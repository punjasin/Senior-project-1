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77B1FBA" w14:textId="78D6EA81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97D1715" w14:textId="303AD483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EB6BC7" w14:textId="0BFAC825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892818B" w14:textId="27BF3A74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7807993" w14:textId="2958147C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6C4F290" w14:textId="3A0D9E6D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0C9A6950" w14:textId="5F040619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AC6E43A" w14:textId="2F831F10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B2E4775" w14:textId="38DCFBAB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9782ACC" w14:textId="6FF96679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20E9F0A" w14:textId="15FB0194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5F80EAF" w14:textId="1216E33F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58376D" w14:textId="2BB9D5C5" w:rsidR="00211E39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CA2D68" wp14:editId="7A53AEFD">
                <wp:simplePos x="0" y="0"/>
                <wp:positionH relativeFrom="column">
                  <wp:posOffset>-9525</wp:posOffset>
                </wp:positionH>
                <wp:positionV relativeFrom="paragraph">
                  <wp:posOffset>97155</wp:posOffset>
                </wp:positionV>
                <wp:extent cx="1828800" cy="1828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AAF3A" w14:textId="12F1FB35" w:rsidR="0053509D" w:rsidRPr="00211E39" w:rsidRDefault="0053509D" w:rsidP="00211E3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Angsana New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Requirement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5ECA2D68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-.75pt;margin-top:7.6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y+2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" filled="f" stroked="f">
                <v:textbox style="mso-fit-shape-to-text:t">
                  <w:txbxContent>
                    <w:p w14:paraId="0FBAAF3A" w14:textId="12F1FB35" w:rsidR="0053509D" w:rsidRPr="00211E39" w:rsidRDefault="0053509D" w:rsidP="00211E3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Angsana New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Requirement Specification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B532124" w14:textId="3461EC7A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F2B6C65" w14:textId="7EAAB19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20F2DA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116C90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F7EA235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821B98D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0D81815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20D0DE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F9BC6C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BE6B07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D1CC5AE" w14:textId="77777777" w:rsidR="001168E7" w:rsidRPr="0053509D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FEA4484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537662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1F1864F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BA7670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5E9CB3" w14:textId="77777777" w:rsidR="00211E39" w:rsidRPr="0053509D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C370645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36"/>
          <w:highlight w:val="white"/>
        </w:rPr>
        <w:lastRenderedPageBreak/>
        <w:t>Document History</w:t>
      </w:r>
    </w:p>
    <w:tbl>
      <w:tblPr>
        <w:tblStyle w:val="a5"/>
        <w:tblW w:w="9918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7"/>
        <w:gridCol w:w="2647"/>
        <w:gridCol w:w="1109"/>
        <w:gridCol w:w="955"/>
        <w:gridCol w:w="890"/>
        <w:gridCol w:w="1034"/>
        <w:gridCol w:w="1226"/>
      </w:tblGrid>
      <w:tr w:rsidR="00383571" w:rsidRPr="0053509D" w14:paraId="61F158F9" w14:textId="77777777" w:rsidTr="001D00DE">
        <w:trPr>
          <w:trHeight w:val="777"/>
        </w:trPr>
        <w:tc>
          <w:tcPr>
            <w:tcW w:w="2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6D6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Document Name</w:t>
            </w:r>
          </w:p>
        </w:tc>
        <w:tc>
          <w:tcPr>
            <w:tcW w:w="264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E52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Version</w:t>
            </w:r>
          </w:p>
        </w:tc>
        <w:tc>
          <w:tcPr>
            <w:tcW w:w="11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51B1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Status</w:t>
            </w:r>
          </w:p>
        </w:tc>
        <w:tc>
          <w:tcPr>
            <w:tcW w:w="9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6FC8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Date</w:t>
            </w:r>
          </w:p>
        </w:tc>
        <w:tc>
          <w:tcPr>
            <w:tcW w:w="8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14F3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Viewable</w:t>
            </w:r>
          </w:p>
        </w:tc>
        <w:tc>
          <w:tcPr>
            <w:tcW w:w="10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9E8E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Reviewer</w:t>
            </w:r>
          </w:p>
        </w:tc>
        <w:tc>
          <w:tcPr>
            <w:tcW w:w="12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0DCE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Responsible</w:t>
            </w:r>
          </w:p>
        </w:tc>
      </w:tr>
      <w:tr w:rsidR="00383571" w:rsidRPr="0053509D" w14:paraId="6AED4FCF" w14:textId="77777777" w:rsidTr="001D00DE">
        <w:trPr>
          <w:trHeight w:val="3456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77B0" w14:textId="45175A0A" w:rsidR="00383571" w:rsidRPr="0053509D" w:rsidRDefault="00DE67CC" w:rsidP="00DE67CC">
            <w:pPr>
              <w:ind w:left="140" w:right="140"/>
              <w:contextualSpacing w:val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iWish-SRS</w:t>
            </w:r>
            <w:r w:rsidR="00F51BEA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_V.0.1.docx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21717" w14:textId="0FDDD02C" w:rsidR="00DD086B" w:rsidRPr="0053509D" w:rsidRDefault="00DD086B" w:rsidP="00DD086B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53509D">
              <w:rPr>
                <w:rFonts w:ascii="Times New Roman" w:hAnsi="Times New Roman" w:cs="Times New Roman"/>
                <w:b/>
                <w:bCs/>
              </w:rPr>
              <w:t>Add</w:t>
            </w:r>
          </w:p>
          <w:p w14:paraId="6A4A5530" w14:textId="77777777" w:rsidR="00383571" w:rsidRPr="0053509D" w:rsidRDefault="00ED6EA8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Introduction</w:t>
            </w:r>
          </w:p>
          <w:p w14:paraId="388CD06C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URSA</w:t>
            </w:r>
          </w:p>
          <w:p w14:paraId="0D248BE4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URSW</w:t>
            </w:r>
          </w:p>
          <w:p w14:paraId="7057F708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SRSA</w:t>
            </w:r>
          </w:p>
          <w:p w14:paraId="7A17DB43" w14:textId="77777777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SRSW</w:t>
            </w:r>
          </w:p>
          <w:p w14:paraId="3D632FDD" w14:textId="75F2EF8C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</w:t>
            </w:r>
            <w:r w:rsidR="00C71ADC" w:rsidRPr="0053509D">
              <w:rPr>
                <w:rFonts w:ascii="Times New Roman" w:hAnsi="Times New Roman" w:cs="Times New Roman"/>
              </w:rPr>
              <w:t xml:space="preserve"> Diagram</w:t>
            </w:r>
          </w:p>
          <w:p w14:paraId="4986DD6F" w14:textId="06C470D6" w:rsidR="001168E7" w:rsidRPr="0053509D" w:rsidRDefault="001168E7" w:rsidP="00ED6EA8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</w:t>
            </w:r>
          </w:p>
          <w:p w14:paraId="14451733" w14:textId="376A6279" w:rsidR="00ED6EA8" w:rsidRPr="0053509D" w:rsidRDefault="00ED6EA8" w:rsidP="001168E7">
            <w:pPr>
              <w:pStyle w:val="ae"/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01C3" w14:textId="77777777" w:rsidR="00383571" w:rsidRPr="0053509D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Draft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E09E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20-05-2015</w:t>
            </w:r>
          </w:p>
        </w:tc>
        <w:tc>
          <w:tcPr>
            <w:tcW w:w="890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ADBC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0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D136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1226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1A82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690A4261" w14:textId="77777777" w:rsidR="00383571" w:rsidRPr="0053509D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</w:t>
            </w:r>
          </w:p>
        </w:tc>
      </w:tr>
      <w:tr w:rsidR="001D00DE" w:rsidRPr="0053509D" w14:paraId="0AF08F22" w14:textId="77777777" w:rsidTr="001D00DE">
        <w:trPr>
          <w:trHeight w:val="3441"/>
        </w:trPr>
        <w:tc>
          <w:tcPr>
            <w:tcW w:w="20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77759" w14:textId="55709277" w:rsidR="001D00DE" w:rsidRPr="0053509D" w:rsidRDefault="001168E7" w:rsidP="00DE67CC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iWish-</w:t>
            </w:r>
            <w:r w:rsidR="00DE67CC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SRS_</w:t>
            </w:r>
            <w:r w:rsidR="003E00A5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V.1</w:t>
            </w:r>
            <w:r w:rsidR="001D00DE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F3A9" w14:textId="45E3C8A9" w:rsidR="00DD086B" w:rsidRPr="0053509D" w:rsidRDefault="00DD086B" w:rsidP="00DD086B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53509D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0ABD4173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Introduction</w:t>
            </w:r>
          </w:p>
          <w:p w14:paraId="198488CF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URSA</w:t>
            </w:r>
          </w:p>
          <w:p w14:paraId="0C81313D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URSW</w:t>
            </w:r>
          </w:p>
          <w:p w14:paraId="534AA1F0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SRSA</w:t>
            </w:r>
          </w:p>
          <w:p w14:paraId="7133578A" w14:textId="777777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SRSW</w:t>
            </w:r>
          </w:p>
          <w:p w14:paraId="59B243CA" w14:textId="1AC108AB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</w:t>
            </w:r>
            <w:r w:rsidR="00C71ADC" w:rsidRPr="0053509D">
              <w:rPr>
                <w:rFonts w:ascii="Times New Roman" w:hAnsi="Times New Roman" w:cs="Times New Roman"/>
              </w:rPr>
              <w:t xml:space="preserve"> Diagram</w:t>
            </w:r>
            <w:r w:rsidR="00AE6AAE" w:rsidRPr="0053509D">
              <w:rPr>
                <w:rFonts w:ascii="Times New Roman" w:hAnsi="Times New Roman" w:cs="Times New Roman"/>
              </w:rPr>
              <w:t>(Web)</w:t>
            </w:r>
          </w:p>
          <w:p w14:paraId="26DF8390" w14:textId="609A4E77" w:rsidR="001168E7" w:rsidRPr="0053509D" w:rsidRDefault="001168E7" w:rsidP="001168E7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</w:t>
            </w:r>
            <w:r w:rsidR="00AE6AAE" w:rsidRPr="0053509D">
              <w:rPr>
                <w:rFonts w:ascii="Times New Roman" w:hAnsi="Times New Roman" w:cs="Times New Roman"/>
              </w:rPr>
              <w:t xml:space="preserve"> (Web)</w:t>
            </w:r>
          </w:p>
          <w:p w14:paraId="6775D411" w14:textId="68C97DF2" w:rsidR="00AE6AAE" w:rsidRPr="0053509D" w:rsidRDefault="00AE6AAE" w:rsidP="00AE6AAE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Diagram(Android)</w:t>
            </w:r>
          </w:p>
          <w:p w14:paraId="3A5EF1FA" w14:textId="28B1A100" w:rsidR="00AE6AAE" w:rsidRPr="0053509D" w:rsidRDefault="00AE6AAE" w:rsidP="00AE6AAE">
            <w:pPr>
              <w:pStyle w:val="ae"/>
              <w:numPr>
                <w:ilvl w:val="0"/>
                <w:numId w:val="2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>Use Case Description (Android)</w:t>
            </w:r>
          </w:p>
          <w:p w14:paraId="29BA6ADF" w14:textId="07508F0E" w:rsidR="001D00DE" w:rsidRPr="0053509D" w:rsidRDefault="001D00DE" w:rsidP="001168E7">
            <w:pPr>
              <w:pStyle w:val="ae"/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2C92C" w14:textId="62E34A55" w:rsidR="001D00DE" w:rsidRPr="0053509D" w:rsidRDefault="00DD086B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86DB" w14:textId="75321122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22</w:t>
            </w:r>
            <w:r w:rsidR="009F2EEC"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-07</w:t>
            </w: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-2015</w:t>
            </w:r>
          </w:p>
        </w:tc>
        <w:tc>
          <w:tcPr>
            <w:tcW w:w="8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72BA" w14:textId="09CE46CE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0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0404" w14:textId="7216CA3B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122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907B" w14:textId="77777777" w:rsidR="001D00DE" w:rsidRPr="0053509D" w:rsidRDefault="001D00DE" w:rsidP="001D00DE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363ADB01" w14:textId="77777777" w:rsidR="001D00DE" w:rsidRPr="0053509D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</w:tbl>
    <w:p w14:paraId="6FB7EB7B" w14:textId="64880CCF" w:rsidR="008343E8" w:rsidRPr="0053509D" w:rsidRDefault="008343E8">
      <w:pPr>
        <w:rPr>
          <w:rFonts w:ascii="Times New Roman" w:eastAsia="Times New Roman" w:hAnsi="Times New Roman" w:cs="Times New Roman"/>
          <w:b/>
          <w:sz w:val="20"/>
          <w:highlight w:val="white"/>
        </w:rPr>
      </w:pPr>
    </w:p>
    <w:p w14:paraId="367761E1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*VC = Visava Chumnuam</w:t>
      </w: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ab/>
      </w:r>
    </w:p>
    <w:p w14:paraId="5EE8957B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*SK =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Saksorn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Khongsirirat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 </w:t>
      </w:r>
    </w:p>
    <w:p w14:paraId="3D4E1509" w14:textId="77777777" w:rsidR="00383571" w:rsidRPr="0053509D" w:rsidRDefault="00F51BEA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*KS =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Kittitouch</w:t>
      </w:r>
      <w:proofErr w:type="spellEnd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53509D">
        <w:rPr>
          <w:rFonts w:ascii="Times New Roman" w:eastAsia="Times New Roman" w:hAnsi="Times New Roman" w:cs="Times New Roman"/>
          <w:b/>
          <w:sz w:val="20"/>
          <w:highlight w:val="white"/>
        </w:rPr>
        <w:t>Suteeca</w:t>
      </w:r>
      <w:proofErr w:type="spellEnd"/>
    </w:p>
    <w:p w14:paraId="407095CC" w14:textId="77777777" w:rsidR="00383571" w:rsidRPr="0053509D" w:rsidRDefault="00383571">
      <w:pPr>
        <w:ind w:right="705"/>
        <w:rPr>
          <w:rFonts w:ascii="Times New Roman" w:hAnsi="Times New Roman" w:cs="Times New Roman"/>
        </w:rPr>
      </w:pPr>
    </w:p>
    <w:bookmarkStart w:id="0" w:name="h.gjdgxs" w:colFirst="0" w:colLast="0" w:displacedByCustomXml="next"/>
    <w:bookmarkEnd w:id="0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18"/>
          <w:szCs w:val="18"/>
          <w:cs/>
          <w:lang w:val="th-TH"/>
        </w:rPr>
        <w:id w:val="1178916"/>
        <w:docPartObj>
          <w:docPartGallery w:val="Table of Contents"/>
          <w:docPartUnique/>
        </w:docPartObj>
      </w:sdtPr>
      <w:sdtEndPr>
        <w:rPr>
          <w:rFonts w:eastAsia="Arial"/>
          <w:b w:val="0"/>
          <w:bCs w:val="0"/>
          <w:color w:val="000000"/>
          <w:cs w:val="0"/>
          <w:lang w:val="en-US"/>
        </w:rPr>
      </w:sdtEndPr>
      <w:sdtContent>
        <w:p w14:paraId="259C2A24" w14:textId="77777777" w:rsidR="00847A47" w:rsidRPr="0053509D" w:rsidRDefault="00847A47" w:rsidP="00C3687B">
          <w:pPr>
            <w:pStyle w:val="af1"/>
            <w:spacing w:line="360" w:lineRule="auto"/>
            <w:rPr>
              <w:rFonts w:ascii="Times New Roman" w:hAnsi="Times New Roman" w:cs="Times New Roman"/>
              <w:b/>
              <w:bCs/>
              <w:sz w:val="22"/>
              <w:szCs w:val="22"/>
            </w:rPr>
          </w:pPr>
          <w:r w:rsidRPr="0053509D">
            <w:rPr>
              <w:rFonts w:ascii="Times New Roman" w:hAnsi="Times New Roman" w:cs="Times New Roman"/>
              <w:b/>
              <w:bCs/>
              <w:color w:val="auto"/>
              <w:sz w:val="22"/>
              <w:szCs w:val="22"/>
            </w:rPr>
            <w:t>Table of Contents</w:t>
          </w:r>
        </w:p>
        <w:p w14:paraId="73097C0B" w14:textId="684A5CA3" w:rsidR="00847A47" w:rsidRPr="0053509D" w:rsidRDefault="00847A4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Introduction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1306C"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</w:p>
        <w:p w14:paraId="4DE8B173" w14:textId="7584CCCA" w:rsidR="00847A47" w:rsidRPr="0053509D" w:rsidRDefault="00847A47" w:rsidP="00C3687B">
          <w:pPr>
            <w:pStyle w:val="20"/>
            <w:tabs>
              <w:tab w:val="left" w:pos="150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Project Overview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1306C"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</w:p>
        <w:p w14:paraId="72EC6191" w14:textId="287A038A" w:rsidR="00847A47" w:rsidRPr="0053509D" w:rsidRDefault="00847A47" w:rsidP="00C3687B">
          <w:pPr>
            <w:pStyle w:val="30"/>
            <w:tabs>
              <w:tab w:val="left" w:pos="18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1.1.1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Purpose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1306C"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</w:p>
        <w:p w14:paraId="7167DAE1" w14:textId="08D80EDC" w:rsidR="00847A47" w:rsidRPr="0053509D" w:rsidRDefault="00847A47" w:rsidP="00C3687B">
          <w:pPr>
            <w:pStyle w:val="30"/>
            <w:tabs>
              <w:tab w:val="left" w:pos="1840"/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noProof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1.1.2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Scope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1306C"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</w:p>
        <w:p w14:paraId="1CFD5D0D" w14:textId="2E34952F" w:rsidR="00D1306C" w:rsidRPr="0053509D" w:rsidRDefault="00D1306C" w:rsidP="00C3687B">
          <w:pPr>
            <w:spacing w:line="480" w:lineRule="auto"/>
            <w:ind w:left="440" w:firstLine="720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t xml:space="preserve">1.1.3       </w:t>
          </w:r>
          <w:r w:rsidR="00DA6D97" w:rsidRPr="0053509D">
            <w:rPr>
              <w:rFonts w:ascii="Times New Roman" w:hAnsi="Times New Roman" w:cs="Times New Roman"/>
              <w:sz w:val="18"/>
              <w:szCs w:val="18"/>
            </w:rPr>
            <w:t>Acronyms ………………</w:t>
          </w:r>
          <w:r w:rsidRPr="0053509D">
            <w:rPr>
              <w:rFonts w:ascii="Times New Roman" w:hAnsi="Times New Roman" w:cs="Times New Roman"/>
              <w:sz w:val="18"/>
              <w:szCs w:val="18"/>
            </w:rPr>
            <w:t>…………………………………………………………………………....4</w:t>
          </w:r>
        </w:p>
        <w:p w14:paraId="1B015377" w14:textId="502183D0" w:rsidR="00D1306C" w:rsidRPr="0053509D" w:rsidRDefault="00C3687B" w:rsidP="00C3687B">
          <w:pPr>
            <w:spacing w:line="480" w:lineRule="auto"/>
            <w:ind w:left="440" w:firstLine="720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  <w:sz w:val="18"/>
              <w:szCs w:val="18"/>
            </w:rPr>
            <w:t>1.1.4       User Characteristic…………………………………………………………………………………...4</w:t>
          </w:r>
        </w:p>
        <w:p w14:paraId="78B20A7A" w14:textId="563A62B9" w:rsidR="00847A47" w:rsidRPr="0053509D" w:rsidRDefault="00847A4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2.</w:t>
          </w:r>
          <w:r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5C1E97" w:rsidRPr="0053509D">
            <w:rPr>
              <w:rFonts w:ascii="Times New Roman" w:hAnsi="Times New Roman" w:cs="Times New Roman"/>
              <w:noProof/>
              <w:sz w:val="18"/>
              <w:szCs w:val="18"/>
            </w:rPr>
            <w:t>URS</w:t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5C1E97" w:rsidRPr="0053509D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024DC330" w14:textId="43BB6721" w:rsidR="00847A47" w:rsidRPr="0053509D" w:rsidRDefault="005C1E9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3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SRS.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6</w:t>
          </w:r>
        </w:p>
        <w:p w14:paraId="5B0B1CAD" w14:textId="7D2960EF" w:rsidR="00847A47" w:rsidRPr="0053509D" w:rsidRDefault="0053509D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53509D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</w:t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Diagram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Web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5C1E97" w:rsidRPr="0053509D">
            <w:rPr>
              <w:rFonts w:ascii="Times New Roman" w:hAnsi="Times New Roman" w:cs="Times New Roman"/>
              <w:noProof/>
              <w:sz w:val="18"/>
              <w:szCs w:val="18"/>
            </w:rPr>
            <w:t>8</w:t>
          </w:r>
        </w:p>
        <w:p w14:paraId="57FF1751" w14:textId="6DC94345" w:rsidR="005C1E97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  <w:t xml:space="preserve">4.1      </w:t>
          </w:r>
          <w:r w:rsidR="00C71ADC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 Description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 Web</w:t>
          </w:r>
          <w:r w:rsidR="00847A47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57510">
            <w:rPr>
              <w:rFonts w:ascii="Times New Roman" w:hAnsi="Times New Roman" w:cs="Times New Roman"/>
              <w:noProof/>
              <w:sz w:val="18"/>
              <w:szCs w:val="18"/>
            </w:rPr>
            <w:t>8</w:t>
          </w:r>
          <w:r w:rsidR="00847A47" w:rsidRPr="0053509D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p>
        <w:p w14:paraId="033ADB40" w14:textId="2F37C768" w:rsidR="00AE6AAE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AE6AAE" w:rsidRPr="0053509D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Use Case Diagram Android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57510">
            <w:rPr>
              <w:rFonts w:ascii="Times New Roman" w:hAnsi="Times New Roman" w:cs="Times New Roman"/>
              <w:noProof/>
              <w:sz w:val="18"/>
              <w:szCs w:val="18"/>
            </w:rPr>
            <w:t>17</w:t>
          </w:r>
        </w:p>
        <w:p w14:paraId="232845FD" w14:textId="61FA8D5C" w:rsidR="00AE6AAE" w:rsidRPr="0053509D" w:rsidRDefault="00634567" w:rsidP="00C3687B">
          <w:pPr>
            <w:pStyle w:val="10"/>
            <w:tabs>
              <w:tab w:val="left" w:pos="111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ab/>
            <w:t xml:space="preserve">  5.1       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Use Case </w:t>
          </w:r>
          <w:r w:rsidR="007014E9" w:rsidRPr="0053509D">
            <w:rPr>
              <w:rFonts w:ascii="Times New Roman" w:hAnsi="Times New Roman" w:cs="Times New Roman"/>
              <w:noProof/>
              <w:sz w:val="18"/>
              <w:szCs w:val="18"/>
            </w:rPr>
            <w:t xml:space="preserve">Description 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>Android</w:t>
          </w:r>
          <w:r w:rsidR="00AE6AAE" w:rsidRPr="0053509D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D57510">
            <w:rPr>
              <w:rFonts w:ascii="Times New Roman" w:hAnsi="Times New Roman" w:cs="Times New Roman"/>
              <w:noProof/>
              <w:sz w:val="18"/>
              <w:szCs w:val="18"/>
            </w:rPr>
            <w:t>18</w:t>
          </w:r>
        </w:p>
        <w:p w14:paraId="2CBC080C" w14:textId="00A9A58B" w:rsidR="00847A47" w:rsidRPr="0053509D" w:rsidRDefault="00847A47" w:rsidP="00C3687B">
          <w:pPr>
            <w:spacing w:line="360" w:lineRule="auto"/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</w:rPr>
            <w:tab/>
          </w:r>
        </w:p>
        <w:p w14:paraId="448D78D8" w14:textId="77777777" w:rsidR="00847A47" w:rsidRPr="0053509D" w:rsidRDefault="00847A47" w:rsidP="00847A47">
          <w:pPr>
            <w:rPr>
              <w:rFonts w:ascii="Times New Roman" w:hAnsi="Times New Roman" w:cs="Times New Roman"/>
              <w:sz w:val="18"/>
              <w:szCs w:val="18"/>
            </w:rPr>
          </w:pPr>
          <w:r w:rsidRPr="0053509D">
            <w:rPr>
              <w:rFonts w:ascii="Times New Roman" w:hAnsi="Times New Roman" w:cs="Times New Roman"/>
            </w:rPr>
            <w:tab/>
          </w:r>
        </w:p>
        <w:p w14:paraId="0261D110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7D9DF713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301C90D0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52EC3E2C" w14:textId="77777777" w:rsidR="00847A47" w:rsidRPr="0053509D" w:rsidRDefault="00847A47" w:rsidP="00847A47">
          <w:pPr>
            <w:rPr>
              <w:rFonts w:ascii="Times New Roman" w:hAnsi="Times New Roman" w:cs="Times New Roman"/>
            </w:rPr>
          </w:pPr>
        </w:p>
        <w:p w14:paraId="4C1A0A2E" w14:textId="77777777" w:rsidR="00847A47" w:rsidRPr="0053509D" w:rsidRDefault="006D18DC" w:rsidP="00847A47">
          <w:pPr>
            <w:rPr>
              <w:rFonts w:ascii="Times New Roman" w:hAnsi="Times New Roman" w:cs="Times New Roman"/>
              <w:sz w:val="18"/>
              <w:szCs w:val="18"/>
            </w:rPr>
          </w:pPr>
        </w:p>
      </w:sdtContent>
    </w:sdt>
    <w:p w14:paraId="63478BC3" w14:textId="7F945AFA" w:rsidR="00ED6EA8" w:rsidRPr="0053509D" w:rsidRDefault="00ED6EA8" w:rsidP="004F2848">
      <w:pPr>
        <w:rPr>
          <w:rFonts w:ascii="Times New Roman" w:hAnsi="Times New Roman" w:cs="Times New Roman"/>
        </w:rPr>
      </w:pPr>
    </w:p>
    <w:p w14:paraId="12034C40" w14:textId="77777777" w:rsidR="00763BC8" w:rsidRPr="0053509D" w:rsidRDefault="00763BC8" w:rsidP="004F2848">
      <w:pPr>
        <w:rPr>
          <w:rFonts w:ascii="Times New Roman" w:hAnsi="Times New Roman" w:cs="Times New Roman"/>
        </w:rPr>
      </w:pPr>
    </w:p>
    <w:p w14:paraId="3F8FA9D1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05729CD5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18F74C0E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622D8329" w14:textId="77777777" w:rsidR="007A4DB1" w:rsidRPr="0053509D" w:rsidRDefault="007A4DB1" w:rsidP="004F2848">
      <w:pPr>
        <w:rPr>
          <w:rFonts w:ascii="Times New Roman" w:hAnsi="Times New Roman" w:cs="Times New Roman"/>
        </w:rPr>
      </w:pPr>
    </w:p>
    <w:p w14:paraId="1B5273EB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4535AF39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37900808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2B90EB15" w14:textId="77777777" w:rsidR="00D1306C" w:rsidRPr="0053509D" w:rsidRDefault="00D1306C" w:rsidP="004F2848">
      <w:pPr>
        <w:rPr>
          <w:rFonts w:ascii="Times New Roman" w:hAnsi="Times New Roman" w:cs="Times New Roman"/>
        </w:rPr>
      </w:pPr>
    </w:p>
    <w:p w14:paraId="1B6AD2A2" w14:textId="77777777" w:rsidR="007D7077" w:rsidRPr="0053509D" w:rsidRDefault="007D7077" w:rsidP="004F2848">
      <w:pPr>
        <w:rPr>
          <w:rFonts w:ascii="Times New Roman" w:hAnsi="Times New Roman" w:cs="Times New Roman"/>
        </w:rPr>
      </w:pPr>
    </w:p>
    <w:p w14:paraId="6C1F5077" w14:textId="77777777" w:rsidR="007D7077" w:rsidRPr="0053509D" w:rsidRDefault="007D7077" w:rsidP="004F2848">
      <w:pPr>
        <w:rPr>
          <w:rFonts w:ascii="Times New Roman" w:hAnsi="Times New Roman" w:cs="Times New Roman"/>
        </w:rPr>
      </w:pPr>
    </w:p>
    <w:p w14:paraId="5F50109C" w14:textId="697C9BB8" w:rsidR="008343E8" w:rsidRPr="0053509D" w:rsidRDefault="00177989" w:rsidP="008343E8">
      <w:pPr>
        <w:pStyle w:val="1"/>
        <w:numPr>
          <w:ilvl w:val="0"/>
          <w:numId w:val="14"/>
        </w:numPr>
        <w:tabs>
          <w:tab w:val="left" w:pos="900"/>
        </w:tabs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425785263"/>
      <w:r w:rsidRPr="0053509D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="008343E8" w:rsidRPr="0053509D">
        <w:rPr>
          <w:rFonts w:ascii="Times New Roman" w:hAnsi="Times New Roman" w:cs="Times New Roman"/>
          <w:b/>
          <w:bCs/>
          <w:sz w:val="36"/>
          <w:szCs w:val="36"/>
        </w:rPr>
        <w:t>ntroduction</w:t>
      </w:r>
      <w:bookmarkEnd w:id="1"/>
    </w:p>
    <w:p w14:paraId="52743C96" w14:textId="77777777" w:rsidR="008343E8" w:rsidRPr="0053509D" w:rsidRDefault="008343E8" w:rsidP="008343E8">
      <w:pPr>
        <w:rPr>
          <w:rFonts w:ascii="Times New Roman" w:hAnsi="Times New Roman" w:cs="Times New Roman"/>
        </w:rPr>
      </w:pPr>
    </w:p>
    <w:p w14:paraId="098D1922" w14:textId="2794FFD5" w:rsidR="000570C4" w:rsidRPr="0053509D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0570C4" w:rsidRPr="0053509D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00E44A8D" w14:textId="64832298" w:rsidR="000570C4" w:rsidRPr="0053509D" w:rsidRDefault="000570C4" w:rsidP="000570C4">
      <w:pPr>
        <w:pStyle w:val="ae"/>
        <w:ind w:left="1440" w:firstLine="720"/>
        <w:jc w:val="both"/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sz w:val="24"/>
          <w:highlight w:val="white"/>
        </w:rPr>
        <w:t xml:space="preserve">The purpose </w:t>
      </w:r>
      <w:r w:rsidR="00181DDD" w:rsidRPr="0053509D">
        <w:rPr>
          <w:rFonts w:ascii="Times New Roman" w:eastAsia="Times New Roman" w:hAnsi="Times New Roman" w:cs="Times New Roman"/>
          <w:sz w:val="24"/>
          <w:highlight w:val="white"/>
        </w:rPr>
        <w:t>of software specification</w:t>
      </w:r>
      <w:r w:rsidRPr="0053509D">
        <w:rPr>
          <w:rFonts w:ascii="Times New Roman" w:eastAsia="Times New Roman" w:hAnsi="Times New Roman" w:cs="Times New Roman"/>
          <w:sz w:val="24"/>
          <w:highlight w:val="white"/>
        </w:rPr>
        <w:t xml:space="preserve"> is </w:t>
      </w:r>
      <w:r w:rsidR="00181DDD" w:rsidRPr="0053509D">
        <w:rPr>
          <w:rFonts w:ascii="Times New Roman" w:eastAsia="Times New Roman" w:hAnsi="Times New Roman" w:cs="Times New Roman"/>
          <w:sz w:val="24"/>
        </w:rPr>
        <w:t xml:space="preserve">gathering the requirements of the </w:t>
      </w:r>
      <w:proofErr w:type="spellStart"/>
      <w:r w:rsidR="00181DDD" w:rsidRPr="0053509D">
        <w:rPr>
          <w:rFonts w:ascii="Times New Roman" w:eastAsia="Times New Roman" w:hAnsi="Times New Roman" w:cs="Times New Roman"/>
          <w:sz w:val="24"/>
        </w:rPr>
        <w:t>iWish’s</w:t>
      </w:r>
      <w:proofErr w:type="spellEnd"/>
      <w:r w:rsidR="00181DDD" w:rsidRPr="0053509D">
        <w:rPr>
          <w:rFonts w:ascii="Times New Roman" w:eastAsia="Times New Roman" w:hAnsi="Times New Roman" w:cs="Times New Roman"/>
          <w:sz w:val="24"/>
        </w:rPr>
        <w:t xml:space="preserve"> software</w:t>
      </w:r>
      <w:r w:rsidR="00181DDD" w:rsidRPr="0053509D">
        <w:rPr>
          <w:rFonts w:ascii="Times New Roman" w:hAnsi="Times New Roman" w:cs="Times New Roman"/>
        </w:rPr>
        <w:t>. The document will contain about what are the software should be.</w:t>
      </w:r>
    </w:p>
    <w:p w14:paraId="546E3014" w14:textId="77777777" w:rsidR="000570C4" w:rsidRPr="0053509D" w:rsidRDefault="000570C4" w:rsidP="000570C4">
      <w:pPr>
        <w:jc w:val="both"/>
        <w:rPr>
          <w:rFonts w:ascii="Times New Roman" w:hAnsi="Times New Roman" w:cs="Times New Roman"/>
        </w:rPr>
      </w:pPr>
    </w:p>
    <w:p w14:paraId="07973CF3" w14:textId="5D79E00B" w:rsidR="000570C4" w:rsidRPr="0053509D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0570C4" w:rsidRPr="0053509D">
        <w:rPr>
          <w:rFonts w:ascii="Times New Roman" w:hAnsi="Times New Roman" w:cs="Times New Roman"/>
          <w:b/>
          <w:bCs/>
          <w:sz w:val="28"/>
          <w:szCs w:val="28"/>
        </w:rPr>
        <w:t>Scope</w:t>
      </w:r>
    </w:p>
    <w:p w14:paraId="78C4C4C1" w14:textId="63E4C49D" w:rsidR="00A16869" w:rsidRPr="0053509D" w:rsidRDefault="00A16869" w:rsidP="00A1686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The application will be develop by Android studio.</w:t>
      </w:r>
    </w:p>
    <w:p w14:paraId="5794ADBC" w14:textId="05306BF8" w:rsidR="000570C4" w:rsidRPr="0053509D" w:rsidRDefault="000570C4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Focus on only one supermarket.</w:t>
      </w:r>
    </w:p>
    <w:p w14:paraId="2DAAB467" w14:textId="471916A4" w:rsidR="000570C4" w:rsidRPr="0053509D" w:rsidRDefault="000570C4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Provide</w:t>
      </w:r>
      <w:r w:rsidR="00A16869" w:rsidRPr="0053509D">
        <w:rPr>
          <w:rFonts w:ascii="Times New Roman" w:hAnsi="Times New Roman" w:cs="Times New Roman"/>
          <w:sz w:val="24"/>
          <w:szCs w:val="24"/>
        </w:rPr>
        <w:t xml:space="preserve"> management system</w:t>
      </w:r>
      <w:r w:rsidRPr="0053509D">
        <w:rPr>
          <w:rFonts w:ascii="Times New Roman" w:hAnsi="Times New Roman" w:cs="Times New Roman"/>
          <w:sz w:val="24"/>
          <w:szCs w:val="24"/>
        </w:rPr>
        <w:t xml:space="preserve"> products in database.</w:t>
      </w:r>
    </w:p>
    <w:p w14:paraId="42C00169" w14:textId="47C55A30" w:rsidR="000570C4" w:rsidRPr="0053509D" w:rsidRDefault="00A16869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Provide android application for manage wish list.</w:t>
      </w:r>
    </w:p>
    <w:p w14:paraId="28866B0B" w14:textId="4FFEB078" w:rsidR="00A16869" w:rsidRPr="0053509D" w:rsidRDefault="00A16869" w:rsidP="000570C4">
      <w:pPr>
        <w:pStyle w:val="ae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Convenient features for android application site.</w:t>
      </w:r>
    </w:p>
    <w:p w14:paraId="5A5798EB" w14:textId="77777777" w:rsidR="00A16869" w:rsidRPr="0053509D" w:rsidRDefault="00A16869" w:rsidP="00A168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92A67" w14:textId="6C26855E" w:rsidR="00A16869" w:rsidRPr="0053509D" w:rsidRDefault="00DA6D97" w:rsidP="00DE67CC">
      <w:pPr>
        <w:pStyle w:val="ae"/>
        <w:numPr>
          <w:ilvl w:val="1"/>
          <w:numId w:val="4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09D">
        <w:rPr>
          <w:rFonts w:ascii="Times New Roman" w:hAnsi="Times New Roman" w:cs="Times New Roman"/>
          <w:b/>
          <w:bCs/>
          <w:sz w:val="28"/>
          <w:szCs w:val="28"/>
        </w:rPr>
        <w:t>Acronyms</w:t>
      </w:r>
      <w:r w:rsidR="00C3687B" w:rsidRPr="005350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A12E6A" w14:textId="3283E197" w:rsidR="00A16869" w:rsidRPr="0053509D" w:rsidRDefault="00A16869" w:rsidP="00A16869">
      <w:pPr>
        <w:pStyle w:val="ae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>Acronyms</w:t>
      </w:r>
    </w:p>
    <w:p w14:paraId="370E391E" w14:textId="77777777" w:rsidR="007D7077" w:rsidRPr="0053509D" w:rsidRDefault="00A16869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D7077" w:rsidRPr="0053509D">
        <w:rPr>
          <w:rFonts w:ascii="Times New Roman" w:hAnsi="Times New Roman" w:cs="Times New Roman"/>
          <w:sz w:val="24"/>
          <w:szCs w:val="24"/>
        </w:rPr>
        <w:t>ADA</w:t>
      </w:r>
      <w:r w:rsidR="007D7077" w:rsidRPr="0053509D">
        <w:rPr>
          <w:rFonts w:ascii="Times New Roman" w:hAnsi="Times New Roman" w:cs="Times New Roman"/>
          <w:sz w:val="24"/>
          <w:szCs w:val="24"/>
        </w:rPr>
        <w:tab/>
      </w:r>
      <w:r w:rsidR="007D7077" w:rsidRPr="0053509D">
        <w:rPr>
          <w:rFonts w:ascii="Times New Roman" w:hAnsi="Times New Roman" w:cs="Times New Roman"/>
          <w:sz w:val="24"/>
          <w:szCs w:val="24"/>
        </w:rPr>
        <w:tab/>
        <w:t>Activity Diagram Android</w:t>
      </w:r>
    </w:p>
    <w:p w14:paraId="37B1F217" w14:textId="7D8BB8CE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ADW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Activity Diagram Web Application</w:t>
      </w:r>
    </w:p>
    <w:p w14:paraId="40A12D0E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APK</w:t>
      </w: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Pr="00535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>Android Package Kit</w:t>
      </w:r>
    </w:p>
    <w:p w14:paraId="024A3D9E" w14:textId="7C307815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SD</w:t>
      </w:r>
      <w:r w:rsidR="00F12A08" w:rsidRPr="0053509D">
        <w:rPr>
          <w:rFonts w:ascii="Times New Roman" w:hAnsi="Times New Roman" w:cs="Times New Roman"/>
          <w:sz w:val="24"/>
          <w:szCs w:val="24"/>
        </w:rPr>
        <w:t>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Sequence Diagram</w:t>
      </w:r>
      <w:r w:rsidR="00F12A08" w:rsidRPr="0053509D">
        <w:rPr>
          <w:rFonts w:ascii="Times New Roman" w:hAnsi="Times New Roman" w:cs="Times New Roman"/>
          <w:sz w:val="24"/>
          <w:szCs w:val="24"/>
        </w:rPr>
        <w:t xml:space="preserve"> Android</w:t>
      </w:r>
    </w:p>
    <w:p w14:paraId="6A7BC40C" w14:textId="6A49D4F4" w:rsidR="00F12A08" w:rsidRPr="0053509D" w:rsidRDefault="00F12A08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SDW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Sequence Diagram Web Application</w:t>
      </w:r>
    </w:p>
    <w:p w14:paraId="752A8D78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SK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Saksorn</w:t>
      </w:r>
      <w:proofErr w:type="spellEnd"/>
      <w:r w:rsidRPr="00535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Khongsirirat</w:t>
      </w:r>
      <w:proofErr w:type="spellEnd"/>
    </w:p>
    <w:p w14:paraId="7C8221D7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SRS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System Requirement Specification</w:t>
      </w:r>
    </w:p>
    <w:p w14:paraId="27591F95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NFC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 xml:space="preserve">Near field communication </w:t>
      </w:r>
    </w:p>
    <w:p w14:paraId="211D4EF4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UCA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 case Diagram Android</w:t>
      </w:r>
    </w:p>
    <w:p w14:paraId="7C6AA67A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UCW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 case Diagram Website</w:t>
      </w:r>
    </w:p>
    <w:p w14:paraId="22818D3C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URSA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User Requirement Specification Android</w:t>
      </w:r>
    </w:p>
    <w:p w14:paraId="5F13F476" w14:textId="77777777" w:rsidR="007D7077" w:rsidRPr="0053509D" w:rsidRDefault="007D7077" w:rsidP="007D7077">
      <w:pPr>
        <w:pStyle w:val="ae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URSW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  <w:t>User Requirement Specification Website</w:t>
      </w:r>
    </w:p>
    <w:p w14:paraId="1B963F84" w14:textId="77777777" w:rsidR="007D7077" w:rsidRPr="0053509D" w:rsidRDefault="007D7077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ab/>
        <w:t>VC</w:t>
      </w:r>
      <w:r w:rsidRPr="0053509D">
        <w:rPr>
          <w:rFonts w:ascii="Times New Roman" w:hAnsi="Times New Roman" w:cs="Times New Roman"/>
          <w:sz w:val="24"/>
          <w:szCs w:val="24"/>
        </w:rPr>
        <w:tab/>
      </w:r>
      <w:r w:rsidRPr="0053509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Visava</w:t>
      </w:r>
      <w:proofErr w:type="spellEnd"/>
      <w:r w:rsidRPr="00535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09D">
        <w:rPr>
          <w:rFonts w:ascii="Times New Roman" w:hAnsi="Times New Roman" w:cs="Times New Roman"/>
          <w:sz w:val="24"/>
          <w:szCs w:val="24"/>
        </w:rPr>
        <w:t>Chumnum</w:t>
      </w:r>
      <w:proofErr w:type="spellEnd"/>
    </w:p>
    <w:p w14:paraId="5662B8ED" w14:textId="085EC73E" w:rsidR="00A16869" w:rsidRPr="0053509D" w:rsidRDefault="00A16869" w:rsidP="007D7077">
      <w:pPr>
        <w:pStyle w:val="ae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AF0DEA3" w14:textId="3B08BC33" w:rsidR="00C3687B" w:rsidRPr="0053509D" w:rsidRDefault="00C3687B" w:rsidP="00C3687B">
      <w:pPr>
        <w:pStyle w:val="ae"/>
        <w:numPr>
          <w:ilvl w:val="1"/>
          <w:numId w:val="40"/>
        </w:numPr>
        <w:spacing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53509D">
        <w:rPr>
          <w:rFonts w:ascii="Times New Roman" w:hAnsi="Times New Roman" w:cs="Times New Roman"/>
          <w:b/>
          <w:bCs/>
          <w:sz w:val="24"/>
          <w:szCs w:val="24"/>
        </w:rPr>
        <w:t>User Characteristic</w:t>
      </w:r>
    </w:p>
    <w:p w14:paraId="63A3F1B3" w14:textId="585CC94C" w:rsidR="00FB00A7" w:rsidRPr="0053509D" w:rsidRDefault="00C3687B" w:rsidP="00C3687B">
      <w:pPr>
        <w:pStyle w:val="ae"/>
        <w:numPr>
          <w:ilvl w:val="2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>Admin</w:t>
      </w:r>
      <w:r w:rsidRPr="005350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509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=  </w:t>
      </w:r>
      <w:r w:rsidRPr="0053509D">
        <w:rPr>
          <w:rFonts w:ascii="Times New Roman" w:hAnsi="Times New Roman" w:cs="Times New Roman"/>
          <w:sz w:val="24"/>
          <w:szCs w:val="24"/>
        </w:rPr>
        <w:tab/>
        <w:t>Staff of supermarket.</w:t>
      </w:r>
    </w:p>
    <w:p w14:paraId="4A508116" w14:textId="686EF6F3" w:rsidR="00C3687B" w:rsidRPr="0053509D" w:rsidRDefault="00C3687B" w:rsidP="00C3687B">
      <w:pPr>
        <w:pStyle w:val="ae"/>
        <w:numPr>
          <w:ilvl w:val="2"/>
          <w:numId w:val="4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hAnsi="Times New Roman" w:cs="Times New Roman"/>
          <w:sz w:val="24"/>
          <w:szCs w:val="24"/>
        </w:rPr>
        <w:t xml:space="preserve">Customer </w:t>
      </w:r>
      <w:r w:rsidRPr="0053509D">
        <w:rPr>
          <w:rFonts w:ascii="Times New Roman" w:hAnsi="Times New Roman" w:cs="Times New Roman"/>
          <w:sz w:val="24"/>
          <w:szCs w:val="24"/>
        </w:rPr>
        <w:tab/>
        <w:t>=</w:t>
      </w:r>
      <w:r w:rsidRPr="0053509D">
        <w:rPr>
          <w:rFonts w:ascii="Times New Roman" w:hAnsi="Times New Roman" w:cs="Times New Roman"/>
          <w:sz w:val="24"/>
          <w:szCs w:val="24"/>
        </w:rPr>
        <w:tab/>
        <w:t>Customer of supermarket.</w:t>
      </w:r>
    </w:p>
    <w:p w14:paraId="237C5CEF" w14:textId="77777777" w:rsidR="00FB00A7" w:rsidRPr="0053509D" w:rsidRDefault="00FB00A7" w:rsidP="00FB00A7">
      <w:pPr>
        <w:ind w:left="2880"/>
        <w:rPr>
          <w:rFonts w:ascii="Times New Roman" w:hAnsi="Times New Roman" w:cs="Times New Roman"/>
        </w:rPr>
      </w:pPr>
    </w:p>
    <w:p w14:paraId="70A0915C" w14:textId="77777777" w:rsidR="00DE67CC" w:rsidRPr="0053509D" w:rsidRDefault="00DE67CC" w:rsidP="00215D4D">
      <w:pPr>
        <w:rPr>
          <w:rFonts w:ascii="Times New Roman" w:hAnsi="Times New Roman" w:cs="Times New Roman"/>
        </w:rPr>
      </w:pPr>
    </w:p>
    <w:p w14:paraId="5FF1BC38" w14:textId="77777777" w:rsidR="00DE67CC" w:rsidRPr="0053509D" w:rsidRDefault="00DE67CC" w:rsidP="00215D4D">
      <w:pPr>
        <w:rPr>
          <w:rFonts w:ascii="Times New Roman" w:hAnsi="Times New Roman" w:cs="Times New Roman"/>
        </w:rPr>
      </w:pPr>
    </w:p>
    <w:p w14:paraId="6E9E2C50" w14:textId="7CBC0991" w:rsidR="001D00DE" w:rsidRPr="0053509D" w:rsidRDefault="001D00DE" w:rsidP="00D83C9B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t>U</w:t>
      </w:r>
      <w:r w:rsidRPr="0053509D">
        <w:rPr>
          <w:rFonts w:ascii="Times New Roman" w:eastAsia="Times New Roman" w:hAnsi="Times New Roman" w:cs="Times New Roman"/>
          <w:b/>
          <w:bCs/>
          <w:sz w:val="36"/>
          <w:szCs w:val="45"/>
        </w:rPr>
        <w:t xml:space="preserve">ser Requirements </w:t>
      </w:r>
    </w:p>
    <w:p w14:paraId="332F0EB6" w14:textId="2D3F9C51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01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Admin can log in to the web application.</w:t>
      </w:r>
    </w:p>
    <w:p w14:paraId="2F5435E2" w14:textId="055872FA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02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Admin can add new product to the system.</w:t>
      </w:r>
    </w:p>
    <w:p w14:paraId="4CA3E9CE" w14:textId="7C5C8B71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03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 xml:space="preserve">: Admin can </w:t>
      </w:r>
      <w:r w:rsidRPr="0053509D">
        <w:rPr>
          <w:rFonts w:ascii="Times New Roman" w:eastAsia="Times New Roman" w:hAnsi="Times New Roman" w:cs="Times New Roman"/>
          <w:sz w:val="24"/>
          <w:szCs w:val="30"/>
        </w:rPr>
        <w:t>view all products in the system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4D6159" w14:textId="055E5ADA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04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Admin can search product by product’s ID in the system.</w:t>
      </w:r>
    </w:p>
    <w:p w14:paraId="7E9C612E" w14:textId="4C86065A" w:rsidR="001D00DE" w:rsidRPr="0053509D" w:rsidRDefault="00D83C9B" w:rsidP="00D83C9B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  <w:cs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URSW-05</w:t>
      </w:r>
      <w:r w:rsidR="001D00DE" w:rsidRPr="0053509D">
        <w:rPr>
          <w:rFonts w:ascii="Times New Roman" w:eastAsia="Times New Roman" w:hAnsi="Times New Roman" w:cs="Times New Roman"/>
          <w:sz w:val="24"/>
          <w:szCs w:val="24"/>
        </w:rPr>
        <w:t>: Admin can</w:t>
      </w:r>
      <w:r w:rsidR="001D00DE" w:rsidRPr="0053509D">
        <w:rPr>
          <w:rFonts w:ascii="Times New Roman" w:eastAsia="Times New Roman" w:hAnsi="Times New Roman" w:cs="Times New Roman"/>
          <w:sz w:val="24"/>
          <w:szCs w:val="24"/>
          <w:cs/>
        </w:rPr>
        <w:t xml:space="preserve"> </w:t>
      </w:r>
      <w:r w:rsidR="001D00DE" w:rsidRPr="0053509D">
        <w:rPr>
          <w:rFonts w:ascii="Times New Roman" w:eastAsia="Times New Roman" w:hAnsi="Times New Roman" w:cs="Times New Roman"/>
          <w:sz w:val="24"/>
          <w:szCs w:val="24"/>
        </w:rPr>
        <w:t>edit product’s information.</w:t>
      </w:r>
    </w:p>
    <w:p w14:paraId="50491759" w14:textId="4CAE9432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06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Admin can delete product from the system.</w:t>
      </w:r>
    </w:p>
    <w:p w14:paraId="1F119211" w14:textId="60781269" w:rsidR="001D00DE" w:rsidRPr="0053509D" w:rsidRDefault="001D00DE" w:rsidP="00D83C9B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07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Admin can log out from web application.</w:t>
      </w:r>
    </w:p>
    <w:p w14:paraId="545D05F2" w14:textId="0E54ABA0" w:rsidR="00D83C9B" w:rsidRPr="0053509D" w:rsidRDefault="00D83C9B" w:rsidP="00D83C9B">
      <w:pPr>
        <w:pStyle w:val="ae"/>
        <w:numPr>
          <w:ilvl w:val="1"/>
          <w:numId w:val="2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URSA-08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customer can view the shopping cart that show detail of the product that add by the customer in list format.</w:t>
      </w:r>
    </w:p>
    <w:p w14:paraId="0FB9EF0E" w14:textId="3F70F20B" w:rsidR="00D83C9B" w:rsidRPr="0053509D" w:rsidRDefault="00D83C9B" w:rsidP="00D83C9B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URSA-09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customer can add new product to shopping cart by input ID of the product manually or using scanning barcode an amount of the product.</w:t>
      </w:r>
    </w:p>
    <w:p w14:paraId="6B14B344" w14:textId="5483C0DB" w:rsidR="00D83C9B" w:rsidRPr="0053509D" w:rsidRDefault="00D83C9B" w:rsidP="00D83C9B">
      <w:pPr>
        <w:pStyle w:val="ae"/>
        <w:numPr>
          <w:ilvl w:val="1"/>
          <w:numId w:val="2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URSA-10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customer can edit the amount of the product in shopping cart.</w:t>
      </w:r>
    </w:p>
    <w:p w14:paraId="142E26FA" w14:textId="23F62654" w:rsidR="00D83C9B" w:rsidRPr="0053509D" w:rsidRDefault="00D83C9B" w:rsidP="00D83C9B">
      <w:pPr>
        <w:pStyle w:val="ae"/>
        <w:numPr>
          <w:ilvl w:val="1"/>
          <w:numId w:val="2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URSA-11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customer can delete the product from the shopping cart.</w:t>
      </w:r>
    </w:p>
    <w:p w14:paraId="279C67DF" w14:textId="77777777" w:rsidR="001D00DE" w:rsidRPr="0053509D" w:rsidRDefault="001D00DE" w:rsidP="003C0086">
      <w:pPr>
        <w:pStyle w:val="ae"/>
        <w:ind w:left="2160"/>
        <w:jc w:val="both"/>
        <w:rPr>
          <w:rFonts w:ascii="Times New Roman" w:eastAsia="Times New Roman" w:hAnsi="Times New Roman" w:cs="Times New Roman"/>
          <w:b/>
          <w:bCs/>
          <w:sz w:val="28"/>
        </w:rPr>
      </w:pPr>
    </w:p>
    <w:p w14:paraId="6E88496D" w14:textId="44D11F92" w:rsidR="001D00DE" w:rsidRPr="0053509D" w:rsidRDefault="001D00DE" w:rsidP="00516CD5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Software </w:t>
      </w:r>
      <w:r w:rsidRPr="0053509D">
        <w:rPr>
          <w:rFonts w:ascii="Times New Roman" w:eastAsia="Times New Roman" w:hAnsi="Times New Roman" w:cs="Times New Roman"/>
          <w:b/>
          <w:bCs/>
          <w:sz w:val="36"/>
          <w:szCs w:val="45"/>
        </w:rPr>
        <w:t>Requirements Specification</w:t>
      </w:r>
    </w:p>
    <w:p w14:paraId="6E7B093D" w14:textId="3529398F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01: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login interface to receive ID and password.</w:t>
      </w:r>
    </w:p>
    <w:p w14:paraId="77FAE047" w14:textId="09920303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02: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validate input in login form.</w:t>
      </w:r>
    </w:p>
    <w:p w14:paraId="7F1B2045" w14:textId="418A3852" w:rsidR="003C0086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03: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all products interface to allow admin to see all products in the system and manage them.</w:t>
      </w:r>
    </w:p>
    <w:p w14:paraId="1836E741" w14:textId="53044DE8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04: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 message “</w:t>
      </w:r>
      <w:r w:rsidRPr="0053509D">
        <w:rPr>
          <w:rFonts w:ascii="Times New Roman" w:hAnsi="Times New Roman" w:cs="Times New Roman"/>
          <w:sz w:val="24"/>
          <w:szCs w:val="24"/>
        </w:rPr>
        <w:t xml:space="preserve">ID and password </w:t>
      </w:r>
      <w:r w:rsidR="00A900E6" w:rsidRPr="0053509D">
        <w:rPr>
          <w:rFonts w:ascii="Times New Roman" w:hAnsi="Times New Roman" w:cs="Times New Roman"/>
          <w:sz w:val="24"/>
          <w:szCs w:val="24"/>
        </w:rPr>
        <w:t xml:space="preserve">is </w:t>
      </w:r>
      <w:r w:rsidRPr="0053509D">
        <w:rPr>
          <w:rFonts w:ascii="Times New Roman" w:hAnsi="Times New Roman" w:cs="Times New Roman"/>
          <w:sz w:val="24"/>
          <w:szCs w:val="24"/>
        </w:rPr>
        <w:t>incorrect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”, if ID, password or both is incorrect.</w:t>
      </w:r>
    </w:p>
    <w:p w14:paraId="2E100595" w14:textId="419EC950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05: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menu bar to allow admin to change interface between “add product” and “all products”.</w:t>
      </w:r>
    </w:p>
    <w:p w14:paraId="37B2FBE6" w14:textId="039DE532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06: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add product interface to receive ID, name, description, categorize, net weigh and price.</w:t>
      </w:r>
    </w:p>
    <w:p w14:paraId="68766711" w14:textId="5B6E6E8D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07: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verify product’s ID with existing product in the database.</w:t>
      </w:r>
    </w:p>
    <w:p w14:paraId="215CE014" w14:textId="36940AB0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08: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record product’s information in database.</w:t>
      </w:r>
    </w:p>
    <w:p w14:paraId="6BFCBF22" w14:textId="686FC5AB" w:rsidR="001D00DE" w:rsidRPr="0053509D" w:rsidRDefault="001D00DE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09: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 message “</w:t>
      </w:r>
      <w:r w:rsidRPr="0053509D">
        <w:rPr>
          <w:rFonts w:ascii="Times New Roman" w:hAnsi="Times New Roman" w:cs="Times New Roman"/>
          <w:sz w:val="24"/>
          <w:szCs w:val="24"/>
        </w:rPr>
        <w:t xml:space="preserve">Add </w:t>
      </w:r>
      <w:r w:rsidR="00975C86" w:rsidRPr="0053509D">
        <w:rPr>
          <w:rFonts w:ascii="Times New Roman" w:hAnsi="Times New Roman" w:cs="Times New Roman"/>
          <w:sz w:val="24"/>
          <w:szCs w:val="24"/>
        </w:rPr>
        <w:t>Success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BC55C2D" w14:textId="65F7190B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10: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search interface to receive product’s ID.</w:t>
      </w:r>
    </w:p>
    <w:p w14:paraId="1D6E0E4E" w14:textId="53889642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retrieve and show products with similar or same as input in search form.</w:t>
      </w:r>
    </w:p>
    <w:p w14:paraId="4A4BB44B" w14:textId="39F944F5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12: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edit button in each product for edit product’s information.</w:t>
      </w:r>
    </w:p>
    <w:p w14:paraId="5550825A" w14:textId="2AD742D2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edit product interface with product’s information in form to receive new product information or add amount require for promotion and promotion price except ID.</w:t>
      </w:r>
    </w:p>
    <w:p w14:paraId="0CA5A01F" w14:textId="1F2B47A2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14: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update product’s information in database.</w:t>
      </w:r>
    </w:p>
    <w:p w14:paraId="48FC8E8B" w14:textId="5937FB01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15: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 message “</w:t>
      </w:r>
      <w:r w:rsidR="00D83C9B" w:rsidRPr="0053509D">
        <w:rPr>
          <w:rFonts w:ascii="Times New Roman" w:hAnsi="Times New Roman" w:cs="Times New Roman"/>
          <w:sz w:val="24"/>
          <w:szCs w:val="24"/>
        </w:rPr>
        <w:t>Edit Success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D3EEBBE" w14:textId="5F25DE58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16: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delete button in each product for delete product’s information.</w:t>
      </w:r>
    </w:p>
    <w:p w14:paraId="41E69265" w14:textId="4ACFB414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17: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ask admin for confirm to delete product.</w:t>
      </w:r>
    </w:p>
    <w:p w14:paraId="458AF346" w14:textId="1D3C4280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18: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delete product from database.</w:t>
      </w:r>
    </w:p>
    <w:p w14:paraId="7EA3A250" w14:textId="02027BB9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19: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show message “</w:t>
      </w:r>
      <w:r w:rsidR="00D83C9B" w:rsidRPr="0053509D">
        <w:rPr>
          <w:rFonts w:ascii="Times New Roman" w:hAnsi="Times New Roman" w:cs="Times New Roman"/>
          <w:sz w:val="24"/>
          <w:szCs w:val="24"/>
        </w:rPr>
        <w:t>Delete Success</w:t>
      </w:r>
      <w:r w:rsidRPr="0053509D">
        <w:rPr>
          <w:rFonts w:ascii="Times New Roman" w:hAnsi="Times New Roman" w:cs="Times New Roman"/>
          <w:sz w:val="24"/>
          <w:szCs w:val="24"/>
        </w:rPr>
        <w:t>”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7A1825" w14:textId="65303E33" w:rsidR="003C0086" w:rsidRPr="0053509D" w:rsidRDefault="003C0086" w:rsidP="00D83C9B">
      <w:pPr>
        <w:pStyle w:val="ae"/>
        <w:numPr>
          <w:ilvl w:val="1"/>
          <w:numId w:val="22"/>
        </w:num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D83C9B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W-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20: 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System shall provide logout button for logout from the web application.</w:t>
      </w:r>
    </w:p>
    <w:p w14:paraId="4C16E0DD" w14:textId="12592317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A-21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display shopping cart that contain name, category, net weight, price and amount of product that add by the customer.</w:t>
      </w:r>
    </w:p>
    <w:p w14:paraId="0DCE021A" w14:textId="2B63F1A5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A-22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provide Add, Edit. Delete button for adding, editing, deleting the product in the shopping cart page.</w:t>
      </w:r>
    </w:p>
    <w:p w14:paraId="5695F026" w14:textId="326AB3F7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A-23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add some product by input id of the product manually.</w:t>
      </w:r>
    </w:p>
    <w:p w14:paraId="73922AE4" w14:textId="48879E7A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A-24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add some product by scan barcode of the product.</w:t>
      </w:r>
    </w:p>
    <w:p w14:paraId="749A68CA" w14:textId="0B8EDC0A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25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After the customer add some product, the system shall provide information of those product such as name, category, net weight and price to the customer.</w:t>
      </w:r>
    </w:p>
    <w:p w14:paraId="0AD21D2C" w14:textId="3C25928A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26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edit amount of each product anytime by click on the amount text box.</w:t>
      </w:r>
    </w:p>
    <w:p w14:paraId="0D404017" w14:textId="3022D87B" w:rsidR="00D83C9B" w:rsidRPr="0053509D" w:rsidRDefault="00D83C9B" w:rsidP="00516CD5">
      <w:pPr>
        <w:pStyle w:val="ae"/>
        <w:numPr>
          <w:ilvl w:val="1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SRS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 w:rsidR="00516CD5" w:rsidRPr="0053509D">
        <w:rPr>
          <w:rFonts w:ascii="Times New Roman" w:eastAsia="Times New Roman" w:hAnsi="Times New Roman" w:cs="Times New Roman"/>
          <w:b/>
          <w:bCs/>
          <w:sz w:val="24"/>
          <w:szCs w:val="24"/>
        </w:rPr>
        <w:t>27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: The system shall let the customer delete the product in s</w:t>
      </w:r>
      <w:r w:rsidR="00516CD5" w:rsidRPr="0053509D">
        <w:rPr>
          <w:rFonts w:ascii="Times New Roman" w:eastAsia="Times New Roman" w:hAnsi="Times New Roman" w:cs="Times New Roman"/>
          <w:sz w:val="24"/>
          <w:szCs w:val="24"/>
        </w:rPr>
        <w:t>hopping cart page by click on "Delete</w:t>
      </w:r>
      <w:r w:rsidRPr="0053509D">
        <w:rPr>
          <w:rFonts w:ascii="Times New Roman" w:eastAsia="Times New Roman" w:hAnsi="Times New Roman" w:cs="Times New Roman"/>
          <w:sz w:val="24"/>
          <w:szCs w:val="24"/>
        </w:rPr>
        <w:t>" that are after each of product.</w:t>
      </w:r>
    </w:p>
    <w:p w14:paraId="14925015" w14:textId="77777777" w:rsidR="00D83C9B" w:rsidRPr="0053509D" w:rsidRDefault="00D83C9B" w:rsidP="00516CD5">
      <w:pPr>
        <w:pStyle w:val="ae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F6CF6" w14:textId="77777777" w:rsidR="007D7077" w:rsidRPr="0053509D" w:rsidRDefault="007D7077" w:rsidP="00516CD5">
      <w:pPr>
        <w:pStyle w:val="ae"/>
        <w:spacing w:after="160" w:line="259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589BC" w14:textId="58257BC1" w:rsidR="003C0086" w:rsidRPr="0053509D" w:rsidRDefault="003C0086" w:rsidP="0053509D">
      <w:pPr>
        <w:pStyle w:val="a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45"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t>Use Case Diagram (Web Application)</w:t>
      </w:r>
    </w:p>
    <w:p w14:paraId="3E15593B" w14:textId="6D0E8F0E" w:rsidR="001D00DE" w:rsidRPr="0053509D" w:rsidRDefault="003C0086" w:rsidP="003C0086">
      <w:pPr>
        <w:pStyle w:val="ae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44416" behindDoc="0" locked="0" layoutInCell="1" allowOverlap="1" wp14:anchorId="2735F28B" wp14:editId="5D693D7D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731510" cy="3647440"/>
            <wp:effectExtent l="0" t="0" r="254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u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D0F90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B4A877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53C41C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3B3CC0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3A606FF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3674D2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D0806A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7F3BF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FC2BB9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1264AA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5099DB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F3404D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AF6C23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7863FCD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44A8A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AB68AE0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7FA9B99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4302FD2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7A77337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DFBDC58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241143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5B1E35E" w14:textId="5FFCF298" w:rsidR="003C0086" w:rsidRPr="0053509D" w:rsidRDefault="00F03D26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892628" wp14:editId="2968D601">
                <wp:simplePos x="0" y="0"/>
                <wp:positionH relativeFrom="column">
                  <wp:posOffset>1247775</wp:posOffset>
                </wp:positionH>
                <wp:positionV relativeFrom="paragraph">
                  <wp:posOffset>5080</wp:posOffset>
                </wp:positionV>
                <wp:extent cx="1828800" cy="1828800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3612CC" w14:textId="7F189448" w:rsidR="0053509D" w:rsidRPr="003A1CD3" w:rsidRDefault="0053509D" w:rsidP="00F03D2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7: Use Case Diagram Web Application</w:t>
                            </w:r>
                          </w:p>
                          <w:p w14:paraId="237BE5FE" w14:textId="77777777" w:rsidR="0053509D" w:rsidRPr="003A1CD3" w:rsidRDefault="0053509D" w:rsidP="00F03D2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C892628" id="Text Box 11" o:spid="_x0000_s1027" type="#_x0000_t202" style="position:absolute;margin-left:98.25pt;margin-top:.4pt;width:2in;height:2in;z-index:251622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64JQ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" filled="f" stroked="f">
                <v:textbox style="mso-fit-shape-to-text:t">
                  <w:txbxContent>
                    <w:p w14:paraId="463612CC" w14:textId="7F189448" w:rsidR="0053509D" w:rsidRPr="003A1CD3" w:rsidRDefault="0053509D" w:rsidP="00F03D2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7: Use Case Diagram Web Application</w:t>
                      </w:r>
                    </w:p>
                    <w:p w14:paraId="237BE5FE" w14:textId="77777777" w:rsidR="0053509D" w:rsidRPr="003A1CD3" w:rsidRDefault="0053509D" w:rsidP="00F03D26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6C4F04" w14:textId="598F0D45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A1FF2F7" w14:textId="05236041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6B8D582" w14:textId="0747693F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BE3A5A8" w14:textId="3B34DC66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756F82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E7B772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1977586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A848BC4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9F2C2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1123E14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13E46DA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C93BE2F" w14:textId="0E1C6FC8" w:rsidR="003C0086" w:rsidRPr="0053509D" w:rsidRDefault="003C0086" w:rsidP="00C648FA">
      <w:pPr>
        <w:jc w:val="both"/>
        <w:rPr>
          <w:rFonts w:ascii="Times New Roman" w:eastAsia="Times New Roman" w:hAnsi="Times New Roman" w:cs="Times New Roman"/>
          <w:b/>
          <w:bCs/>
          <w:sz w:val="36"/>
          <w:szCs w:val="45"/>
          <w:cs/>
        </w:rPr>
      </w:pPr>
      <w:r w:rsidRPr="0053509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Use Case Description (Web Application)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3C0086" w:rsidRPr="0053509D" w14:paraId="02C13059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AF3E020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ID:</w:t>
            </w:r>
          </w:p>
        </w:tc>
        <w:tc>
          <w:tcPr>
            <w:tcW w:w="4513" w:type="dxa"/>
          </w:tcPr>
          <w:p w14:paraId="38E9F74E" w14:textId="4FEE4D23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-01</w:t>
            </w:r>
          </w:p>
        </w:tc>
      </w:tr>
      <w:tr w:rsidR="003C0086" w:rsidRPr="0053509D" w14:paraId="6D36BC1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86884F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6CC2189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Login.</w:t>
            </w:r>
          </w:p>
        </w:tc>
      </w:tr>
      <w:tr w:rsidR="003C0086" w:rsidRPr="0053509D" w14:paraId="7F8D26B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7DB7B3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6A13400D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log in to the web application in order to use other feature of web application.</w:t>
            </w:r>
          </w:p>
        </w:tc>
      </w:tr>
      <w:tr w:rsidR="003C0086" w:rsidRPr="0053509D" w14:paraId="1F7B310D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512F4D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234815DB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3890F9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41585EE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58BFDCDE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supermarket must provide ID and password.</w:t>
            </w:r>
          </w:p>
        </w:tc>
      </w:tr>
      <w:tr w:rsidR="003C0086" w:rsidRPr="0053509D" w14:paraId="695865D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C27A64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2823329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 can manage products in the system.</w:t>
            </w:r>
          </w:p>
        </w:tc>
      </w:tr>
      <w:tr w:rsidR="003C0086" w:rsidRPr="0053509D" w14:paraId="327D4C5B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7F475ED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700E3C5D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enter the web application.</w:t>
            </w:r>
          </w:p>
          <w:p w14:paraId="6D2EA91A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direct “login” page.</w:t>
            </w:r>
          </w:p>
          <w:p w14:paraId="321A4B40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input ID and password into text box, then select “login”.</w:t>
            </w:r>
          </w:p>
          <w:p w14:paraId="35C59305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validate ID and password.</w:t>
            </w:r>
          </w:p>
          <w:p w14:paraId="77A5E634" w14:textId="77777777" w:rsidR="003C0086" w:rsidRPr="0053509D" w:rsidRDefault="003C0086" w:rsidP="003C0086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</w:tc>
      </w:tr>
      <w:tr w:rsidR="003C0086" w:rsidRPr="0053509D" w14:paraId="52FFFEC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BE7157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3B2EC72D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4., If ID and password are invalid,</w:t>
            </w:r>
          </w:p>
          <w:p w14:paraId="0C9BE07E" w14:textId="425D5DDC" w:rsidR="003C0086" w:rsidRPr="0053509D" w:rsidRDefault="003C0086" w:rsidP="00E22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hAnsi="Times New Roman" w:cs="Times New Roman"/>
              </w:rPr>
              <w:t xml:space="preserve">                5a. The system shall show message          “ID and password </w:t>
            </w:r>
            <w:r w:rsidR="00E22014" w:rsidRPr="0053509D">
              <w:rPr>
                <w:rFonts w:ascii="Times New Roman" w:hAnsi="Times New Roman" w:cs="Times New Roman"/>
              </w:rPr>
              <w:t>is</w:t>
            </w:r>
            <w:r w:rsidRPr="0053509D">
              <w:rPr>
                <w:rFonts w:ascii="Times New Roman" w:hAnsi="Times New Roman" w:cs="Times New Roman"/>
              </w:rPr>
              <w:t xml:space="preserve"> incorrect”</w:t>
            </w:r>
          </w:p>
        </w:tc>
      </w:tr>
      <w:tr w:rsidR="003C0086" w:rsidRPr="0053509D" w14:paraId="3362CF9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DD797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88AE43C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37A14F3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C31FC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08A83260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19B8BC4A" w14:textId="1F79BC3A" w:rsidR="00C648FA" w:rsidRPr="0053509D" w:rsidRDefault="00E22014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w:drawing>
          <wp:inline distT="0" distB="0" distL="0" distR="0" wp14:anchorId="3E50C396" wp14:editId="73FCE276">
            <wp:extent cx="5760085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DF17" w14:textId="77777777" w:rsidR="00CA7E84" w:rsidRPr="0053509D" w:rsidRDefault="00CA7E84" w:rsidP="003C0086">
      <w:pPr>
        <w:rPr>
          <w:rFonts w:ascii="Times New Roman" w:hAnsi="Times New Roman" w:cs="Times New Roman"/>
        </w:rPr>
      </w:pPr>
    </w:p>
    <w:p w14:paraId="06AC230D" w14:textId="4FA79E47" w:rsidR="00C648FA" w:rsidRPr="0053509D" w:rsidRDefault="00CA7E84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431E110" wp14:editId="251271E1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828800" cy="1828800"/>
                <wp:effectExtent l="0" t="0" r="0" b="25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E51017" w14:textId="62F027CE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8: ADW-01 Login</w:t>
                            </w:r>
                          </w:p>
                          <w:p w14:paraId="14A72C02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431E110" id="Text Box 54" o:spid="_x0000_s1028" type="#_x0000_t202" style="position:absolute;margin-left:0;margin-top:1.05pt;width:2in;height:2in;z-index:2517130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XYKA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" filled="f" stroked="f">
                <v:textbox style="mso-fit-shape-to-text:t">
                  <w:txbxContent>
                    <w:p w14:paraId="5EE51017" w14:textId="62F027CE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8: ADW-01 Login</w:t>
                      </w:r>
                    </w:p>
                    <w:p w14:paraId="14A72C02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3C0086" w:rsidRPr="0053509D" w14:paraId="34470F7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747E89D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13" w:type="dxa"/>
          </w:tcPr>
          <w:p w14:paraId="357A6A26" w14:textId="477FA07F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-02</w:t>
            </w:r>
          </w:p>
        </w:tc>
      </w:tr>
      <w:tr w:rsidR="003C0086" w:rsidRPr="0053509D" w14:paraId="285FECB1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528418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146601CE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Add new product.</w:t>
            </w:r>
          </w:p>
        </w:tc>
      </w:tr>
      <w:tr w:rsidR="003C0086" w:rsidRPr="0053509D" w14:paraId="1E84711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308064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65E50883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add new product that doesn’t exists in the system into the system.</w:t>
            </w:r>
          </w:p>
        </w:tc>
      </w:tr>
      <w:tr w:rsidR="003C0086" w:rsidRPr="0053509D" w14:paraId="0ECD1E1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9F2841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47C294A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B12F673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E0808E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454AA11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3EFD740D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18586B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7A8E451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5D30EB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59DCE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3E7D77DE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“Add Product” on menu bar.</w:t>
            </w:r>
          </w:p>
          <w:p w14:paraId="6E6C5E94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“add product” page.</w:t>
            </w:r>
          </w:p>
          <w:p w14:paraId="4E75594A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input all information of the product into each text box except promotion part, then select “Add”.</w:t>
            </w:r>
          </w:p>
          <w:p w14:paraId="06EF39BD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verify product by ID.</w:t>
            </w:r>
          </w:p>
          <w:p w14:paraId="2286B093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create the product in database.</w:t>
            </w:r>
          </w:p>
          <w:p w14:paraId="2430B1A0" w14:textId="77777777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  <w:p w14:paraId="7B1AFFC4" w14:textId="2D8876CA" w:rsidR="003C0086" w:rsidRPr="0053509D" w:rsidRDefault="003C0086" w:rsidP="003C0086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show message “Add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</w:tr>
      <w:tr w:rsidR="003C0086" w:rsidRPr="0053509D" w14:paraId="1AE76666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E78C5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79FEEE7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4., If product already exists in the system,</w:t>
            </w:r>
          </w:p>
          <w:p w14:paraId="440F52C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               5a.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</w:tc>
      </w:tr>
      <w:tr w:rsidR="003C0086" w:rsidRPr="0053509D" w14:paraId="72694FAE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0232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F628A8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D10710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22C2F7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499E683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5ACBEC3C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8057246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C95B7A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BC7222D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176DD6E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7981C63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1185BD16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819B0EE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CA590ED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46B58E51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E21986F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9E1C074" w14:textId="4B70EE7C" w:rsidR="00C648FA" w:rsidRPr="0053509D" w:rsidRDefault="00102120" w:rsidP="00C648FA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79DDB1" wp14:editId="3164A953">
            <wp:extent cx="5524500" cy="4347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new produ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8B9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8C0650B" w14:textId="531FFF7B" w:rsidR="00C648FA" w:rsidRPr="0053509D" w:rsidRDefault="00C648FA" w:rsidP="00C648FA">
      <w:pPr>
        <w:rPr>
          <w:rFonts w:ascii="Times New Roman" w:hAnsi="Times New Roman" w:cs="Times New Roman"/>
        </w:rPr>
      </w:pPr>
    </w:p>
    <w:p w14:paraId="67F12E49" w14:textId="0D98E1C9" w:rsidR="00C648FA" w:rsidRPr="0053509D" w:rsidRDefault="00102120" w:rsidP="00C648FA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E333DA1" wp14:editId="4D559E68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1828800" cy="1828800"/>
                <wp:effectExtent l="0" t="0" r="0" b="254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0B70E2" w14:textId="0EB1B2FE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9: ADW-02 Add New Product</w:t>
                            </w:r>
                          </w:p>
                          <w:p w14:paraId="27F6707C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E333DA1" id="Text Box 71" o:spid="_x0000_s1029" type="#_x0000_t202" style="position:absolute;margin-left:0;margin-top:.1pt;width:2in;height:2in;z-index:2517171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CajJw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" filled="f" stroked="f">
                <v:textbox style="mso-fit-shape-to-text:t">
                  <w:txbxContent>
                    <w:p w14:paraId="4E0B70E2" w14:textId="0EB1B2FE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9: ADW-02 Add New Product</w:t>
                      </w:r>
                    </w:p>
                    <w:p w14:paraId="27F6707C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8997D0" w14:textId="0DB64F02" w:rsidR="00C648FA" w:rsidRPr="0053509D" w:rsidRDefault="00C648FA" w:rsidP="00C648FA">
      <w:pPr>
        <w:rPr>
          <w:rFonts w:ascii="Times New Roman" w:hAnsi="Times New Roman" w:cs="Times New Roman"/>
        </w:rPr>
      </w:pPr>
    </w:p>
    <w:p w14:paraId="7B91D29D" w14:textId="04937C0D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449B8E3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B46AD03" w14:textId="370C29A5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168300C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507FBAD" w14:textId="41BBEBAA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E4EE1FC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034034A0" w14:textId="6C30E9C6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12F9AD1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2A5322B7" w14:textId="4554EFE1" w:rsidR="00C648FA" w:rsidRPr="0053509D" w:rsidRDefault="00C648FA" w:rsidP="00C648FA">
      <w:pPr>
        <w:rPr>
          <w:rFonts w:ascii="Times New Roman" w:hAnsi="Times New Roman" w:cs="Times New Roman"/>
        </w:rPr>
      </w:pPr>
    </w:p>
    <w:p w14:paraId="52678857" w14:textId="77777777" w:rsidR="00C648FA" w:rsidRPr="0053509D" w:rsidRDefault="00C648FA" w:rsidP="00C648FA">
      <w:pPr>
        <w:rPr>
          <w:rFonts w:ascii="Times New Roman" w:hAnsi="Times New Roman" w:cs="Times New Roman"/>
        </w:rPr>
      </w:pPr>
    </w:p>
    <w:p w14:paraId="310F42C1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3D8088FE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DD478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360D764F" w14:textId="6B53FE94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-03</w:t>
            </w:r>
          </w:p>
        </w:tc>
      </w:tr>
      <w:tr w:rsidR="003C0086" w:rsidRPr="0053509D" w14:paraId="78BAA54A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145F6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339BBD5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View products.</w:t>
            </w:r>
          </w:p>
        </w:tc>
      </w:tr>
      <w:tr w:rsidR="003C0086" w:rsidRPr="0053509D" w14:paraId="12E6682B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B63F20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3449EBC3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see all products with detailed that already exist in the system.</w:t>
            </w:r>
          </w:p>
        </w:tc>
      </w:tr>
      <w:tr w:rsidR="003C0086" w:rsidRPr="0053509D" w14:paraId="750B9A3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C36E24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5094BC60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68CC2E9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2947E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1FB7C9FA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5512B64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25697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424B1288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23BB6E56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E6ED6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3B2F3435" w14:textId="77777777" w:rsidR="003C0086" w:rsidRPr="0053509D" w:rsidRDefault="003C0086" w:rsidP="003C0086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"All Product" from menu bar.</w:t>
            </w:r>
          </w:p>
          <w:p w14:paraId="1CF2A548" w14:textId="77777777" w:rsidR="003C0086" w:rsidRPr="0053509D" w:rsidRDefault="003C0086" w:rsidP="003C0086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products” page.</w:t>
            </w:r>
          </w:p>
        </w:tc>
      </w:tr>
      <w:tr w:rsidR="003C0086" w:rsidRPr="0053509D" w14:paraId="3199B3F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848F0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40705C82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18DB759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99717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49A34D5B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2DF2F84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3B4AB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1BAF44E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3704B735" w14:textId="1587BC15" w:rsidR="003C0086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8144" behindDoc="0" locked="0" layoutInCell="1" allowOverlap="1" wp14:anchorId="3DACCD5E" wp14:editId="143F89E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60085" cy="4097728"/>
            <wp:effectExtent l="0" t="0" r="0" b="0"/>
            <wp:wrapNone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 produc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53DC7" w14:textId="1B408700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321A071" w14:textId="394C6FFF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4FD236" w14:textId="11F85FC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403011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80DCD5" w14:textId="7EA18A7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9A4BD5C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0012E11" w14:textId="154643A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510C21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84B328B" w14:textId="7230C6E3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7DECF32" w14:textId="254241E0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BF7CB1" w14:textId="00AD85FE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1F6FBD" w14:textId="358EE934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0E6C8B" w14:textId="46953FB0" w:rsidR="003C0086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E09E37A" wp14:editId="1E065548">
                <wp:simplePos x="0" y="0"/>
                <wp:positionH relativeFrom="margin">
                  <wp:align>center</wp:align>
                </wp:positionH>
                <wp:positionV relativeFrom="paragraph">
                  <wp:posOffset>151130</wp:posOffset>
                </wp:positionV>
                <wp:extent cx="1828800" cy="1828800"/>
                <wp:effectExtent l="0" t="0" r="0" b="254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FF7723" w14:textId="0F3E7C1F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10: ADW-03 View Product</w:t>
                            </w:r>
                          </w:p>
                          <w:p w14:paraId="4C8A6D67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E09E37A" id="Text Box 128" o:spid="_x0000_s1030" type="#_x0000_t202" style="position:absolute;margin-left:0;margin-top:11.9pt;width:2in;height:2in;z-index:251720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k65JwIAAGA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" filled="f" stroked="f">
                <v:textbox style="mso-fit-shape-to-text:t">
                  <w:txbxContent>
                    <w:p w14:paraId="7DFF7723" w14:textId="0F3E7C1F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10: ADW-03 View Product</w:t>
                      </w:r>
                    </w:p>
                    <w:p w14:paraId="4C8A6D67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3B3CC" w14:textId="7F975AD8" w:rsidR="003C0086" w:rsidRPr="0053509D" w:rsidRDefault="003C0086" w:rsidP="003C0086">
      <w:pPr>
        <w:rPr>
          <w:rFonts w:ascii="Times New Roman" w:hAnsi="Times New Roman" w:cs="Times New Roman"/>
          <w:cs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7F06CAEF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15416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767B9B6E" w14:textId="7822CE38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-04</w:t>
            </w:r>
          </w:p>
        </w:tc>
      </w:tr>
      <w:tr w:rsidR="003C0086" w:rsidRPr="0053509D" w14:paraId="01C3F2B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A43C5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31AAD54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Search product by ID.</w:t>
            </w:r>
          </w:p>
        </w:tc>
      </w:tr>
      <w:tr w:rsidR="003C0086" w:rsidRPr="0053509D" w14:paraId="32C3AD4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41F5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5E7E6A5F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search for products that already exist in the system by product’s id in order to edit, delete or see information.</w:t>
            </w:r>
          </w:p>
        </w:tc>
      </w:tr>
      <w:tr w:rsidR="003C0086" w:rsidRPr="0053509D" w14:paraId="055EEDE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DA824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34C5050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0F157422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DA9E20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4EF10339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07FF014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514E85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4E21F69F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2C3A480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E0367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209645E1" w14:textId="77777777" w:rsidR="003C0086" w:rsidRPr="0053509D" w:rsidRDefault="003C0086" w:rsidP="003C0086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input product’s id into search box and select “search”.</w:t>
            </w:r>
          </w:p>
          <w:p w14:paraId="400389A0" w14:textId="77777777" w:rsidR="003C0086" w:rsidRPr="0053509D" w:rsidRDefault="003C0086" w:rsidP="003C0086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show products with same or similar to product’s id that admin inputted.</w:t>
            </w:r>
          </w:p>
        </w:tc>
      </w:tr>
      <w:tr w:rsidR="003C0086" w:rsidRPr="0053509D" w14:paraId="36FD6FA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8AB97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12FAB4F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14044028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B1202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D2C3544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788AE7F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1DF8D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52DF9CA1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019B1F19" w14:textId="5802C766" w:rsidR="003C0086" w:rsidRPr="0053509D" w:rsidRDefault="00C648FA" w:rsidP="003C0086">
      <w:pPr>
        <w:rPr>
          <w:rFonts w:ascii="Times New Roman" w:hAnsi="Times New Roman" w:cs="Times New Roman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22240" behindDoc="0" locked="0" layoutInCell="1" allowOverlap="1" wp14:anchorId="4916749D" wp14:editId="79BA42FB">
            <wp:simplePos x="0" y="0"/>
            <wp:positionH relativeFrom="column">
              <wp:posOffset>448945</wp:posOffset>
            </wp:positionH>
            <wp:positionV relativeFrom="paragraph">
              <wp:posOffset>8255</wp:posOffset>
            </wp:positionV>
            <wp:extent cx="5124007" cy="4057650"/>
            <wp:effectExtent l="0" t="0" r="635" b="0"/>
            <wp:wrapNone/>
            <wp:docPr id="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 produ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07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20294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5929A8F4" w14:textId="215F1704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E437388" w14:textId="6BA27D9B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B3E88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CED08E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C7BF2EB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A22E926" w14:textId="5D72D6CC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8575775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C8509A0" w14:textId="77777777" w:rsidR="00C648FA" w:rsidRPr="0053509D" w:rsidRDefault="00C648FA" w:rsidP="003C0086">
      <w:pPr>
        <w:rPr>
          <w:rFonts w:ascii="Times New Roman" w:hAnsi="Times New Roman" w:cs="Times New Roman"/>
        </w:rPr>
      </w:pPr>
    </w:p>
    <w:p w14:paraId="39C2F8B3" w14:textId="1A5E31C9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7CBB2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C91C9BF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6FF581BF" w14:textId="33ADA3AE" w:rsidR="003C0086" w:rsidRPr="0053509D" w:rsidRDefault="003C0086" w:rsidP="003C0086">
      <w:pPr>
        <w:rPr>
          <w:rFonts w:ascii="Times New Roman" w:hAnsi="Times New Roman" w:cs="Times New Roman"/>
        </w:rPr>
      </w:pPr>
    </w:p>
    <w:p w14:paraId="387F62AA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09F8EB5A" w14:textId="2AD02D73" w:rsidR="003C0086" w:rsidRPr="0053509D" w:rsidRDefault="003C0086" w:rsidP="003C0086">
      <w:pPr>
        <w:rPr>
          <w:rFonts w:ascii="Times New Roman" w:hAnsi="Times New Roman" w:cs="Times New Roman"/>
        </w:rPr>
      </w:pPr>
    </w:p>
    <w:p w14:paraId="2D699C23" w14:textId="7777777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797A648" w14:textId="0D3F9021" w:rsidR="003C0086" w:rsidRPr="0053509D" w:rsidRDefault="003C0086" w:rsidP="003C0086">
      <w:pPr>
        <w:rPr>
          <w:rFonts w:ascii="Times New Roman" w:hAnsi="Times New Roman" w:cs="Times New Roman"/>
        </w:rPr>
      </w:pPr>
    </w:p>
    <w:p w14:paraId="1FD30182" w14:textId="4B775197" w:rsidR="003C0086" w:rsidRPr="0053509D" w:rsidRDefault="003C0086" w:rsidP="003C0086">
      <w:pPr>
        <w:rPr>
          <w:rFonts w:ascii="Times New Roman" w:hAnsi="Times New Roman" w:cs="Times New Roman"/>
        </w:rPr>
      </w:pPr>
    </w:p>
    <w:p w14:paraId="7CED9A89" w14:textId="440D63B3" w:rsidR="003C0086" w:rsidRPr="0053509D" w:rsidRDefault="003C0086" w:rsidP="003C0086">
      <w:pPr>
        <w:rPr>
          <w:rFonts w:ascii="Times New Roman" w:hAnsi="Times New Roman" w:cs="Times New Roman"/>
        </w:rPr>
      </w:pPr>
    </w:p>
    <w:p w14:paraId="424E7075" w14:textId="50B6B327" w:rsidR="003C0086" w:rsidRPr="0053509D" w:rsidRDefault="00C648FA" w:rsidP="003C0086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88AE93C" wp14:editId="60B9C107">
                <wp:simplePos x="0" y="0"/>
                <wp:positionH relativeFrom="margin">
                  <wp:align>center</wp:align>
                </wp:positionH>
                <wp:positionV relativeFrom="paragraph">
                  <wp:posOffset>303530</wp:posOffset>
                </wp:positionV>
                <wp:extent cx="1828800" cy="1828800"/>
                <wp:effectExtent l="0" t="0" r="0" b="254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D98D8" w14:textId="21D69030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11: ADW-04 Search Product by ID</w:t>
                            </w:r>
                          </w:p>
                          <w:p w14:paraId="107D7DA6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88AE93C" id="Text Box 130" o:spid="_x0000_s1031" type="#_x0000_t202" style="position:absolute;margin-left:0;margin-top:23.9pt;width:2in;height:2in;z-index:251724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" filled="f" stroked="f">
                <v:textbox style="mso-fit-shape-to-text:t">
                  <w:txbxContent>
                    <w:p w14:paraId="3E1D98D8" w14:textId="21D69030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11: ADW-04 Search Product by ID</w:t>
                      </w:r>
                    </w:p>
                    <w:p w14:paraId="107D7DA6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828725" w14:textId="5B8ED272" w:rsidR="003C0086" w:rsidRPr="0053509D" w:rsidRDefault="003C0086" w:rsidP="003C0086">
      <w:pPr>
        <w:rPr>
          <w:rFonts w:ascii="Times New Roman" w:hAnsi="Times New Roman" w:cs="Times New Roman"/>
          <w:cs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447E168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87583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0E509558" w14:textId="53FE17A4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-05</w:t>
            </w:r>
          </w:p>
        </w:tc>
      </w:tr>
      <w:tr w:rsidR="003C0086" w:rsidRPr="0053509D" w14:paraId="3CE9E2B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321BE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0165E409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Edit product’s information.</w:t>
            </w:r>
          </w:p>
        </w:tc>
      </w:tr>
      <w:tr w:rsidR="003C0086" w:rsidRPr="0053509D" w14:paraId="4738C8D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AA8DB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710AD275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edit the information of the product that already exists in the system.</w:t>
            </w:r>
          </w:p>
        </w:tc>
      </w:tr>
      <w:tr w:rsidR="003C0086" w:rsidRPr="0053509D" w14:paraId="0102D044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7CCC9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16C0E44B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514EE5E7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FC6AF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65A04A4A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28231520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D6B3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79BB7922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448AC44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EE253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1F15CE53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“edit” in row of product that admin want to edit.</w:t>
            </w:r>
          </w:p>
          <w:p w14:paraId="229913DB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retrieve the information of the product and redirect to “edit” page.</w:t>
            </w:r>
          </w:p>
          <w:p w14:paraId="659B79E5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edit information that in text box of each information and then select “edit”.</w:t>
            </w:r>
          </w:p>
          <w:p w14:paraId="18A02F05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update the information of the product in database.</w:t>
            </w:r>
          </w:p>
          <w:p w14:paraId="54388AB6" w14:textId="77777777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redirect to “all product” page.</w:t>
            </w:r>
          </w:p>
          <w:p w14:paraId="182E554A" w14:textId="68AADD8F" w:rsidR="003C0086" w:rsidRPr="0053509D" w:rsidRDefault="003C0086" w:rsidP="003C0086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show message “Edit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.”</w:t>
            </w:r>
          </w:p>
        </w:tc>
      </w:tr>
      <w:tr w:rsidR="003C0086" w:rsidRPr="0053509D" w14:paraId="59DAC7EB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99EF0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1E73C1B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96277A9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345EA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29213106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E727AC7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958F58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71A91408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</w:tbl>
    <w:p w14:paraId="5E548E3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E0A7BF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2C538E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8E36E4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6DCAD89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AFA190A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79F7E48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BC6E7D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3E7A58D" w14:textId="30E2443A" w:rsidR="00C648FA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9BBBB7D" wp14:editId="4D464EBB">
            <wp:extent cx="5334462" cy="53878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 produ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DAAE" w14:textId="55C3C085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FC0117D" w14:textId="51BD8828" w:rsidR="00C648FA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52F299D" wp14:editId="70FAF4D1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28800" cy="97155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EB4B82" w14:textId="505077F0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12: ADW-05 Edit Product’s Information</w:t>
                            </w:r>
                          </w:p>
                          <w:p w14:paraId="36BC7712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2F299D" id="Text Box 132" o:spid="_x0000_s1032" type="#_x0000_t202" style="position:absolute;margin-left:0;margin-top:.25pt;width:2in;height:76.5pt;z-index:2517283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" filled="f" stroked="f">
                <v:textbox>
                  <w:txbxContent>
                    <w:p w14:paraId="2DEB4B82" w14:textId="505077F0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12: ADW-05 Edit Product’s Information</w:t>
                      </w:r>
                    </w:p>
                    <w:p w14:paraId="36BC7712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6BBECD" w14:textId="48C00A4F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83A8DF" w14:textId="3D7AF31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25405A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697959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13FA1FDE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FE726C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41C7404A" w14:textId="38DA1CFC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-06</w:t>
            </w:r>
          </w:p>
        </w:tc>
      </w:tr>
      <w:tr w:rsidR="003C0086" w:rsidRPr="0053509D" w14:paraId="1E89399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A537F9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466151B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Delete product.</w:t>
            </w:r>
          </w:p>
        </w:tc>
      </w:tr>
      <w:tr w:rsidR="003C0086" w:rsidRPr="0053509D" w14:paraId="75B8378E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1733AB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0CA01E54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delete the product that already exists in the system and doesn’t sell anymore to prevent too much record in database.</w:t>
            </w:r>
          </w:p>
        </w:tc>
      </w:tr>
      <w:tr w:rsidR="003C0086" w:rsidRPr="0053509D" w14:paraId="4BBD1FE9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3847E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052A8857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3E94BF0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7E113A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4C67A0E8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View products.</w:t>
            </w:r>
          </w:p>
        </w:tc>
      </w:tr>
      <w:tr w:rsidR="003C0086" w:rsidRPr="0053509D" w14:paraId="12BDECB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0FB61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6868ACE6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6B9AEBB1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2EF74F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73D24878" w14:textId="77777777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“delete” in row of product that admin want to delete.</w:t>
            </w:r>
          </w:p>
          <w:p w14:paraId="65331B54" w14:textId="77777777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ask for confirm.</w:t>
            </w:r>
          </w:p>
          <w:p w14:paraId="74AC498B" w14:textId="77777777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“OK”.</w:t>
            </w:r>
          </w:p>
          <w:p w14:paraId="108E4625" w14:textId="77777777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shall delete the product from database.</w:t>
            </w:r>
          </w:p>
          <w:p w14:paraId="3D25BB9B" w14:textId="3C753CFF" w:rsidR="003C0086" w:rsidRPr="0053509D" w:rsidRDefault="003C0086" w:rsidP="003C0086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shall show message “Delete </w:t>
            </w:r>
            <w:r w:rsidR="00975C86"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Success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  <w:proofErr w:type="gramEnd"/>
          </w:p>
        </w:tc>
      </w:tr>
      <w:tr w:rsidR="003C0086" w:rsidRPr="0053509D" w14:paraId="3385421E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50E2F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071F9C0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2., If the admin select “cancel”,</w:t>
            </w:r>
          </w:p>
          <w:p w14:paraId="62B0CBBF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 xml:space="preserve">               3a. Nothing happen.</w:t>
            </w:r>
          </w:p>
        </w:tc>
      </w:tr>
      <w:tr w:rsidR="003C0086" w:rsidRPr="0053509D" w14:paraId="2EDBFF80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4649A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15851DFC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659BA4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E598C2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2B221A5A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4B4CDA03" w14:textId="04B51086" w:rsidR="003C0086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GoBack"/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416CFE" wp14:editId="23DB7A3D">
            <wp:extent cx="4758055" cy="262509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 produ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25D30B7" w14:textId="1AD17D2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355D15" w14:textId="36C13C89" w:rsidR="003C0086" w:rsidRPr="0053509D" w:rsidRDefault="00102120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  <w:cs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C85EE95" wp14:editId="0443C3F5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28800" cy="97155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C5167E" w14:textId="795CCB48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13: ADW-06 Delete Product</w:t>
                            </w:r>
                          </w:p>
                          <w:p w14:paraId="43FCB1D2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85EE95" id="Text Box 134" o:spid="_x0000_s1033" type="#_x0000_t202" style="position:absolute;margin-left:0;margin-top:.5pt;width:2in;height:76.5pt;z-index:25173248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" filled="f" stroked="f">
                <v:textbox>
                  <w:txbxContent>
                    <w:p w14:paraId="20C5167E" w14:textId="795CCB48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13: ADW-06 Delete Product</w:t>
                      </w:r>
                    </w:p>
                    <w:p w14:paraId="43FCB1D2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0086" w:rsidRPr="0053509D" w14:paraId="5AA4FAE1" w14:textId="77777777" w:rsidTr="00F03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40DEA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08" w:type="dxa"/>
          </w:tcPr>
          <w:p w14:paraId="02AA4EFD" w14:textId="0A18366A" w:rsidR="003C0086" w:rsidRPr="0053509D" w:rsidRDefault="0023250B" w:rsidP="00F03D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UCW</w:t>
            </w:r>
            <w:r w:rsidR="003C0086"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-07</w:t>
            </w:r>
          </w:p>
        </w:tc>
      </w:tr>
      <w:tr w:rsidR="003C0086" w:rsidRPr="0053509D" w14:paraId="0566211C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3961B6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08" w:type="dxa"/>
          </w:tcPr>
          <w:p w14:paraId="626630AC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Log out.</w:t>
            </w:r>
          </w:p>
        </w:tc>
      </w:tr>
      <w:tr w:rsidR="003C0086" w:rsidRPr="0053509D" w14:paraId="691B92A4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10F4DB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08" w:type="dxa"/>
          </w:tcPr>
          <w:p w14:paraId="378E4C8D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log out from the web application for security.</w:t>
            </w:r>
          </w:p>
        </w:tc>
      </w:tr>
      <w:tr w:rsidR="003C0086" w:rsidRPr="0053509D" w14:paraId="715532F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D57A1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08" w:type="dxa"/>
          </w:tcPr>
          <w:p w14:paraId="55BA90E3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Admin.</w:t>
            </w:r>
          </w:p>
        </w:tc>
      </w:tr>
      <w:tr w:rsidR="003C0086" w:rsidRPr="0053509D" w14:paraId="37C97FC5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06FFD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08" w:type="dxa"/>
          </w:tcPr>
          <w:p w14:paraId="7C252355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Login.</w:t>
            </w:r>
          </w:p>
        </w:tc>
      </w:tr>
      <w:tr w:rsidR="003C0086" w:rsidRPr="0053509D" w14:paraId="69E33188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37873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08" w:type="dxa"/>
          </w:tcPr>
          <w:p w14:paraId="154A992E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386B4E4A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0149C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08" w:type="dxa"/>
          </w:tcPr>
          <w:p w14:paraId="54537538" w14:textId="77777777" w:rsidR="003C0086" w:rsidRPr="0053509D" w:rsidRDefault="003C0086" w:rsidP="003C0086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select "log out".</w:t>
            </w:r>
          </w:p>
          <w:p w14:paraId="20C4C94D" w14:textId="77777777" w:rsidR="003C0086" w:rsidRPr="0053509D" w:rsidRDefault="003C0086" w:rsidP="003C0086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redirect to “login” page.</w:t>
            </w:r>
          </w:p>
        </w:tc>
      </w:tr>
      <w:tr w:rsidR="003C0086" w:rsidRPr="0053509D" w14:paraId="6E11DFE1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A73305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08" w:type="dxa"/>
          </w:tcPr>
          <w:p w14:paraId="345CFAE5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74DA6DBF" w14:textId="77777777" w:rsidTr="00F03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C6BFE3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9BC38C3" w14:textId="77777777" w:rsidR="003C0086" w:rsidRPr="0053509D" w:rsidRDefault="003C0086" w:rsidP="00F03D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3C0086" w:rsidRPr="0053509D" w14:paraId="5E6EF942" w14:textId="77777777" w:rsidTr="00F03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B14194" w14:textId="77777777" w:rsidR="003C0086" w:rsidRPr="0053509D" w:rsidRDefault="003C0086" w:rsidP="00F03D26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7D2DBB14" w14:textId="77777777" w:rsidR="003C0086" w:rsidRPr="0053509D" w:rsidRDefault="003C0086" w:rsidP="00F0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Low</w:t>
            </w:r>
          </w:p>
        </w:tc>
      </w:tr>
    </w:tbl>
    <w:p w14:paraId="21FEBC36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872F12" w14:textId="19EF23A2" w:rsidR="003C0086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4528" behindDoc="0" locked="0" layoutInCell="1" allowOverlap="1" wp14:anchorId="0636C02B" wp14:editId="7D76DB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2625" cy="3667527"/>
            <wp:effectExtent l="0" t="0" r="0" b="9525"/>
            <wp:wrapNone/>
            <wp:docPr id="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67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59C02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978C7D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F57A51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D624647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E2EC4E6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445A63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04C4F98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966CEF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DDEA30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6DF35B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01D9B37" w14:textId="01109EA6" w:rsidR="00516CD5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0A4B983" wp14:editId="3811FDFB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1828800" cy="97155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549044" w14:textId="3C6C950C" w:rsidR="0053509D" w:rsidRPr="003A1CD3" w:rsidRDefault="0053509D" w:rsidP="00C648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14: ADW-07 Log out</w:t>
                            </w:r>
                          </w:p>
                          <w:p w14:paraId="2B2F5513" w14:textId="77777777" w:rsidR="0053509D" w:rsidRPr="003A1CD3" w:rsidRDefault="0053509D" w:rsidP="00C648F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A4B983" id="Text Box 136" o:spid="_x0000_s1034" type="#_x0000_t202" style="position:absolute;margin-left:0;margin-top:15.55pt;width:2in;height:76.5pt;z-index:25173657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" filled="f" stroked="f">
                <v:textbox>
                  <w:txbxContent>
                    <w:p w14:paraId="34549044" w14:textId="3C6C950C" w:rsidR="0053509D" w:rsidRPr="003A1CD3" w:rsidRDefault="0053509D" w:rsidP="00C648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14: ADW-07 Log out</w:t>
                      </w:r>
                    </w:p>
                    <w:p w14:paraId="2B2F5513" w14:textId="77777777" w:rsidR="0053509D" w:rsidRPr="003A1CD3" w:rsidRDefault="0053509D" w:rsidP="00C648FA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D84674" w14:textId="5F0C972E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6138FD4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32947AF" w14:textId="77777777" w:rsidR="00C648FA" w:rsidRPr="0053509D" w:rsidRDefault="00C648FA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81A0FD" w14:textId="46AA9DC5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95702E" w14:textId="77AB7081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58249D3" w14:textId="7490B823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256FD31" w14:textId="1DF15749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3C1CF6" w14:textId="670B9044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b/>
          <w:bCs/>
          <w:noProof/>
          <w:sz w:val="52"/>
          <w:szCs w:val="72"/>
          <w:u w:val="single"/>
        </w:rPr>
        <w:drawing>
          <wp:anchor distT="0" distB="0" distL="114300" distR="114300" simplePos="0" relativeHeight="251699712" behindDoc="0" locked="0" layoutInCell="1" allowOverlap="1" wp14:anchorId="70334EBC" wp14:editId="4AF45D24">
            <wp:simplePos x="0" y="0"/>
            <wp:positionH relativeFrom="margin">
              <wp:align>center</wp:align>
            </wp:positionH>
            <wp:positionV relativeFrom="paragraph">
              <wp:posOffset>266382</wp:posOffset>
            </wp:positionV>
            <wp:extent cx="7111242" cy="4201902"/>
            <wp:effectExtent l="0" t="0" r="1588" b="0"/>
            <wp:wrapNone/>
            <wp:docPr id="51" name="รูปภาพ 51" descr="C:\Users\nexuspump\Downloads\iWish Android Application\UC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uspump\Downloads\iWish Android Application\UC-Androi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11242" cy="42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FF33D" w14:textId="76F7F4E8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935E41" w14:textId="24B45993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D939716" w14:textId="72F17703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5FBCAF1" wp14:editId="38454A09">
                <wp:simplePos x="0" y="0"/>
                <wp:positionH relativeFrom="column">
                  <wp:posOffset>4762500</wp:posOffset>
                </wp:positionH>
                <wp:positionV relativeFrom="paragraph">
                  <wp:posOffset>156845</wp:posOffset>
                </wp:positionV>
                <wp:extent cx="1828800" cy="971550"/>
                <wp:effectExtent l="0" t="0" r="63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B10206" w14:textId="61EB0598" w:rsidR="0053509D" w:rsidRPr="003A1CD3" w:rsidRDefault="0053509D" w:rsidP="00516C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15: Use Case Diagram Android Application</w:t>
                            </w:r>
                          </w:p>
                          <w:p w14:paraId="22A7A661" w14:textId="77777777" w:rsidR="0053509D" w:rsidRPr="003A1CD3" w:rsidRDefault="0053509D" w:rsidP="00516C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FBCAF1" id="Text Box 52" o:spid="_x0000_s1035" type="#_x0000_t202" style="position:absolute;margin-left:375pt;margin-top:12.35pt;width:2in;height:76.5pt;rotation:-90;z-index:2517017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" filled="f" stroked="f">
                <v:textbox>
                  <w:txbxContent>
                    <w:p w14:paraId="75B10206" w14:textId="61EB0598" w:rsidR="0053509D" w:rsidRPr="003A1CD3" w:rsidRDefault="0053509D" w:rsidP="00516C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15: Use Case Diagram Android Application</w:t>
                      </w:r>
                    </w:p>
                    <w:p w14:paraId="22A7A661" w14:textId="77777777" w:rsidR="0053509D" w:rsidRPr="003A1CD3" w:rsidRDefault="0053509D" w:rsidP="00516CD5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181F08" w14:textId="0D82F48B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26B28EE" w14:textId="586A0985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0E270E" w14:textId="751C2400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DFD008D" w14:textId="77777777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0B1176" w14:textId="3D6772DA" w:rsidR="00516CD5" w:rsidRPr="0053509D" w:rsidRDefault="00516CD5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DEC3BA" w14:textId="2E6C29DD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F07AFF3" w14:textId="77777777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4F6075E" w14:textId="4F3CF136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D85985C" w14:textId="67C6B9F3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932DAE4" w14:textId="1EE79835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040BA8" w14:textId="42B1807A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401A06" w14:textId="0661957C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334AE5" w14:textId="2F981401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CD108D" w14:textId="034A8F0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00D780" w14:textId="6F0BC44F" w:rsidR="003C0086" w:rsidRPr="0053509D" w:rsidRDefault="003C0086" w:rsidP="003C008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D38F4E" w14:textId="3176EC2F" w:rsidR="00516CD5" w:rsidRPr="0053509D" w:rsidRDefault="00284C18" w:rsidP="00516CD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22B82B4" wp14:editId="4D082C88">
                <wp:simplePos x="0" y="0"/>
                <wp:positionH relativeFrom="column">
                  <wp:posOffset>1829118</wp:posOffset>
                </wp:positionH>
                <wp:positionV relativeFrom="paragraph">
                  <wp:posOffset>1095057</wp:posOffset>
                </wp:positionV>
                <wp:extent cx="7110730" cy="4201795"/>
                <wp:effectExtent l="0" t="9525" r="127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110730" cy="4201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245A86" w14:textId="0D3E7924" w:rsidR="00284C18" w:rsidRPr="00284C18" w:rsidRDefault="00284C18" w:rsidP="00284C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4C18">
                              <w:rPr>
                                <w:rFonts w:ascii="Angsana New" w:hAnsi="Angsana New" w:cs="Angsana New"/>
                                <w:bCs/>
                                <w:noProof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22B82B4" id="Text Box 8" o:spid="_x0000_s1036" type="#_x0000_t202" style="position:absolute;margin-left:144.05pt;margin-top:86.2pt;width:559.9pt;height:330.85pt;rotation:-90;z-index:251756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" fillcolor="white [3212]" stroked="f">
                <v:textbox style="mso-fit-shape-to-text:t">
                  <w:txbxContent>
                    <w:p w14:paraId="50245A86" w14:textId="0D3E7924" w:rsidR="00284C18" w:rsidRPr="00284C18" w:rsidRDefault="00284C18" w:rsidP="00284C18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4C18">
                        <w:rPr>
                          <w:rFonts w:ascii="Angsana New" w:hAnsi="Angsana New" w:cs="Angsana New"/>
                          <w:bCs/>
                          <w:noProof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13"/>
        <w:gridCol w:w="4605"/>
      </w:tblGrid>
      <w:tr w:rsidR="00516CD5" w:rsidRPr="0053509D" w14:paraId="43FD51AD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62D830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605" w:type="dxa"/>
          </w:tcPr>
          <w:p w14:paraId="3B082EEF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UCA-01</w:t>
            </w:r>
          </w:p>
        </w:tc>
      </w:tr>
      <w:tr w:rsidR="00516CD5" w:rsidRPr="0053509D" w14:paraId="2E24465E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833454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605" w:type="dxa"/>
          </w:tcPr>
          <w:p w14:paraId="11F63A3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View shopping cart</w:t>
            </w:r>
          </w:p>
        </w:tc>
      </w:tr>
      <w:tr w:rsidR="00516CD5" w:rsidRPr="0053509D" w14:paraId="363779F5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0AC5DB0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605" w:type="dxa"/>
          </w:tcPr>
          <w:p w14:paraId="2F93051A" w14:textId="77777777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view list of product in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shopping cart.</w:t>
            </w:r>
          </w:p>
        </w:tc>
      </w:tr>
      <w:tr w:rsidR="00516CD5" w:rsidRPr="0053509D" w14:paraId="4F51B89A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94E78B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605" w:type="dxa"/>
          </w:tcPr>
          <w:p w14:paraId="227A77C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7840C158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D23C557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605" w:type="dxa"/>
          </w:tcPr>
          <w:p w14:paraId="30564278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11F7DA64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7463F4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605" w:type="dxa"/>
          </w:tcPr>
          <w:p w14:paraId="0CF79ABC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270DFAC8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C81FBBA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605" w:type="dxa"/>
          </w:tcPr>
          <w:p w14:paraId="51A300C3" w14:textId="77777777" w:rsidR="00516CD5" w:rsidRPr="0053509D" w:rsidRDefault="00516CD5" w:rsidP="0053509D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"Shopping Cart" from menu bar.</w:t>
            </w:r>
          </w:p>
          <w:p w14:paraId="75610BC8" w14:textId="77777777" w:rsidR="00516CD5" w:rsidRPr="0053509D" w:rsidRDefault="00516CD5" w:rsidP="0053509D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shopping cart to the customer.</w:t>
            </w:r>
          </w:p>
        </w:tc>
      </w:tr>
      <w:tr w:rsidR="00516CD5" w:rsidRPr="0053509D" w14:paraId="7A97FE95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E5A9FB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605" w:type="dxa"/>
          </w:tcPr>
          <w:p w14:paraId="55AD761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3BD4C891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40E9D1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605" w:type="dxa"/>
          </w:tcPr>
          <w:p w14:paraId="2FADDBC4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39C4ED3C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6D1F3EC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605" w:type="dxa"/>
          </w:tcPr>
          <w:p w14:paraId="62B7A1B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77E97B8B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EFDAF5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4B2046F0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304E3C8E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4FAFAC97" w14:textId="77777777" w:rsidR="00962122" w:rsidRPr="0053509D" w:rsidRDefault="00962122" w:rsidP="00962122">
      <w:pPr>
        <w:rPr>
          <w:rFonts w:ascii="Times New Roman" w:hAnsi="Times New Roman" w:cs="Times New Roman"/>
        </w:rPr>
      </w:pPr>
    </w:p>
    <w:p w14:paraId="53358160" w14:textId="3BAA50F8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B11FB5" w14:textId="1B13EA62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1A48CF" w14:textId="661362FA" w:rsidR="00962122" w:rsidRPr="0053509D" w:rsidRDefault="00C24EDB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53509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1936" behindDoc="0" locked="0" layoutInCell="1" allowOverlap="1" wp14:anchorId="690F4CE8" wp14:editId="1780B526">
            <wp:simplePos x="0" y="0"/>
            <wp:positionH relativeFrom="column">
              <wp:posOffset>134620</wp:posOffset>
            </wp:positionH>
            <wp:positionV relativeFrom="paragraph">
              <wp:posOffset>119380</wp:posOffset>
            </wp:positionV>
            <wp:extent cx="5760085" cy="4537805"/>
            <wp:effectExtent l="0" t="0" r="0" b="0"/>
            <wp:wrapNone/>
            <wp:docPr id="5" name="รูปภาพ 5" descr="C:\Users\nexuspump\Downloads\View shopping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uspump\Downloads\View shopping car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67EFCF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167C465" w14:textId="38DD31AD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4E63B9E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F8A0FEF" w14:textId="1FDF5794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E92477A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CCCCC57" w14:textId="7AC534BE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C80837" w14:textId="77777777" w:rsidR="00962122" w:rsidRPr="0053509D" w:rsidRDefault="00962122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2CDF043" w14:textId="7F5AFAAD" w:rsidR="00516CD5" w:rsidRPr="0053509D" w:rsidRDefault="00516CD5" w:rsidP="00516CD5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1870F89" w14:textId="18E951D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756BC266" w14:textId="7FCB9E71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20DB5C5" w14:textId="57A0A3CD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3032401" w14:textId="7777777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A89013F" w14:textId="592E3A6B" w:rsidR="00516CD5" w:rsidRPr="0053509D" w:rsidRDefault="00516CD5" w:rsidP="00516CD5">
      <w:pPr>
        <w:rPr>
          <w:rFonts w:ascii="Times New Roman" w:hAnsi="Times New Roman" w:cs="Times New Roman"/>
        </w:rPr>
      </w:pPr>
    </w:p>
    <w:p w14:paraId="0501A149" w14:textId="07A0E583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A95275E" w14:textId="2E2DBF61" w:rsidR="00516CD5" w:rsidRPr="0053509D" w:rsidRDefault="00516CD5" w:rsidP="00516CD5">
      <w:pPr>
        <w:rPr>
          <w:rFonts w:ascii="Times New Roman" w:hAnsi="Times New Roman" w:cs="Times New Roman"/>
        </w:rPr>
      </w:pPr>
    </w:p>
    <w:p w14:paraId="3713FD51" w14:textId="62D27E19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4E9E0CC" w14:textId="235709BF" w:rsidR="00516CD5" w:rsidRPr="0053509D" w:rsidRDefault="00516CD5" w:rsidP="00516CD5">
      <w:pPr>
        <w:rPr>
          <w:rFonts w:ascii="Times New Roman" w:hAnsi="Times New Roman" w:cs="Times New Roman"/>
        </w:rPr>
      </w:pPr>
    </w:p>
    <w:p w14:paraId="6B61B9D0" w14:textId="46A119BF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F225A40" w14:textId="71F58745" w:rsidR="00516CD5" w:rsidRPr="0053509D" w:rsidRDefault="00516CD5" w:rsidP="00516CD5">
      <w:pPr>
        <w:rPr>
          <w:rFonts w:ascii="Times New Roman" w:hAnsi="Times New Roman" w:cs="Times New Roman"/>
        </w:rPr>
      </w:pPr>
    </w:p>
    <w:p w14:paraId="417A4B13" w14:textId="77777777" w:rsidR="00AE6AAE" w:rsidRPr="0053509D" w:rsidRDefault="00AE6AAE" w:rsidP="00516CD5">
      <w:pPr>
        <w:rPr>
          <w:rFonts w:ascii="Times New Roman" w:hAnsi="Times New Roman" w:cs="Times New Roman"/>
        </w:rPr>
      </w:pPr>
    </w:p>
    <w:p w14:paraId="52D0B5F7" w14:textId="77777777" w:rsidR="00AE6AAE" w:rsidRPr="0053509D" w:rsidRDefault="00AE6AAE" w:rsidP="00516CD5">
      <w:pPr>
        <w:rPr>
          <w:rFonts w:ascii="Times New Roman" w:hAnsi="Times New Roman" w:cs="Times New Roman"/>
        </w:rPr>
      </w:pPr>
    </w:p>
    <w:p w14:paraId="2BE1A05F" w14:textId="4621C131" w:rsidR="00AE6AAE" w:rsidRPr="0053509D" w:rsidRDefault="00AE6AAE" w:rsidP="00516CD5">
      <w:pPr>
        <w:rPr>
          <w:rFonts w:ascii="Times New Roman" w:hAnsi="Times New Roman" w:cs="Times New Roman"/>
        </w:rPr>
      </w:pPr>
    </w:p>
    <w:bookmarkStart w:id="3" w:name="_Toc425784984"/>
    <w:bookmarkStart w:id="4" w:name="_Toc425785284"/>
    <w:p w14:paraId="03ECFC21" w14:textId="17FD4799" w:rsidR="00516CD5" w:rsidRPr="0053509D" w:rsidRDefault="00C24EDB" w:rsidP="00516CD5">
      <w:pPr>
        <w:rPr>
          <w:rFonts w:ascii="Times New Roman" w:hAnsi="Times New Roman" w:cs="Times New Roman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C89E24E" wp14:editId="7EB671BD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828800" cy="182880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35DF2B" w14:textId="63CD50B3" w:rsidR="0053509D" w:rsidRPr="003A1CD3" w:rsidRDefault="0053509D" w:rsidP="007D707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16: ADA-01 View</w:t>
                            </w:r>
                          </w:p>
                          <w:p w14:paraId="28BF34B0" w14:textId="77777777" w:rsidR="0053509D" w:rsidRPr="003A1CD3" w:rsidRDefault="0053509D" w:rsidP="007D707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C89E24E" id="Text Box 12" o:spid="_x0000_s1037" type="#_x0000_t202" style="position:absolute;margin-left:0;margin-top:.35pt;width:2in;height:2in;z-index:2517058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mCJgIAAF8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" filled="f" stroked="f">
                <v:textbox style="mso-fit-shape-to-text:t">
                  <w:txbxContent>
                    <w:p w14:paraId="3735DF2B" w14:textId="63CD50B3" w:rsidR="0053509D" w:rsidRPr="003A1CD3" w:rsidRDefault="0053509D" w:rsidP="007D707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16: ADA-01 View</w:t>
                      </w:r>
                    </w:p>
                    <w:p w14:paraId="28BF34B0" w14:textId="77777777" w:rsidR="0053509D" w:rsidRPr="003A1CD3" w:rsidRDefault="0053509D" w:rsidP="007D7077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3"/>
      <w:bookmarkEnd w:id="4"/>
    </w:p>
    <w:p w14:paraId="35913E47" w14:textId="03F27D7E" w:rsidR="00516CD5" w:rsidRPr="0053509D" w:rsidRDefault="00516CD5" w:rsidP="00516CD5">
      <w:pPr>
        <w:rPr>
          <w:rFonts w:ascii="Times New Roman" w:hAnsi="Times New Roman" w:cs="Times New Roman"/>
        </w:rPr>
      </w:pPr>
    </w:p>
    <w:p w14:paraId="200EFDCA" w14:textId="2121F159" w:rsidR="00516CD5" w:rsidRPr="0053509D" w:rsidRDefault="00516CD5" w:rsidP="00516CD5">
      <w:pPr>
        <w:rPr>
          <w:rFonts w:ascii="Times New Roman" w:hAnsi="Times New Roman" w:cs="Times New Roman"/>
        </w:rPr>
      </w:pPr>
    </w:p>
    <w:p w14:paraId="7A2AF99C" w14:textId="77777777" w:rsidR="00516CD5" w:rsidRPr="0053509D" w:rsidRDefault="00516CD5" w:rsidP="00516CD5">
      <w:pPr>
        <w:rPr>
          <w:rFonts w:ascii="Times New Roman" w:hAnsi="Times New Roman" w:cs="Times New Roman"/>
        </w:rPr>
      </w:pPr>
    </w:p>
    <w:p w14:paraId="5DB6BD99" w14:textId="60C89DBA" w:rsidR="00516CD5" w:rsidRPr="0053509D" w:rsidRDefault="00516CD5" w:rsidP="00516CD5">
      <w:pPr>
        <w:rPr>
          <w:rFonts w:ascii="Times New Roman" w:hAnsi="Times New Roman" w:cs="Times New Roman"/>
        </w:rPr>
      </w:pPr>
    </w:p>
    <w:p w14:paraId="144BE492" w14:textId="77777777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6946E06" w14:textId="4475E57C" w:rsidR="00516CD5" w:rsidRPr="0053509D" w:rsidRDefault="00516CD5" w:rsidP="00516CD5">
      <w:pPr>
        <w:rPr>
          <w:rFonts w:ascii="Times New Roman" w:hAnsi="Times New Roman" w:cs="Times New Roman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00516CD5" w:rsidRPr="0053509D" w14:paraId="7E61C738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74DB50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13" w:type="dxa"/>
          </w:tcPr>
          <w:p w14:paraId="0B27512C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UCA-02</w:t>
            </w:r>
          </w:p>
        </w:tc>
      </w:tr>
      <w:tr w:rsidR="00516CD5" w:rsidRPr="0053509D" w14:paraId="41309DB9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8249F11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13" w:type="dxa"/>
          </w:tcPr>
          <w:p w14:paraId="7FF6FC0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Add product to shopping cart.</w:t>
            </w:r>
          </w:p>
        </w:tc>
      </w:tr>
      <w:tr w:rsidR="00516CD5" w:rsidRPr="0053509D" w14:paraId="60B17559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11F86C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13" w:type="dxa"/>
          </w:tcPr>
          <w:p w14:paraId="3181EEC3" w14:textId="77777777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add product to shopping cart of application for doing next process.</w:t>
            </w:r>
          </w:p>
        </w:tc>
      </w:tr>
      <w:tr w:rsidR="00516CD5" w:rsidRPr="0053509D" w14:paraId="082510F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2EFB9C1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13" w:type="dxa"/>
          </w:tcPr>
          <w:p w14:paraId="11B5D7D0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61B3CBD7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108BBB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13" w:type="dxa"/>
          </w:tcPr>
          <w:p w14:paraId="1716D345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supermarket must provide the product detail in database.</w:t>
            </w:r>
          </w:p>
        </w:tc>
      </w:tr>
      <w:tr w:rsidR="00516CD5" w:rsidRPr="0053509D" w14:paraId="0097427D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99FE5C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13" w:type="dxa"/>
          </w:tcPr>
          <w:p w14:paraId="163EC1A3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04D61E24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5DE78B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13" w:type="dxa"/>
          </w:tcPr>
          <w:p w14:paraId="02C922DB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"Shopping Cart" from menu bar.</w:t>
            </w:r>
          </w:p>
          <w:p w14:paraId="794AD07F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"Add" button.</w:t>
            </w:r>
          </w:p>
          <w:p w14:paraId="462D8708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select "Input ID".</w:t>
            </w:r>
          </w:p>
          <w:p w14:paraId="5BA2283A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input the product id of the product that they want to add.</w:t>
            </w:r>
          </w:p>
          <w:p w14:paraId="76EE2F9B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system connect to database and receive the product details.</w:t>
            </w:r>
          </w:p>
          <w:p w14:paraId="2AA534C9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system asking amount of the product that customer want.</w:t>
            </w:r>
          </w:p>
          <w:p w14:paraId="1EE6D704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customer input amount of product.</w:t>
            </w:r>
          </w:p>
          <w:p w14:paraId="18D37FAF" w14:textId="77777777" w:rsidR="00516CD5" w:rsidRPr="0053509D" w:rsidRDefault="00516CD5" w:rsidP="0053509D">
            <w:pPr>
              <w:pStyle w:val="ae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2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The name and the details of the product that user add display on the screen.</w:t>
            </w:r>
          </w:p>
        </w:tc>
      </w:tr>
      <w:tr w:rsidR="00516CD5" w:rsidRPr="0053509D" w14:paraId="4D881F5D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54EFC1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13" w:type="dxa"/>
          </w:tcPr>
          <w:p w14:paraId="6229838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Cs w:val="22"/>
              </w:rPr>
              <w:t>From 3rd flow, customer can select "Barcode" for adding product into cart by scanning barcode</w:t>
            </w:r>
          </w:p>
          <w:p w14:paraId="6DA799F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2.The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customer select "Barcode".</w:t>
            </w:r>
          </w:p>
          <w:p w14:paraId="51CACDA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3.The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system open camera feature.</w:t>
            </w:r>
          </w:p>
          <w:p w14:paraId="6C417F86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4.The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customer take a picture on product barcode.</w:t>
            </w:r>
          </w:p>
          <w:p w14:paraId="27C6266D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5.The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system connect to database and receive the product details.</w:t>
            </w:r>
          </w:p>
          <w:p w14:paraId="77BCE90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6.The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name and the details of the product that user add display on the screen.</w:t>
            </w:r>
          </w:p>
          <w:p w14:paraId="2545A68A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7.The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customer input amount of product.</w:t>
            </w:r>
          </w:p>
          <w:p w14:paraId="7C12B7B3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4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  <w:szCs w:val="22"/>
              </w:rPr>
              <w:t>8.The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  <w:szCs w:val="22"/>
              </w:rPr>
              <w:t xml:space="preserve"> name and the details of the product that user add display on the screen.</w:t>
            </w:r>
          </w:p>
          <w:p w14:paraId="751E3760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33F46B4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16CD5" w:rsidRPr="0053509D" w14:paraId="01AFFE2E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8008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0" w:type="auto"/>
          </w:tcPr>
          <w:p w14:paraId="6BAA5C9E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7BB7E249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B6EA0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0" w:type="auto"/>
          </w:tcPr>
          <w:p w14:paraId="1F3CD4AE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58710ADF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u w:val="single"/>
        </w:rPr>
      </w:pPr>
    </w:p>
    <w:p w14:paraId="79F18DFA" w14:textId="77777777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2E0980C" w14:textId="786ECD70" w:rsidR="00962122" w:rsidRPr="0053509D" w:rsidRDefault="00C24EDB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52960" behindDoc="0" locked="0" layoutInCell="1" allowOverlap="1" wp14:anchorId="4EB02B66" wp14:editId="6E3252D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6610350" cy="5419035"/>
            <wp:effectExtent l="0" t="0" r="0" b="0"/>
            <wp:wrapNone/>
            <wp:docPr id="6" name="รูปภาพ 6" descr="C:\Users\nexuspump\Downloads\Adding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uspump\Downloads\Adding produc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54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ACC86" w14:textId="4DC2AE45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F851814" w14:textId="159BF7C9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FF9AA94" w14:textId="4DA1278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11DE97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094ECC5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C4C17F5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3FFC66" w14:textId="2FFB7FE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C2D290" w14:textId="2845D445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149B60" w14:textId="108D8292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999B380" w14:textId="557BB23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88818A2" w14:textId="2802E3D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25BE3F" w14:textId="0364692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001DA0" w14:textId="160859FC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7D5971" w14:textId="432CF61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DD277A" w14:textId="695CC333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44074F2" w14:textId="308A3E41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7D34AE6" w14:textId="7205BF83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ED0B02" w14:textId="52CC2C88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3CC2111" w14:textId="7DD54495" w:rsidR="007D7077" w:rsidRPr="0053509D" w:rsidRDefault="00C24EDB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331E1E1E" wp14:editId="3AF2553A">
                <wp:simplePos x="0" y="0"/>
                <wp:positionH relativeFrom="margin">
                  <wp:posOffset>1153160</wp:posOffset>
                </wp:positionH>
                <wp:positionV relativeFrom="paragraph">
                  <wp:posOffset>17145</wp:posOffset>
                </wp:positionV>
                <wp:extent cx="1828800" cy="97155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BD3013" w14:textId="00B8F068" w:rsidR="0053509D" w:rsidRPr="003A1CD3" w:rsidRDefault="0053509D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17: ADA-02 Add Product in Shopping Cart</w:t>
                            </w:r>
                          </w:p>
                          <w:p w14:paraId="0DEA2CA3" w14:textId="77777777" w:rsidR="0053509D" w:rsidRPr="003A1CD3" w:rsidRDefault="0053509D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1E1E1E" id="Text Box 139" o:spid="_x0000_s1038" type="#_x0000_t202" style="position:absolute;margin-left:90.8pt;margin-top:1.35pt;width:2in;height:76.5pt;z-index:2517427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" filled="f" stroked="f">
                <v:textbox>
                  <w:txbxContent>
                    <w:p w14:paraId="6DBD3013" w14:textId="00B8F068" w:rsidR="0053509D" w:rsidRPr="003A1CD3" w:rsidRDefault="0053509D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17: ADA-02 Add Product in Shopping Cart</w:t>
                      </w:r>
                    </w:p>
                    <w:p w14:paraId="0DEA2CA3" w14:textId="77777777" w:rsidR="0053509D" w:rsidRPr="003A1CD3" w:rsidRDefault="0053509D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D851C" w14:textId="5BDFDB2F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884748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237344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209D6F0" w14:textId="77777777" w:rsidR="007D7077" w:rsidRPr="0053509D" w:rsidRDefault="007D7077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484"/>
        <w:gridCol w:w="4577"/>
      </w:tblGrid>
      <w:tr w:rsidR="00516CD5" w:rsidRPr="0053509D" w14:paraId="1C0E1B75" w14:textId="77777777" w:rsidTr="00962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581D038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577" w:type="dxa"/>
          </w:tcPr>
          <w:p w14:paraId="6C1C7DAC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UCA-03</w:t>
            </w:r>
          </w:p>
        </w:tc>
      </w:tr>
      <w:tr w:rsidR="00516CD5" w:rsidRPr="0053509D" w14:paraId="798F7D2E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6440279A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577" w:type="dxa"/>
          </w:tcPr>
          <w:p w14:paraId="0C3C1F75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Edit amount of product in shopping cart.</w:t>
            </w:r>
          </w:p>
        </w:tc>
      </w:tr>
      <w:tr w:rsidR="00516CD5" w:rsidRPr="0053509D" w14:paraId="6EEE0960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10C237F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577" w:type="dxa"/>
          </w:tcPr>
          <w:p w14:paraId="05E9A1BA" w14:textId="77777777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edit amount of product in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shopping cart. </w:t>
            </w:r>
          </w:p>
        </w:tc>
      </w:tr>
      <w:tr w:rsidR="00516CD5" w:rsidRPr="0053509D" w14:paraId="21BBE9A9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CEA998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577" w:type="dxa"/>
          </w:tcPr>
          <w:p w14:paraId="0F11321B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10C2630B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40FFC68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577" w:type="dxa"/>
          </w:tcPr>
          <w:p w14:paraId="2F70ADA5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customer have to add some product before.</w:t>
            </w:r>
          </w:p>
        </w:tc>
      </w:tr>
      <w:tr w:rsidR="00516CD5" w:rsidRPr="0053509D" w14:paraId="6B0CE125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0C5E572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577" w:type="dxa"/>
          </w:tcPr>
          <w:p w14:paraId="1A41D81F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system receive new data for doing next process.</w:t>
            </w:r>
          </w:p>
        </w:tc>
      </w:tr>
      <w:tr w:rsidR="00516CD5" w:rsidRPr="0053509D" w14:paraId="38BC90B8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6826380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577" w:type="dxa"/>
          </w:tcPr>
          <w:p w14:paraId="1D3F9067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1. The customer select "Shopping Cart"               from menu bar.</w:t>
            </w:r>
          </w:p>
          <w:p w14:paraId="2A937392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"Edit" button.</w:t>
            </w:r>
          </w:p>
          <w:p w14:paraId="75C56BB2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input amount of product.</w:t>
            </w:r>
          </w:p>
          <w:p w14:paraId="31C18CB1" w14:textId="77777777" w:rsidR="00516CD5" w:rsidRPr="0053509D" w:rsidRDefault="00516CD5" w:rsidP="0053509D">
            <w:pPr>
              <w:pStyle w:val="ae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save the new amount for next process.</w:t>
            </w:r>
          </w:p>
          <w:p w14:paraId="693F340C" w14:textId="77777777" w:rsidR="00516CD5" w:rsidRPr="0053509D" w:rsidRDefault="00516CD5" w:rsidP="0053509D">
            <w:pPr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new amount of product that user edit display on the screen.</w:t>
            </w:r>
          </w:p>
        </w:tc>
      </w:tr>
      <w:tr w:rsidR="00516CD5" w:rsidRPr="0053509D" w14:paraId="28CC083D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508ACF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577" w:type="dxa"/>
          </w:tcPr>
          <w:p w14:paraId="28DFB268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2B1244AA" w14:textId="77777777" w:rsidTr="00962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3664D870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577" w:type="dxa"/>
          </w:tcPr>
          <w:p w14:paraId="55D01714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755F9516" w14:textId="77777777" w:rsidTr="00962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4" w:type="dxa"/>
          </w:tcPr>
          <w:p w14:paraId="76E104E5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577" w:type="dxa"/>
          </w:tcPr>
          <w:p w14:paraId="3185CEE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6EE76207" w14:textId="6A369B91" w:rsidR="00516CD5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b/>
          <w:bCs/>
          <w:noProof/>
          <w:sz w:val="40"/>
          <w:szCs w:val="48"/>
          <w:u w:val="single"/>
        </w:rPr>
        <w:drawing>
          <wp:anchor distT="0" distB="0" distL="114300" distR="114300" simplePos="0" relativeHeight="251744768" behindDoc="0" locked="0" layoutInCell="1" allowOverlap="1" wp14:anchorId="604CBF3C" wp14:editId="2A455411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2426970" cy="3181350"/>
            <wp:effectExtent l="0" t="0" r="0" b="0"/>
            <wp:wrapNone/>
            <wp:docPr id="140" name="รูปภาพ 140" descr="C:\Users\nexuspump\Downloads\iWish Android Application\Activity_Diagram\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uspump\Downloads\iWish Android Application\Activity_Diagram\Edi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89C41" w14:textId="58B9C7E6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87F513E" w14:textId="77777777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75C7305" w14:textId="31DA188A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0B542D5" w14:textId="6EF9FAEF" w:rsidR="00516CD5" w:rsidRPr="0053509D" w:rsidRDefault="00516CD5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E984B9" w14:textId="714B7D24" w:rsidR="00962122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E41D3CF" w14:textId="2127B524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E67807E" w14:textId="7D6B8735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B948E0" w14:textId="58390819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2D90D1" w14:textId="228DEBA0" w:rsidR="00AE6AAE" w:rsidRPr="0053509D" w:rsidRDefault="00AE6AAE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78D84D" w14:textId="488FAEC5" w:rsidR="00516CD5" w:rsidRPr="0053509D" w:rsidRDefault="00962122" w:rsidP="00516CD5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25149BD" wp14:editId="6A9E1E8A">
                <wp:simplePos x="0" y="0"/>
                <wp:positionH relativeFrom="margin">
                  <wp:align>center</wp:align>
                </wp:positionH>
                <wp:positionV relativeFrom="paragraph">
                  <wp:posOffset>245110</wp:posOffset>
                </wp:positionV>
                <wp:extent cx="1828800" cy="97155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9CF705" w14:textId="4EDA4A34" w:rsidR="0053509D" w:rsidRPr="00962122" w:rsidRDefault="0053509D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</w:pPr>
                            <w:r w:rsidRPr="009621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>18</w:t>
                            </w:r>
                            <w:r w:rsidRPr="009621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</w:rPr>
                              <w:t>: AD-03 Edit Amount of Product in Shopping Cart</w:t>
                            </w:r>
                          </w:p>
                          <w:p w14:paraId="37BD33B0" w14:textId="77777777" w:rsidR="0053509D" w:rsidRPr="003A1CD3" w:rsidRDefault="0053509D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5149BD" id="Text Box 141" o:spid="_x0000_s1039" type="#_x0000_t202" style="position:absolute;margin-left:0;margin-top:19.3pt;width:2in;height:76.5pt;z-index:25174681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" filled="f" stroked="f">
                <v:textbox>
                  <w:txbxContent>
                    <w:p w14:paraId="039CF705" w14:textId="4EDA4A34" w:rsidR="0053509D" w:rsidRPr="00962122" w:rsidRDefault="0053509D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</w:pPr>
                      <w:r w:rsidRPr="00962122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>18</w:t>
                      </w:r>
                      <w:r w:rsidRPr="00962122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</w:rPr>
                        <w:t>: AD-03 Edit Amount of Product in Shopping Cart</w:t>
                      </w:r>
                    </w:p>
                    <w:p w14:paraId="37BD33B0" w14:textId="77777777" w:rsidR="0053509D" w:rsidRPr="003A1CD3" w:rsidRDefault="0053509D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13"/>
        <w:gridCol w:w="4605"/>
      </w:tblGrid>
      <w:tr w:rsidR="00516CD5" w:rsidRPr="0053509D" w14:paraId="1375CBC7" w14:textId="77777777" w:rsidTr="00535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070EAE2F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lastRenderedPageBreak/>
              <w:t>Use Case ID:</w:t>
            </w:r>
          </w:p>
        </w:tc>
        <w:tc>
          <w:tcPr>
            <w:tcW w:w="4605" w:type="dxa"/>
          </w:tcPr>
          <w:p w14:paraId="593CFAFE" w14:textId="77777777" w:rsidR="00516CD5" w:rsidRPr="0053509D" w:rsidRDefault="00516CD5" w:rsidP="005350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UCA-04</w:t>
            </w:r>
          </w:p>
        </w:tc>
      </w:tr>
      <w:tr w:rsidR="00516CD5" w:rsidRPr="0053509D" w14:paraId="4BA50A8B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29173B2E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Use Case Name :</w:t>
            </w:r>
          </w:p>
        </w:tc>
        <w:tc>
          <w:tcPr>
            <w:tcW w:w="4605" w:type="dxa"/>
          </w:tcPr>
          <w:p w14:paraId="7B461BCA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Delete product from shopping cart.</w:t>
            </w:r>
          </w:p>
        </w:tc>
      </w:tr>
      <w:tr w:rsidR="00516CD5" w:rsidRPr="0053509D" w14:paraId="7C72413F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592619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Short Description :</w:t>
            </w:r>
          </w:p>
        </w:tc>
        <w:tc>
          <w:tcPr>
            <w:tcW w:w="4605" w:type="dxa"/>
          </w:tcPr>
          <w:p w14:paraId="2BB5E72C" w14:textId="77777777" w:rsidR="00516CD5" w:rsidRPr="0053509D" w:rsidRDefault="00516CD5" w:rsidP="0053509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can delete product from</w:t>
            </w:r>
            <w:r w:rsidRPr="0053509D">
              <w:rPr>
                <w:rFonts w:ascii="Times New Roman" w:hAnsi="Times New Roman" w:cs="Times New Roman"/>
              </w:rPr>
              <w:t xml:space="preserve"> </w:t>
            </w: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shopping cart. </w:t>
            </w:r>
          </w:p>
        </w:tc>
      </w:tr>
      <w:tr w:rsidR="00516CD5" w:rsidRPr="0053509D" w14:paraId="452958D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463E0BEB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Actor:</w:t>
            </w:r>
          </w:p>
        </w:tc>
        <w:tc>
          <w:tcPr>
            <w:tcW w:w="4605" w:type="dxa"/>
          </w:tcPr>
          <w:p w14:paraId="555BFDED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Customer.</w:t>
            </w:r>
          </w:p>
        </w:tc>
      </w:tr>
      <w:tr w:rsidR="00516CD5" w:rsidRPr="0053509D" w14:paraId="3B75FEC0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5E4237F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Pre-Conditions:</w:t>
            </w:r>
          </w:p>
        </w:tc>
        <w:tc>
          <w:tcPr>
            <w:tcW w:w="4605" w:type="dxa"/>
          </w:tcPr>
          <w:p w14:paraId="2D694B2E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customer have to add some product before.</w:t>
            </w:r>
          </w:p>
        </w:tc>
      </w:tr>
      <w:tr w:rsidR="00516CD5" w:rsidRPr="0053509D" w14:paraId="798D5A98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8BAD9D3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Post-Conditions:</w:t>
            </w:r>
          </w:p>
        </w:tc>
        <w:tc>
          <w:tcPr>
            <w:tcW w:w="4605" w:type="dxa"/>
          </w:tcPr>
          <w:p w14:paraId="734357D4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The system save data for doing next process.</w:t>
            </w:r>
          </w:p>
        </w:tc>
      </w:tr>
      <w:tr w:rsidR="00516CD5" w:rsidRPr="0053509D" w14:paraId="5208F3AC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ED97FB7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Flow Of Events:</w:t>
            </w:r>
          </w:p>
        </w:tc>
        <w:tc>
          <w:tcPr>
            <w:tcW w:w="4605" w:type="dxa"/>
          </w:tcPr>
          <w:p w14:paraId="39056B1E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"Shopping Cart" from menu bar.</w:t>
            </w:r>
          </w:p>
          <w:p w14:paraId="1FEB3D5C" w14:textId="77777777" w:rsidR="00516CD5" w:rsidRPr="0053509D" w:rsidRDefault="00516CD5" w:rsidP="0053509D">
            <w:pPr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"Delete" button.</w:t>
            </w:r>
          </w:p>
          <w:p w14:paraId="1E9DB5A3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asking confirmation to the customer.</w:t>
            </w:r>
          </w:p>
          <w:p w14:paraId="234DDF12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customer select "Yes" button.</w:t>
            </w:r>
          </w:p>
          <w:p w14:paraId="7D73797F" w14:textId="77777777" w:rsidR="00516CD5" w:rsidRPr="0053509D" w:rsidRDefault="00516CD5" w:rsidP="0053509D">
            <w:pPr>
              <w:pStyle w:val="ae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3509D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delete the product from shopping cart.</w:t>
            </w:r>
          </w:p>
        </w:tc>
      </w:tr>
      <w:tr w:rsidR="00516CD5" w:rsidRPr="0053509D" w14:paraId="7A1527A0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3C78F51C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>Alternative Flow:</w:t>
            </w:r>
          </w:p>
        </w:tc>
        <w:tc>
          <w:tcPr>
            <w:tcW w:w="4605" w:type="dxa"/>
          </w:tcPr>
          <w:p w14:paraId="07601508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From 4th flow, If the customer select "No" button.</w:t>
            </w:r>
          </w:p>
          <w:p w14:paraId="0C138FED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5853D87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</w:rPr>
              <w:t>4.The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</w:rPr>
              <w:t xml:space="preserve"> customer select "No" button.</w:t>
            </w:r>
          </w:p>
          <w:p w14:paraId="43965A5B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53509D">
              <w:rPr>
                <w:rFonts w:ascii="Times New Roman" w:eastAsia="Times New Roman" w:hAnsi="Times New Roman" w:cs="Times New Roman"/>
              </w:rPr>
              <w:t>5.The</w:t>
            </w:r>
            <w:proofErr w:type="gramEnd"/>
            <w:r w:rsidRPr="0053509D">
              <w:rPr>
                <w:rFonts w:ascii="Times New Roman" w:eastAsia="Times New Roman" w:hAnsi="Times New Roman" w:cs="Times New Roman"/>
              </w:rPr>
              <w:t xml:space="preserve"> system display shopping cart on the mobile screen.</w:t>
            </w:r>
          </w:p>
        </w:tc>
      </w:tr>
      <w:tr w:rsidR="00516CD5" w:rsidRPr="0053509D" w14:paraId="74E5524B" w14:textId="77777777" w:rsidTr="00535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89E2BC6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Exception: </w:t>
            </w:r>
          </w:p>
        </w:tc>
        <w:tc>
          <w:tcPr>
            <w:tcW w:w="4605" w:type="dxa"/>
          </w:tcPr>
          <w:p w14:paraId="07020E25" w14:textId="77777777" w:rsidR="00516CD5" w:rsidRPr="0053509D" w:rsidRDefault="00516CD5" w:rsidP="00535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16CD5" w:rsidRPr="0053509D" w14:paraId="574464F6" w14:textId="77777777" w:rsidTr="00535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</w:tcPr>
          <w:p w14:paraId="1C92F192" w14:textId="77777777" w:rsidR="00516CD5" w:rsidRPr="0053509D" w:rsidRDefault="00516CD5" w:rsidP="0053509D">
            <w:pPr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  <w:sz w:val="28"/>
              </w:rPr>
              <w:t xml:space="preserve">Priority: </w:t>
            </w:r>
          </w:p>
        </w:tc>
        <w:tc>
          <w:tcPr>
            <w:tcW w:w="4605" w:type="dxa"/>
          </w:tcPr>
          <w:p w14:paraId="4C4A3E49" w14:textId="77777777" w:rsidR="00516CD5" w:rsidRPr="0053509D" w:rsidRDefault="00516CD5" w:rsidP="00535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509D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</w:tbl>
    <w:p w14:paraId="75E22787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013510B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018D529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53B64848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12FFD71B" w14:textId="77777777" w:rsidR="00516CD5" w:rsidRPr="0053509D" w:rsidRDefault="00516CD5" w:rsidP="00516CD5">
      <w:pPr>
        <w:rPr>
          <w:rFonts w:ascii="Times New Roman" w:hAnsi="Times New Roman" w:cs="Times New Roman"/>
          <w:b/>
          <w:bCs/>
          <w:sz w:val="28"/>
          <w:szCs w:val="36"/>
          <w:u w:val="single"/>
        </w:rPr>
      </w:pPr>
    </w:p>
    <w:p w14:paraId="0F995A64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92D71B1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6F5218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CAD1E6F" w14:textId="77777777" w:rsidR="00516CD5" w:rsidRPr="0053509D" w:rsidRDefault="00516CD5" w:rsidP="00F03D2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578C3EC" w14:textId="6987A223" w:rsidR="00F03D26" w:rsidRPr="0053509D" w:rsidRDefault="00F03D26" w:rsidP="00F03D26">
      <w:pPr>
        <w:rPr>
          <w:rFonts w:ascii="Times New Roman" w:hAnsi="Times New Roman" w:cs="Times New Roman"/>
        </w:rPr>
      </w:pPr>
    </w:p>
    <w:p w14:paraId="25ECFC15" w14:textId="4156584C" w:rsidR="00F03D26" w:rsidRPr="0053509D" w:rsidRDefault="00C24EDB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5350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3984" behindDoc="0" locked="0" layoutInCell="1" allowOverlap="1" wp14:anchorId="1D1B9750" wp14:editId="116CD076">
            <wp:simplePos x="0" y="0"/>
            <wp:positionH relativeFrom="column">
              <wp:posOffset>1270</wp:posOffset>
            </wp:positionH>
            <wp:positionV relativeFrom="paragraph">
              <wp:posOffset>4445</wp:posOffset>
            </wp:positionV>
            <wp:extent cx="5760085" cy="4488833"/>
            <wp:effectExtent l="0" t="0" r="0" b="6985"/>
            <wp:wrapNone/>
            <wp:docPr id="7" name="รูปภาพ 7" descr="C:\Users\nexuspump\Downloads\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uspump\Downloads\Dele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890D9C" w14:textId="0FB6D41C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0168602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4B1FA656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83D0025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3CDC1561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22CFFE1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614C2D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6B45AB2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00864B7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D0C724E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18A1286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8F56D47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A6E2B64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F8352B3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C087FC8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1B04ED" w14:textId="77777777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099002C" w14:textId="002F7205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8A84610" w14:textId="048022BD" w:rsidR="001D00DE" w:rsidRPr="0053509D" w:rsidRDefault="00C24EDB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5350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923D01A" wp14:editId="10ADC515">
                <wp:simplePos x="0" y="0"/>
                <wp:positionH relativeFrom="margin">
                  <wp:posOffset>1135380</wp:posOffset>
                </wp:positionH>
                <wp:positionV relativeFrom="paragraph">
                  <wp:posOffset>122555</wp:posOffset>
                </wp:positionV>
                <wp:extent cx="1828800" cy="97155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BACCE" w14:textId="4CE384A0" w:rsidR="0053509D" w:rsidRPr="003A1CD3" w:rsidRDefault="0053509D" w:rsidP="0096212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19: ADA-04 Delete Product from Shopping Cart</w:t>
                            </w:r>
                          </w:p>
                          <w:p w14:paraId="6BA15A23" w14:textId="77777777" w:rsidR="0053509D" w:rsidRPr="003A1CD3" w:rsidRDefault="0053509D" w:rsidP="0096212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23D01A" id="Text Box 146" o:spid="_x0000_s1040" type="#_x0000_t202" style="position:absolute;margin-left:89.4pt;margin-top:9.65pt;width:2in;height:76.5pt;z-index:251750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" filled="f" stroked="f">
                <v:textbox>
                  <w:txbxContent>
                    <w:p w14:paraId="687BACCE" w14:textId="4CE384A0" w:rsidR="0053509D" w:rsidRPr="003A1CD3" w:rsidRDefault="0053509D" w:rsidP="0096212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19: ADA-04 Delete Product from Shopping Cart</w:t>
                      </w:r>
                    </w:p>
                    <w:p w14:paraId="6BA15A23" w14:textId="77777777" w:rsidR="0053509D" w:rsidRPr="003A1CD3" w:rsidRDefault="0053509D" w:rsidP="00962122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94C8DA" w14:textId="31FAFB1C" w:rsidR="001D00DE" w:rsidRPr="0053509D" w:rsidRDefault="001D00DE" w:rsidP="00392171">
      <w:pPr>
        <w:pStyle w:val="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D1BBDB0" w14:textId="09DF12F1" w:rsidR="00F03D26" w:rsidRPr="0053509D" w:rsidRDefault="00F03D26" w:rsidP="00F03D26">
      <w:pPr>
        <w:rPr>
          <w:rFonts w:ascii="Times New Roman" w:hAnsi="Times New Roman" w:cs="Times New Roman"/>
        </w:rPr>
      </w:pPr>
    </w:p>
    <w:p w14:paraId="0E8789DC" w14:textId="77777777" w:rsidR="007D7077" w:rsidRPr="0053509D" w:rsidRDefault="007D7077" w:rsidP="00F03D26">
      <w:pPr>
        <w:rPr>
          <w:rFonts w:ascii="Times New Roman" w:hAnsi="Times New Roman" w:cs="Times New Roman"/>
        </w:rPr>
      </w:pPr>
    </w:p>
    <w:p w14:paraId="00C07A24" w14:textId="6FF32172" w:rsidR="007D7077" w:rsidRPr="0053509D" w:rsidRDefault="007D7077" w:rsidP="00F03D26">
      <w:pPr>
        <w:rPr>
          <w:rFonts w:ascii="Times New Roman" w:hAnsi="Times New Roman" w:cs="Times New Roman"/>
        </w:rPr>
      </w:pPr>
    </w:p>
    <w:p w14:paraId="7C48B7D7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0CC1A812" w14:textId="4AE952F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7C5982D7" w14:textId="52C97E4A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0FD7D2D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67B7DF9E" w14:textId="77777777" w:rsidR="00F03D26" w:rsidRPr="0053509D" w:rsidRDefault="00F03D26" w:rsidP="00F03D26">
      <w:pPr>
        <w:rPr>
          <w:rFonts w:ascii="Times New Roman" w:hAnsi="Times New Roman" w:cs="Times New Roman"/>
        </w:rPr>
      </w:pPr>
    </w:p>
    <w:p w14:paraId="16E39B91" w14:textId="77777777" w:rsidR="00433FBB" w:rsidRPr="0053509D" w:rsidRDefault="00433FBB" w:rsidP="00215D4D">
      <w:pPr>
        <w:rPr>
          <w:rFonts w:ascii="Times New Roman" w:hAnsi="Times New Roman" w:cs="Times New Roman"/>
        </w:rPr>
      </w:pPr>
    </w:p>
    <w:p w14:paraId="3F6D38A1" w14:textId="59D99D35" w:rsidR="00383571" w:rsidRPr="0053509D" w:rsidRDefault="006D18DC" w:rsidP="00215D4D">
      <w:pPr>
        <w:rPr>
          <w:rFonts w:ascii="Times New Roman" w:hAnsi="Times New Roman" w:cs="Times New Roman"/>
        </w:rPr>
      </w:pPr>
      <w:hyperlink r:id="rId22"/>
    </w:p>
    <w:sectPr w:rsidR="00383571" w:rsidRPr="0053509D" w:rsidSect="00FD30A8">
      <w:headerReference w:type="default" r:id="rId23"/>
      <w:footerReference w:type="default" r:id="rId24"/>
      <w:pgSz w:w="11906" w:h="16838"/>
      <w:pgMar w:top="1440" w:right="1412" w:bottom="1440" w:left="1423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20E65F" w14:textId="77777777" w:rsidR="00154CAA" w:rsidRDefault="00154CAA">
      <w:pPr>
        <w:spacing w:line="240" w:lineRule="auto"/>
      </w:pPr>
      <w:r>
        <w:separator/>
      </w:r>
    </w:p>
  </w:endnote>
  <w:endnote w:type="continuationSeparator" w:id="0">
    <w:p w14:paraId="27B2588A" w14:textId="77777777" w:rsidR="00154CAA" w:rsidRDefault="00154C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11EDB" w14:textId="77777777" w:rsidR="0053509D" w:rsidRDefault="006D18DC">
    <w:pPr>
      <w:jc w:val="center"/>
    </w:pPr>
    <w:hyperlink r:id="rId1"/>
  </w:p>
  <w:tbl>
    <w:tblPr>
      <w:tblStyle w:val="a6"/>
      <w:tblW w:w="9246" w:type="dxa"/>
      <w:tblInd w:w="10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600" w:firstRow="0" w:lastRow="0" w:firstColumn="0" w:lastColumn="0" w:noHBand="1" w:noVBand="1"/>
    </w:tblPr>
    <w:tblGrid>
      <w:gridCol w:w="1425"/>
      <w:gridCol w:w="3022"/>
      <w:gridCol w:w="1324"/>
      <w:gridCol w:w="1207"/>
      <w:gridCol w:w="992"/>
      <w:gridCol w:w="1276"/>
    </w:tblGrid>
    <w:tr w:rsidR="0053509D" w14:paraId="4B1994BD" w14:textId="77777777" w:rsidTr="00181DDD">
      <w:trPr>
        <w:trHeight w:hRule="exact" w:val="567"/>
      </w:trPr>
      <w:tc>
        <w:tcPr>
          <w:tcW w:w="1425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7433C553" w14:textId="77777777" w:rsidR="0053509D" w:rsidRDefault="0053509D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Name</w:t>
          </w:r>
        </w:p>
      </w:tc>
      <w:tc>
        <w:tcPr>
          <w:tcW w:w="302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BCAF0F0" w14:textId="2D33FDB5" w:rsidR="0053509D" w:rsidRDefault="0053509D" w:rsidP="00D1306C">
          <w:pPr>
            <w:spacing w:after="720"/>
            <w:ind w:right="-100"/>
            <w:contextualSpacing w:val="0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>iWish</w:t>
          </w:r>
          <w:proofErr w:type="spellEnd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>-SRS V.</w:t>
          </w:r>
          <w:r>
            <w:rPr>
              <w:rFonts w:ascii="Times New Roman" w:eastAsia="Times New Roman" w:hAnsi="Times New Roman" w:cs="Times New Roman"/>
              <w:sz w:val="18"/>
            </w:rPr>
            <w:t>1</w:t>
          </w:r>
        </w:p>
      </w:tc>
      <w:tc>
        <w:tcPr>
          <w:tcW w:w="1324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2D09C74" w14:textId="77777777" w:rsidR="0053509D" w:rsidRDefault="0053509D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Owner</w:t>
          </w:r>
        </w:p>
      </w:tc>
      <w:tc>
        <w:tcPr>
          <w:tcW w:w="1207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32B28C8" w14:textId="77777777" w:rsidR="0053509D" w:rsidRDefault="0053509D">
          <w:pPr>
            <w:spacing w:after="720"/>
            <w:ind w:left="60" w:right="-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VC,SK</w:t>
          </w:r>
        </w:p>
      </w:tc>
      <w:tc>
        <w:tcPr>
          <w:tcW w:w="99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062733D" w14:textId="77777777" w:rsidR="0053509D" w:rsidRDefault="0053509D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Page</w:t>
          </w:r>
        </w:p>
      </w:tc>
      <w:tc>
        <w:tcPr>
          <w:tcW w:w="1276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09D6D79F" w14:textId="3883EECC" w:rsidR="0053509D" w:rsidRDefault="0053509D" w:rsidP="00E463A5">
          <w:pPr>
            <w:spacing w:after="720"/>
            <w:ind w:left="100" w:right="-100"/>
            <w:contextualSpacing w:val="0"/>
            <w:jc w:val="center"/>
          </w:pP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instrText>PAGE</w:instrTex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6D18DC">
            <w:rPr>
              <w:rFonts w:ascii="Times New Roman" w:hAnsi="Times New Roman" w:cs="Times New Roman"/>
              <w:noProof/>
              <w:sz w:val="18"/>
              <w:szCs w:val="18"/>
            </w:rPr>
            <w:t>24</w: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  <w:r w:rsidR="00D57510">
            <w:rPr>
              <w:sz w:val="18"/>
            </w:rPr>
            <w:t>/ 24</w:t>
          </w:r>
        </w:p>
      </w:tc>
    </w:tr>
    <w:tr w:rsidR="0053509D" w14:paraId="75E62F13" w14:textId="77777777" w:rsidTr="00181DDD">
      <w:trPr>
        <w:trHeight w:hRule="exact" w:val="567"/>
      </w:trPr>
      <w:tc>
        <w:tcPr>
          <w:tcW w:w="1425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081EE0C" w14:textId="77777777" w:rsidR="0053509D" w:rsidRDefault="0053509D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Type</w:t>
          </w:r>
        </w:p>
      </w:tc>
      <w:tc>
        <w:tcPr>
          <w:tcW w:w="3022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F047DEE" w14:textId="73B9F321" w:rsidR="0053509D" w:rsidRDefault="0053509D">
          <w:pPr>
            <w:spacing w:after="720"/>
            <w:ind w:left="1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System Requirement Specification</w:t>
          </w:r>
        </w:p>
      </w:tc>
      <w:tc>
        <w:tcPr>
          <w:tcW w:w="1324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33C8F11" w14:textId="77777777" w:rsidR="0053509D" w:rsidRDefault="0053509D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Release Date</w:t>
          </w:r>
        </w:p>
      </w:tc>
      <w:tc>
        <w:tcPr>
          <w:tcW w:w="1207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8665A22" w14:textId="77B51C80" w:rsidR="0053509D" w:rsidRDefault="0053509D" w:rsidP="009F2EEC">
          <w:pPr>
            <w:spacing w:after="720"/>
            <w:ind w:left="60"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</w:rPr>
            <w:t>22 July 2015</w:t>
          </w:r>
        </w:p>
      </w:tc>
      <w:tc>
        <w:tcPr>
          <w:tcW w:w="992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18C707D" w14:textId="77777777" w:rsidR="0053509D" w:rsidRDefault="0053509D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Print Date</w:t>
          </w:r>
        </w:p>
      </w:tc>
      <w:tc>
        <w:tcPr>
          <w:tcW w:w="1276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06EAAF8" w14:textId="31C483E9" w:rsidR="0053509D" w:rsidRDefault="0053509D" w:rsidP="009F2EEC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26 July 2015</w:t>
          </w:r>
        </w:p>
      </w:tc>
    </w:tr>
  </w:tbl>
  <w:p w14:paraId="1E70BD01" w14:textId="77777777" w:rsidR="0053509D" w:rsidRDefault="0053509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2EA4CF" w14:textId="77777777" w:rsidR="00154CAA" w:rsidRDefault="00154CAA">
      <w:pPr>
        <w:spacing w:line="240" w:lineRule="auto"/>
      </w:pPr>
      <w:r>
        <w:separator/>
      </w:r>
    </w:p>
  </w:footnote>
  <w:footnote w:type="continuationSeparator" w:id="0">
    <w:p w14:paraId="625206B7" w14:textId="77777777" w:rsidR="00154CAA" w:rsidRDefault="00154C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9D5F43" w14:textId="77777777" w:rsidR="0053509D" w:rsidRDefault="0053509D">
    <w:pPr>
      <w:spacing w:before="720"/>
      <w:jc w:val="right"/>
    </w:pPr>
    <w:r>
      <w:rPr>
        <w:noProof/>
      </w:rPr>
      <w:drawing>
        <wp:inline distT="114300" distB="114300" distL="114300" distR="114300" wp14:anchorId="51677A6C" wp14:editId="07777777">
          <wp:extent cx="1362075" cy="819150"/>
          <wp:effectExtent l="0" t="0" r="0" b="0"/>
          <wp:docPr id="47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2075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hyperlink r:id="rId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1838BB"/>
    <w:multiLevelType w:val="multilevel"/>
    <w:tmpl w:val="2A0A22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480"/>
      </w:pPr>
      <w:rPr>
        <w:rFonts w:eastAsia="Times New Roman" w:hint="default"/>
        <w:color w:val="191C1E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eastAsia="Times New Roman" w:hint="default"/>
        <w:color w:val="191C1E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eastAsia="Times New Roman" w:hint="default"/>
        <w:color w:val="191C1E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eastAsia="Times New Roman" w:hint="default"/>
        <w:color w:val="191C1E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eastAsia="Times New Roman" w:hint="default"/>
        <w:color w:val="191C1E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eastAsia="Times New Roman" w:hint="default"/>
        <w:color w:val="191C1E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eastAsia="Times New Roman" w:hint="default"/>
        <w:color w:val="191C1E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eastAsia="Times New Roman" w:hint="default"/>
        <w:color w:val="191C1E"/>
      </w:rPr>
    </w:lvl>
  </w:abstractNum>
  <w:abstractNum w:abstractNumId="5">
    <w:nsid w:val="04974495"/>
    <w:multiLevelType w:val="hybridMultilevel"/>
    <w:tmpl w:val="3880F1A6"/>
    <w:lvl w:ilvl="0" w:tplc="EC4CC616">
      <w:start w:val="1"/>
      <w:numFmt w:val="decimal"/>
      <w:lvlText w:val="%1."/>
      <w:lvlJc w:val="left"/>
      <w:pPr>
        <w:ind w:left="720" w:hanging="360"/>
      </w:pPr>
    </w:lvl>
    <w:lvl w:ilvl="1" w:tplc="CA2A4C7A">
      <w:start w:val="1"/>
      <w:numFmt w:val="lowerLetter"/>
      <w:lvlText w:val="%2."/>
      <w:lvlJc w:val="left"/>
      <w:pPr>
        <w:ind w:left="1440" w:hanging="360"/>
      </w:pPr>
    </w:lvl>
    <w:lvl w:ilvl="2" w:tplc="7A2C5EC0">
      <w:start w:val="1"/>
      <w:numFmt w:val="lowerRoman"/>
      <w:lvlText w:val="%3."/>
      <w:lvlJc w:val="right"/>
      <w:pPr>
        <w:ind w:left="2160" w:hanging="180"/>
      </w:pPr>
    </w:lvl>
    <w:lvl w:ilvl="3" w:tplc="7A6CF3B4">
      <w:start w:val="1"/>
      <w:numFmt w:val="decimal"/>
      <w:lvlText w:val="%4."/>
      <w:lvlJc w:val="left"/>
      <w:pPr>
        <w:ind w:left="2880" w:hanging="360"/>
      </w:pPr>
    </w:lvl>
    <w:lvl w:ilvl="4" w:tplc="CE66A172">
      <w:start w:val="1"/>
      <w:numFmt w:val="lowerLetter"/>
      <w:lvlText w:val="%5."/>
      <w:lvlJc w:val="left"/>
      <w:pPr>
        <w:ind w:left="3600" w:hanging="360"/>
      </w:pPr>
    </w:lvl>
    <w:lvl w:ilvl="5" w:tplc="283AB190">
      <w:start w:val="1"/>
      <w:numFmt w:val="lowerRoman"/>
      <w:lvlText w:val="%6."/>
      <w:lvlJc w:val="right"/>
      <w:pPr>
        <w:ind w:left="4320" w:hanging="180"/>
      </w:pPr>
    </w:lvl>
    <w:lvl w:ilvl="6" w:tplc="7D1C364C">
      <w:start w:val="1"/>
      <w:numFmt w:val="decimal"/>
      <w:lvlText w:val="%7."/>
      <w:lvlJc w:val="left"/>
      <w:pPr>
        <w:ind w:left="5040" w:hanging="360"/>
      </w:pPr>
    </w:lvl>
    <w:lvl w:ilvl="7" w:tplc="928ED264">
      <w:start w:val="1"/>
      <w:numFmt w:val="lowerLetter"/>
      <w:lvlText w:val="%8."/>
      <w:lvlJc w:val="left"/>
      <w:pPr>
        <w:ind w:left="5760" w:hanging="360"/>
      </w:pPr>
    </w:lvl>
    <w:lvl w:ilvl="8" w:tplc="C4101F4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C94A44"/>
    <w:multiLevelType w:val="multilevel"/>
    <w:tmpl w:val="8D184BF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7">
    <w:nsid w:val="08D22310"/>
    <w:multiLevelType w:val="multilevel"/>
    <w:tmpl w:val="BE9AB5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">
    <w:nsid w:val="0BD4717D"/>
    <w:multiLevelType w:val="hybridMultilevel"/>
    <w:tmpl w:val="28023B88"/>
    <w:lvl w:ilvl="0" w:tplc="627CC05A">
      <w:start w:val="1"/>
      <w:numFmt w:val="decimal"/>
      <w:lvlText w:val="%1."/>
      <w:lvlJc w:val="left"/>
      <w:pPr>
        <w:ind w:left="720" w:hanging="360"/>
      </w:pPr>
    </w:lvl>
    <w:lvl w:ilvl="1" w:tplc="E93053E6">
      <w:start w:val="1"/>
      <w:numFmt w:val="lowerLetter"/>
      <w:lvlText w:val="%2."/>
      <w:lvlJc w:val="left"/>
      <w:pPr>
        <w:ind w:left="1440" w:hanging="360"/>
      </w:pPr>
    </w:lvl>
    <w:lvl w:ilvl="2" w:tplc="2CD8AE56">
      <w:start w:val="1"/>
      <w:numFmt w:val="lowerRoman"/>
      <w:lvlText w:val="%3."/>
      <w:lvlJc w:val="right"/>
      <w:pPr>
        <w:ind w:left="2160" w:hanging="180"/>
      </w:pPr>
    </w:lvl>
    <w:lvl w:ilvl="3" w:tplc="BB5C4FA0">
      <w:start w:val="1"/>
      <w:numFmt w:val="decimal"/>
      <w:lvlText w:val="%4."/>
      <w:lvlJc w:val="left"/>
      <w:pPr>
        <w:ind w:left="2880" w:hanging="360"/>
      </w:pPr>
    </w:lvl>
    <w:lvl w:ilvl="4" w:tplc="351A6FBE">
      <w:start w:val="1"/>
      <w:numFmt w:val="lowerLetter"/>
      <w:lvlText w:val="%5."/>
      <w:lvlJc w:val="left"/>
      <w:pPr>
        <w:ind w:left="3600" w:hanging="360"/>
      </w:pPr>
    </w:lvl>
    <w:lvl w:ilvl="5" w:tplc="3BAA78D6">
      <w:start w:val="1"/>
      <w:numFmt w:val="lowerRoman"/>
      <w:lvlText w:val="%6."/>
      <w:lvlJc w:val="right"/>
      <w:pPr>
        <w:ind w:left="4320" w:hanging="180"/>
      </w:pPr>
    </w:lvl>
    <w:lvl w:ilvl="6" w:tplc="49F6B072">
      <w:start w:val="1"/>
      <w:numFmt w:val="decimal"/>
      <w:lvlText w:val="%7."/>
      <w:lvlJc w:val="left"/>
      <w:pPr>
        <w:ind w:left="5040" w:hanging="360"/>
      </w:pPr>
    </w:lvl>
    <w:lvl w:ilvl="7" w:tplc="A54E3982">
      <w:start w:val="1"/>
      <w:numFmt w:val="lowerLetter"/>
      <w:lvlText w:val="%8."/>
      <w:lvlJc w:val="left"/>
      <w:pPr>
        <w:ind w:left="5760" w:hanging="360"/>
      </w:pPr>
    </w:lvl>
    <w:lvl w:ilvl="8" w:tplc="AF84FE2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8D483F"/>
    <w:multiLevelType w:val="hybridMultilevel"/>
    <w:tmpl w:val="9F3689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1C42F21"/>
    <w:multiLevelType w:val="multilevel"/>
    <w:tmpl w:val="81ECBF7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1">
    <w:nsid w:val="18262CF9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176C64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107E10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A535C2"/>
    <w:multiLevelType w:val="hybridMultilevel"/>
    <w:tmpl w:val="6D640758"/>
    <w:lvl w:ilvl="0" w:tplc="F056AE3A">
      <w:start w:val="1"/>
      <w:numFmt w:val="bullet"/>
      <w:lvlText w:val="-"/>
      <w:lvlJc w:val="left"/>
      <w:pPr>
        <w:ind w:left="180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6D86C80"/>
    <w:multiLevelType w:val="multilevel"/>
    <w:tmpl w:val="91FA90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6">
    <w:nsid w:val="26F119A2"/>
    <w:multiLevelType w:val="hybridMultilevel"/>
    <w:tmpl w:val="4948D26A"/>
    <w:lvl w:ilvl="0" w:tplc="C818F568">
      <w:start w:val="1"/>
      <w:numFmt w:val="decimal"/>
      <w:lvlText w:val="%1."/>
      <w:lvlJc w:val="left"/>
      <w:pPr>
        <w:ind w:left="720" w:hanging="360"/>
      </w:pPr>
    </w:lvl>
    <w:lvl w:ilvl="1" w:tplc="169CC6CE">
      <w:start w:val="1"/>
      <w:numFmt w:val="lowerLetter"/>
      <w:lvlText w:val="%2."/>
      <w:lvlJc w:val="left"/>
      <w:pPr>
        <w:ind w:left="1440" w:hanging="360"/>
      </w:pPr>
    </w:lvl>
    <w:lvl w:ilvl="2" w:tplc="479C7854">
      <w:start w:val="1"/>
      <w:numFmt w:val="lowerRoman"/>
      <w:lvlText w:val="%3."/>
      <w:lvlJc w:val="right"/>
      <w:pPr>
        <w:ind w:left="2160" w:hanging="180"/>
      </w:pPr>
    </w:lvl>
    <w:lvl w:ilvl="3" w:tplc="9CBE8D20">
      <w:start w:val="1"/>
      <w:numFmt w:val="decimal"/>
      <w:lvlText w:val="%4."/>
      <w:lvlJc w:val="left"/>
      <w:pPr>
        <w:ind w:left="2880" w:hanging="360"/>
      </w:pPr>
    </w:lvl>
    <w:lvl w:ilvl="4" w:tplc="79121E1C">
      <w:start w:val="1"/>
      <w:numFmt w:val="lowerLetter"/>
      <w:lvlText w:val="%5."/>
      <w:lvlJc w:val="left"/>
      <w:pPr>
        <w:ind w:left="3600" w:hanging="360"/>
      </w:pPr>
    </w:lvl>
    <w:lvl w:ilvl="5" w:tplc="68BC6BEE">
      <w:start w:val="1"/>
      <w:numFmt w:val="lowerRoman"/>
      <w:lvlText w:val="%6."/>
      <w:lvlJc w:val="right"/>
      <w:pPr>
        <w:ind w:left="4320" w:hanging="180"/>
      </w:pPr>
    </w:lvl>
    <w:lvl w:ilvl="6" w:tplc="EB189FBA">
      <w:start w:val="1"/>
      <w:numFmt w:val="decimal"/>
      <w:lvlText w:val="%7."/>
      <w:lvlJc w:val="left"/>
      <w:pPr>
        <w:ind w:left="5040" w:hanging="360"/>
      </w:pPr>
    </w:lvl>
    <w:lvl w:ilvl="7" w:tplc="1FFC4F9C">
      <w:start w:val="1"/>
      <w:numFmt w:val="lowerLetter"/>
      <w:lvlText w:val="%8."/>
      <w:lvlJc w:val="left"/>
      <w:pPr>
        <w:ind w:left="5760" w:hanging="360"/>
      </w:pPr>
    </w:lvl>
    <w:lvl w:ilvl="8" w:tplc="9A66CBF2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C45B22"/>
    <w:multiLevelType w:val="hybridMultilevel"/>
    <w:tmpl w:val="2082926A"/>
    <w:lvl w:ilvl="0" w:tplc="B37E7D30">
      <w:start w:val="6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E14198"/>
    <w:multiLevelType w:val="multilevel"/>
    <w:tmpl w:val="335230A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9">
    <w:nsid w:val="2ECC7D2E"/>
    <w:multiLevelType w:val="hybridMultilevel"/>
    <w:tmpl w:val="3880F1A6"/>
    <w:lvl w:ilvl="0" w:tplc="EC4CC616">
      <w:start w:val="1"/>
      <w:numFmt w:val="decimal"/>
      <w:lvlText w:val="%1."/>
      <w:lvlJc w:val="left"/>
      <w:pPr>
        <w:ind w:left="720" w:hanging="360"/>
      </w:pPr>
    </w:lvl>
    <w:lvl w:ilvl="1" w:tplc="CA2A4C7A">
      <w:start w:val="1"/>
      <w:numFmt w:val="lowerLetter"/>
      <w:lvlText w:val="%2."/>
      <w:lvlJc w:val="left"/>
      <w:pPr>
        <w:ind w:left="1440" w:hanging="360"/>
      </w:pPr>
    </w:lvl>
    <w:lvl w:ilvl="2" w:tplc="7A2C5EC0">
      <w:start w:val="1"/>
      <w:numFmt w:val="lowerRoman"/>
      <w:lvlText w:val="%3."/>
      <w:lvlJc w:val="right"/>
      <w:pPr>
        <w:ind w:left="2160" w:hanging="180"/>
      </w:pPr>
    </w:lvl>
    <w:lvl w:ilvl="3" w:tplc="7A6CF3B4">
      <w:start w:val="1"/>
      <w:numFmt w:val="decimal"/>
      <w:lvlText w:val="%4."/>
      <w:lvlJc w:val="left"/>
      <w:pPr>
        <w:ind w:left="2880" w:hanging="360"/>
      </w:pPr>
    </w:lvl>
    <w:lvl w:ilvl="4" w:tplc="CE66A172">
      <w:start w:val="1"/>
      <w:numFmt w:val="lowerLetter"/>
      <w:lvlText w:val="%5."/>
      <w:lvlJc w:val="left"/>
      <w:pPr>
        <w:ind w:left="3600" w:hanging="360"/>
      </w:pPr>
    </w:lvl>
    <w:lvl w:ilvl="5" w:tplc="283AB190">
      <w:start w:val="1"/>
      <w:numFmt w:val="lowerRoman"/>
      <w:lvlText w:val="%6."/>
      <w:lvlJc w:val="right"/>
      <w:pPr>
        <w:ind w:left="4320" w:hanging="180"/>
      </w:pPr>
    </w:lvl>
    <w:lvl w:ilvl="6" w:tplc="7D1C364C">
      <w:start w:val="1"/>
      <w:numFmt w:val="decimal"/>
      <w:lvlText w:val="%7."/>
      <w:lvlJc w:val="left"/>
      <w:pPr>
        <w:ind w:left="5040" w:hanging="360"/>
      </w:pPr>
    </w:lvl>
    <w:lvl w:ilvl="7" w:tplc="928ED264">
      <w:start w:val="1"/>
      <w:numFmt w:val="lowerLetter"/>
      <w:lvlText w:val="%8."/>
      <w:lvlJc w:val="left"/>
      <w:pPr>
        <w:ind w:left="5760" w:hanging="360"/>
      </w:pPr>
    </w:lvl>
    <w:lvl w:ilvl="8" w:tplc="C4101F4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1A4620"/>
    <w:multiLevelType w:val="hybridMultilevel"/>
    <w:tmpl w:val="C6568AAC"/>
    <w:lvl w:ilvl="0" w:tplc="5DD4E990">
      <w:start w:val="1"/>
      <w:numFmt w:val="bullet"/>
      <w:lvlText w:val="-"/>
      <w:lvlJc w:val="left"/>
      <w:pPr>
        <w:ind w:left="25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>
    <w:nsid w:val="39F07434"/>
    <w:multiLevelType w:val="multilevel"/>
    <w:tmpl w:val="8A44B5A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abstractNum w:abstractNumId="22">
    <w:nsid w:val="3F8A61E3"/>
    <w:multiLevelType w:val="multilevel"/>
    <w:tmpl w:val="0AAE31B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3">
    <w:nsid w:val="45A57E20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A62212"/>
    <w:multiLevelType w:val="multilevel"/>
    <w:tmpl w:val="9AE8241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5">
    <w:nsid w:val="4D405E64"/>
    <w:multiLevelType w:val="multilevel"/>
    <w:tmpl w:val="D23022F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6">
    <w:nsid w:val="534713E9"/>
    <w:multiLevelType w:val="multilevel"/>
    <w:tmpl w:val="FA62445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7">
    <w:nsid w:val="55155CDE"/>
    <w:multiLevelType w:val="hybridMultilevel"/>
    <w:tmpl w:val="3D66CA54"/>
    <w:lvl w:ilvl="0" w:tplc="07D00138">
      <w:start w:val="2"/>
      <w:numFmt w:val="bullet"/>
      <w:lvlText w:val=""/>
      <w:lvlJc w:val="left"/>
      <w:pPr>
        <w:ind w:left="25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>
    <w:nsid w:val="55B54105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7E0327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655AE9"/>
    <w:multiLevelType w:val="multilevel"/>
    <w:tmpl w:val="BAC224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>
    <w:nsid w:val="692E5E1E"/>
    <w:multiLevelType w:val="multilevel"/>
    <w:tmpl w:val="EF203EC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2">
    <w:nsid w:val="73931C5E"/>
    <w:multiLevelType w:val="hybridMultilevel"/>
    <w:tmpl w:val="EB026BB0"/>
    <w:lvl w:ilvl="0" w:tplc="A26A4D0E">
      <w:start w:val="1"/>
      <w:numFmt w:val="decimal"/>
      <w:lvlText w:val="%1."/>
      <w:lvlJc w:val="left"/>
      <w:pPr>
        <w:ind w:left="720" w:hanging="360"/>
      </w:pPr>
    </w:lvl>
    <w:lvl w:ilvl="1" w:tplc="94B426CC">
      <w:start w:val="1"/>
      <w:numFmt w:val="lowerLetter"/>
      <w:lvlText w:val="%2."/>
      <w:lvlJc w:val="left"/>
      <w:pPr>
        <w:ind w:left="1440" w:hanging="360"/>
      </w:pPr>
    </w:lvl>
    <w:lvl w:ilvl="2" w:tplc="D4648170">
      <w:start w:val="1"/>
      <w:numFmt w:val="lowerRoman"/>
      <w:lvlText w:val="%3."/>
      <w:lvlJc w:val="right"/>
      <w:pPr>
        <w:ind w:left="2160" w:hanging="180"/>
      </w:pPr>
    </w:lvl>
    <w:lvl w:ilvl="3" w:tplc="3A0E7AFA">
      <w:start w:val="1"/>
      <w:numFmt w:val="decimal"/>
      <w:lvlText w:val="%4."/>
      <w:lvlJc w:val="left"/>
      <w:pPr>
        <w:ind w:left="2880" w:hanging="360"/>
      </w:pPr>
    </w:lvl>
    <w:lvl w:ilvl="4" w:tplc="6C1A7F88">
      <w:start w:val="1"/>
      <w:numFmt w:val="lowerLetter"/>
      <w:lvlText w:val="%5."/>
      <w:lvlJc w:val="left"/>
      <w:pPr>
        <w:ind w:left="3600" w:hanging="360"/>
      </w:pPr>
    </w:lvl>
    <w:lvl w:ilvl="5" w:tplc="01C2F198">
      <w:start w:val="1"/>
      <w:numFmt w:val="lowerRoman"/>
      <w:lvlText w:val="%6."/>
      <w:lvlJc w:val="right"/>
      <w:pPr>
        <w:ind w:left="4320" w:hanging="180"/>
      </w:pPr>
    </w:lvl>
    <w:lvl w:ilvl="6" w:tplc="03309832">
      <w:start w:val="1"/>
      <w:numFmt w:val="decimal"/>
      <w:lvlText w:val="%7."/>
      <w:lvlJc w:val="left"/>
      <w:pPr>
        <w:ind w:left="5040" w:hanging="360"/>
      </w:pPr>
    </w:lvl>
    <w:lvl w:ilvl="7" w:tplc="228A88E6">
      <w:start w:val="1"/>
      <w:numFmt w:val="lowerLetter"/>
      <w:lvlText w:val="%8."/>
      <w:lvlJc w:val="left"/>
      <w:pPr>
        <w:ind w:left="5760" w:hanging="360"/>
      </w:pPr>
    </w:lvl>
    <w:lvl w:ilvl="8" w:tplc="57E6A1AC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5410F9"/>
    <w:multiLevelType w:val="hybridMultilevel"/>
    <w:tmpl w:val="E9667EA2"/>
    <w:lvl w:ilvl="0" w:tplc="79448F1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6628C2"/>
    <w:multiLevelType w:val="hybridMultilevel"/>
    <w:tmpl w:val="C1660F6E"/>
    <w:lvl w:ilvl="0" w:tplc="BD9C7F78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5">
    <w:nsid w:val="79CC5501"/>
    <w:multiLevelType w:val="multilevel"/>
    <w:tmpl w:val="A0A8EC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6">
    <w:nsid w:val="7A7F2C5F"/>
    <w:multiLevelType w:val="multilevel"/>
    <w:tmpl w:val="FA66AF7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7">
    <w:nsid w:val="7B750C7E"/>
    <w:multiLevelType w:val="multilevel"/>
    <w:tmpl w:val="E4E4A7D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8">
    <w:nsid w:val="7CB757C2"/>
    <w:multiLevelType w:val="multilevel"/>
    <w:tmpl w:val="C844793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9">
    <w:nsid w:val="7FE9743C"/>
    <w:multiLevelType w:val="multilevel"/>
    <w:tmpl w:val="EAB029B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num w:numId="1">
    <w:abstractNumId w:val="38"/>
  </w:num>
  <w:num w:numId="2">
    <w:abstractNumId w:val="7"/>
  </w:num>
  <w:num w:numId="3">
    <w:abstractNumId w:val="24"/>
  </w:num>
  <w:num w:numId="4">
    <w:abstractNumId w:val="22"/>
  </w:num>
  <w:num w:numId="5">
    <w:abstractNumId w:val="36"/>
  </w:num>
  <w:num w:numId="6">
    <w:abstractNumId w:val="26"/>
  </w:num>
  <w:num w:numId="7">
    <w:abstractNumId w:val="39"/>
  </w:num>
  <w:num w:numId="8">
    <w:abstractNumId w:val="18"/>
  </w:num>
  <w:num w:numId="9">
    <w:abstractNumId w:val="25"/>
  </w:num>
  <w:num w:numId="10">
    <w:abstractNumId w:val="6"/>
  </w:num>
  <w:num w:numId="11">
    <w:abstractNumId w:val="15"/>
  </w:num>
  <w:num w:numId="12">
    <w:abstractNumId w:val="10"/>
  </w:num>
  <w:num w:numId="13">
    <w:abstractNumId w:val="37"/>
  </w:num>
  <w:num w:numId="14">
    <w:abstractNumId w:val="4"/>
  </w:num>
  <w:num w:numId="15">
    <w:abstractNumId w:val="14"/>
  </w:num>
  <w:num w:numId="16">
    <w:abstractNumId w:val="20"/>
  </w:num>
  <w:num w:numId="17">
    <w:abstractNumId w:val="0"/>
  </w:num>
  <w:num w:numId="18">
    <w:abstractNumId w:val="1"/>
  </w:num>
  <w:num w:numId="19">
    <w:abstractNumId w:val="2"/>
  </w:num>
  <w:num w:numId="20">
    <w:abstractNumId w:val="3"/>
  </w:num>
  <w:num w:numId="21">
    <w:abstractNumId w:val="27"/>
  </w:num>
  <w:num w:numId="22">
    <w:abstractNumId w:val="30"/>
  </w:num>
  <w:num w:numId="23">
    <w:abstractNumId w:val="34"/>
  </w:num>
  <w:num w:numId="24">
    <w:abstractNumId w:val="21"/>
  </w:num>
  <w:num w:numId="25">
    <w:abstractNumId w:val="33"/>
  </w:num>
  <w:num w:numId="26">
    <w:abstractNumId w:val="17"/>
  </w:num>
  <w:num w:numId="27">
    <w:abstractNumId w:val="31"/>
  </w:num>
  <w:num w:numId="28">
    <w:abstractNumId w:val="9"/>
  </w:num>
  <w:num w:numId="29">
    <w:abstractNumId w:val="12"/>
  </w:num>
  <w:num w:numId="30">
    <w:abstractNumId w:val="11"/>
  </w:num>
  <w:num w:numId="31">
    <w:abstractNumId w:val="13"/>
  </w:num>
  <w:num w:numId="32">
    <w:abstractNumId w:val="28"/>
  </w:num>
  <w:num w:numId="33">
    <w:abstractNumId w:val="23"/>
  </w:num>
  <w:num w:numId="34">
    <w:abstractNumId w:val="32"/>
  </w:num>
  <w:num w:numId="35">
    <w:abstractNumId w:val="29"/>
  </w:num>
  <w:num w:numId="36">
    <w:abstractNumId w:val="19"/>
  </w:num>
  <w:num w:numId="37">
    <w:abstractNumId w:val="16"/>
  </w:num>
  <w:num w:numId="38">
    <w:abstractNumId w:val="5"/>
  </w:num>
  <w:num w:numId="39">
    <w:abstractNumId w:val="8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571"/>
    <w:rsid w:val="00002B1A"/>
    <w:rsid w:val="00051FE9"/>
    <w:rsid w:val="000570C4"/>
    <w:rsid w:val="00076B39"/>
    <w:rsid w:val="00082BD4"/>
    <w:rsid w:val="00092998"/>
    <w:rsid w:val="000978EE"/>
    <w:rsid w:val="000C0858"/>
    <w:rsid w:val="000C28B7"/>
    <w:rsid w:val="000F5AC3"/>
    <w:rsid w:val="00102120"/>
    <w:rsid w:val="00111A18"/>
    <w:rsid w:val="001168E7"/>
    <w:rsid w:val="001171FF"/>
    <w:rsid w:val="00154CAA"/>
    <w:rsid w:val="00177989"/>
    <w:rsid w:val="00181DDD"/>
    <w:rsid w:val="001B2453"/>
    <w:rsid w:val="001C0A02"/>
    <w:rsid w:val="001D00DE"/>
    <w:rsid w:val="001E2805"/>
    <w:rsid w:val="00211E39"/>
    <w:rsid w:val="00215D4D"/>
    <w:rsid w:val="0023250B"/>
    <w:rsid w:val="0023498B"/>
    <w:rsid w:val="0023764E"/>
    <w:rsid w:val="00241BAA"/>
    <w:rsid w:val="00284C18"/>
    <w:rsid w:val="002A2A3F"/>
    <w:rsid w:val="002A31BB"/>
    <w:rsid w:val="002D3E70"/>
    <w:rsid w:val="002D4415"/>
    <w:rsid w:val="003201EE"/>
    <w:rsid w:val="00325BBC"/>
    <w:rsid w:val="00351F36"/>
    <w:rsid w:val="00377DB4"/>
    <w:rsid w:val="00383571"/>
    <w:rsid w:val="00392171"/>
    <w:rsid w:val="003A1CD3"/>
    <w:rsid w:val="003C0086"/>
    <w:rsid w:val="003E00A5"/>
    <w:rsid w:val="003E1064"/>
    <w:rsid w:val="00433FBB"/>
    <w:rsid w:val="00444A7A"/>
    <w:rsid w:val="00480700"/>
    <w:rsid w:val="004A3560"/>
    <w:rsid w:val="004C662C"/>
    <w:rsid w:val="004D4E99"/>
    <w:rsid w:val="004F2848"/>
    <w:rsid w:val="00516CD5"/>
    <w:rsid w:val="0053509D"/>
    <w:rsid w:val="005C1E97"/>
    <w:rsid w:val="005C55E1"/>
    <w:rsid w:val="005D7E2F"/>
    <w:rsid w:val="006307A3"/>
    <w:rsid w:val="00634567"/>
    <w:rsid w:val="00637469"/>
    <w:rsid w:val="006D18DC"/>
    <w:rsid w:val="00700DE6"/>
    <w:rsid w:val="007014E9"/>
    <w:rsid w:val="00712D93"/>
    <w:rsid w:val="0076161D"/>
    <w:rsid w:val="00763BC8"/>
    <w:rsid w:val="0079682C"/>
    <w:rsid w:val="007A16F4"/>
    <w:rsid w:val="007A4DB1"/>
    <w:rsid w:val="007A4F2C"/>
    <w:rsid w:val="007B7C9B"/>
    <w:rsid w:val="007D7077"/>
    <w:rsid w:val="007E161B"/>
    <w:rsid w:val="008279A6"/>
    <w:rsid w:val="00831E6C"/>
    <w:rsid w:val="00832904"/>
    <w:rsid w:val="008343E8"/>
    <w:rsid w:val="00835A91"/>
    <w:rsid w:val="00847A47"/>
    <w:rsid w:val="008913BA"/>
    <w:rsid w:val="00892892"/>
    <w:rsid w:val="008D7C3B"/>
    <w:rsid w:val="00907855"/>
    <w:rsid w:val="009473C6"/>
    <w:rsid w:val="00955C97"/>
    <w:rsid w:val="00962122"/>
    <w:rsid w:val="0097227A"/>
    <w:rsid w:val="00975C86"/>
    <w:rsid w:val="00985773"/>
    <w:rsid w:val="009F2EEC"/>
    <w:rsid w:val="00A16869"/>
    <w:rsid w:val="00A25059"/>
    <w:rsid w:val="00A47868"/>
    <w:rsid w:val="00A5068C"/>
    <w:rsid w:val="00A5721E"/>
    <w:rsid w:val="00A900E6"/>
    <w:rsid w:val="00AA0544"/>
    <w:rsid w:val="00AC3821"/>
    <w:rsid w:val="00AE6AAE"/>
    <w:rsid w:val="00AF3DFA"/>
    <w:rsid w:val="00AF4244"/>
    <w:rsid w:val="00AF4E6E"/>
    <w:rsid w:val="00B07943"/>
    <w:rsid w:val="00B41420"/>
    <w:rsid w:val="00B43CA1"/>
    <w:rsid w:val="00B54BF5"/>
    <w:rsid w:val="00B5677A"/>
    <w:rsid w:val="00BD4734"/>
    <w:rsid w:val="00BF11A5"/>
    <w:rsid w:val="00BF38A0"/>
    <w:rsid w:val="00C24EDB"/>
    <w:rsid w:val="00C3687B"/>
    <w:rsid w:val="00C648FA"/>
    <w:rsid w:val="00C71ADC"/>
    <w:rsid w:val="00C80801"/>
    <w:rsid w:val="00CA7E84"/>
    <w:rsid w:val="00CE0E41"/>
    <w:rsid w:val="00CE1A82"/>
    <w:rsid w:val="00D019D9"/>
    <w:rsid w:val="00D1306C"/>
    <w:rsid w:val="00D55B46"/>
    <w:rsid w:val="00D57510"/>
    <w:rsid w:val="00D7065B"/>
    <w:rsid w:val="00D83C9B"/>
    <w:rsid w:val="00DA6D97"/>
    <w:rsid w:val="00DB0C6E"/>
    <w:rsid w:val="00DB4E50"/>
    <w:rsid w:val="00DD086B"/>
    <w:rsid w:val="00DE67CC"/>
    <w:rsid w:val="00DF2FA2"/>
    <w:rsid w:val="00E22014"/>
    <w:rsid w:val="00E463A5"/>
    <w:rsid w:val="00E64F6B"/>
    <w:rsid w:val="00E71491"/>
    <w:rsid w:val="00E966FD"/>
    <w:rsid w:val="00EC5AA6"/>
    <w:rsid w:val="00ED284E"/>
    <w:rsid w:val="00ED6EA8"/>
    <w:rsid w:val="00EE3159"/>
    <w:rsid w:val="00F03D26"/>
    <w:rsid w:val="00F12A08"/>
    <w:rsid w:val="00F51BEA"/>
    <w:rsid w:val="00F93096"/>
    <w:rsid w:val="00FB00A7"/>
    <w:rsid w:val="00FC429C"/>
    <w:rsid w:val="00FD30A8"/>
    <w:rsid w:val="292C203D"/>
    <w:rsid w:val="343E2EA6"/>
    <w:rsid w:val="50A1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6FF8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5">
    <w:basedOn w:val="NormalTable0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NormalTable0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51BEA"/>
    <w:pPr>
      <w:spacing w:line="240" w:lineRule="auto"/>
    </w:pPr>
    <w:rPr>
      <w:rFonts w:ascii="Tahoma" w:hAnsi="Tahoma" w:cs="Angsana New"/>
      <w:sz w:val="16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F51BEA"/>
    <w:rPr>
      <w:rFonts w:ascii="Tahoma" w:hAnsi="Tahoma" w:cs="Angsana New"/>
      <w:sz w:val="16"/>
    </w:rPr>
  </w:style>
  <w:style w:type="paragraph" w:styleId="a9">
    <w:name w:val="header"/>
    <w:basedOn w:val="a"/>
    <w:link w:val="aa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a">
    <w:name w:val="หัวกระดาษ อักขระ"/>
    <w:basedOn w:val="a0"/>
    <w:link w:val="a9"/>
    <w:uiPriority w:val="99"/>
    <w:rsid w:val="00F51BEA"/>
    <w:rPr>
      <w:rFonts w:cs="Cordia New"/>
    </w:rPr>
  </w:style>
  <w:style w:type="paragraph" w:styleId="ab">
    <w:name w:val="footer"/>
    <w:basedOn w:val="a"/>
    <w:link w:val="ac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c">
    <w:name w:val="ท้ายกระดาษ อักขระ"/>
    <w:basedOn w:val="a0"/>
    <w:link w:val="ab"/>
    <w:uiPriority w:val="99"/>
    <w:rsid w:val="00F51BEA"/>
    <w:rPr>
      <w:rFonts w:cs="Cordia New"/>
    </w:rPr>
  </w:style>
  <w:style w:type="paragraph" w:styleId="ad">
    <w:name w:val="caption"/>
    <w:basedOn w:val="a"/>
    <w:next w:val="a"/>
    <w:uiPriority w:val="35"/>
    <w:semiHidden/>
    <w:unhideWhenUsed/>
    <w:qFormat/>
    <w:rsid w:val="00F51BEA"/>
    <w:pPr>
      <w:spacing w:after="200" w:line="240" w:lineRule="auto"/>
    </w:pPr>
    <w:rPr>
      <w:rFonts w:cs="Cordia New"/>
      <w:b/>
      <w:bCs/>
      <w:color w:val="4F81BD" w:themeColor="accent1"/>
      <w:sz w:val="18"/>
      <w:szCs w:val="22"/>
    </w:rPr>
  </w:style>
  <w:style w:type="paragraph" w:styleId="ae">
    <w:name w:val="List Paragraph"/>
    <w:basedOn w:val="a"/>
    <w:link w:val="af"/>
    <w:uiPriority w:val="34"/>
    <w:qFormat/>
    <w:rsid w:val="00D55B46"/>
    <w:pPr>
      <w:ind w:left="720"/>
      <w:contextualSpacing/>
    </w:pPr>
    <w:rPr>
      <w:rFonts w:cs="Cordia New"/>
    </w:rPr>
  </w:style>
  <w:style w:type="paragraph" w:customStyle="1" w:styleId="FreeForm">
    <w:name w:val="Free Form"/>
    <w:rsid w:val="00FB00A7"/>
    <w:pPr>
      <w:spacing w:line="240" w:lineRule="auto"/>
    </w:pPr>
    <w:rPr>
      <w:rFonts w:ascii="Helvetica" w:eastAsia="ヒラギノ角ゴ Pro W3" w:hAnsi="Helvetica" w:cs="Times New Roman"/>
      <w:sz w:val="24"/>
    </w:rPr>
  </w:style>
  <w:style w:type="table" w:styleId="af0">
    <w:name w:val="Table Grid"/>
    <w:basedOn w:val="a1"/>
    <w:uiPriority w:val="39"/>
    <w:rsid w:val="00FB00A7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">
    <w:name w:val="รายการย่อหน้า อักขระ"/>
    <w:basedOn w:val="a0"/>
    <w:link w:val="ae"/>
    <w:uiPriority w:val="34"/>
    <w:rsid w:val="00325BBC"/>
    <w:rPr>
      <w:rFonts w:cs="Cordia New"/>
    </w:rPr>
  </w:style>
  <w:style w:type="character" w:customStyle="1" w:styleId="words">
    <w:name w:val="words"/>
    <w:basedOn w:val="a0"/>
    <w:rsid w:val="00CE1A82"/>
  </w:style>
  <w:style w:type="paragraph" w:customStyle="1" w:styleId="Default">
    <w:name w:val="Default"/>
    <w:rsid w:val="00BF11A5"/>
    <w:pPr>
      <w:autoSpaceDE w:val="0"/>
      <w:autoSpaceDN w:val="0"/>
      <w:adjustRightInd w:val="0"/>
      <w:spacing w:line="240" w:lineRule="auto"/>
    </w:pPr>
    <w:rPr>
      <w:rFonts w:ascii="Cordia New" w:eastAsiaTheme="minorHAnsi" w:hAnsi="Cordia New" w:cs="Cordia New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ED6EA8"/>
    <w:pPr>
      <w:tabs>
        <w:tab w:val="left" w:pos="1320"/>
        <w:tab w:val="right" w:leader="dot" w:pos="9016"/>
      </w:tabs>
      <w:spacing w:after="100"/>
      <w:ind w:left="993" w:hanging="284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D6EA8"/>
    <w:pPr>
      <w:tabs>
        <w:tab w:val="left" w:pos="1418"/>
        <w:tab w:val="right" w:leader="dot" w:pos="9016"/>
      </w:tabs>
      <w:spacing w:after="100"/>
      <w:ind w:left="1560" w:hanging="567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ED6EA8"/>
    <w:pPr>
      <w:spacing w:after="100"/>
      <w:ind w:left="440" w:firstLine="720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ED6EA8"/>
    <w:pPr>
      <w:spacing w:before="24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paragraph" w:styleId="af2">
    <w:name w:val="Body Text"/>
    <w:basedOn w:val="a"/>
    <w:link w:val="af3"/>
    <w:rsid w:val="00392171"/>
    <w:pPr>
      <w:spacing w:after="120" w:line="240" w:lineRule="auto"/>
      <w:jc w:val="both"/>
    </w:pPr>
    <w:rPr>
      <w:rFonts w:eastAsia="Times New Roman" w:cs="Times New Roman"/>
      <w:color w:val="auto"/>
      <w:lang w:val="en-AU" w:bidi="ar-SA"/>
    </w:rPr>
  </w:style>
  <w:style w:type="character" w:customStyle="1" w:styleId="af3">
    <w:name w:val="เนื้อความ อักขระ"/>
    <w:basedOn w:val="a0"/>
    <w:link w:val="af2"/>
    <w:rsid w:val="00392171"/>
    <w:rPr>
      <w:rFonts w:eastAsia="Times New Roman" w:cs="Times New Roman"/>
      <w:color w:val="auto"/>
      <w:lang w:val="en-AU" w:bidi="ar-SA"/>
    </w:rPr>
  </w:style>
  <w:style w:type="paragraph" w:styleId="af4">
    <w:name w:val="Normal (Web)"/>
    <w:basedOn w:val="a"/>
    <w:uiPriority w:val="99"/>
    <w:unhideWhenUsed/>
    <w:rsid w:val="0097227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character" w:customStyle="1" w:styleId="apple-converted-space">
    <w:name w:val="apple-converted-space"/>
    <w:basedOn w:val="a0"/>
    <w:rsid w:val="0097227A"/>
  </w:style>
  <w:style w:type="character" w:styleId="af5">
    <w:name w:val="Hyperlink"/>
    <w:basedOn w:val="a0"/>
    <w:uiPriority w:val="99"/>
    <w:unhideWhenUsed/>
    <w:rsid w:val="0097227A"/>
    <w:rPr>
      <w:color w:val="0000FF"/>
      <w:u w:val="single"/>
    </w:rPr>
  </w:style>
  <w:style w:type="table" w:customStyle="1" w:styleId="GridTable6Colorful">
    <w:name w:val="Grid Table 6 Colorful"/>
    <w:basedOn w:val="a1"/>
    <w:uiPriority w:val="51"/>
    <w:rsid w:val="003C0086"/>
    <w:pPr>
      <w:spacing w:line="240" w:lineRule="auto"/>
    </w:pPr>
    <w:rPr>
      <w:rFonts w:asciiTheme="minorHAnsi" w:eastAsiaTheme="minorHAnsi" w:hAnsiTheme="minorHAnsi" w:cstheme="minorBidi"/>
      <w:color w:val="000000" w:themeColor="text1"/>
      <w:szCs w:val="28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3">
    <w:name w:val="Grid Table 4 Accent 3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Accent2">
    <w:name w:val="Grid Table 4 Accent 2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Accent4">
    <w:name w:val="Grid Table 4 Accent 4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paragraph">
    <w:name w:val="paragraph"/>
    <w:basedOn w:val="a"/>
    <w:rsid w:val="00AF3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8"/>
      <w:szCs w:val="28"/>
    </w:rPr>
  </w:style>
  <w:style w:type="table" w:customStyle="1" w:styleId="GridTable4">
    <w:name w:val="Grid Table 4"/>
    <w:basedOn w:val="a1"/>
    <w:uiPriority w:val="49"/>
    <w:rsid w:val="00AF3DFA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No Spacing"/>
    <w:link w:val="af7"/>
    <w:uiPriority w:val="1"/>
    <w:qFormat/>
    <w:rsid w:val="00211E39"/>
    <w:pPr>
      <w:spacing w:line="240" w:lineRule="auto"/>
    </w:pPr>
    <w:rPr>
      <w:rFonts w:asciiTheme="minorHAnsi" w:eastAsiaTheme="minorEastAsia" w:hAnsiTheme="minorHAnsi" w:cstheme="minorBidi"/>
      <w:color w:val="auto"/>
      <w:sz w:val="28"/>
      <w:szCs w:val="28"/>
    </w:rPr>
  </w:style>
  <w:style w:type="character" w:customStyle="1" w:styleId="af7">
    <w:name w:val="ไม่มีการเว้นระยะห่าง อักขระ"/>
    <w:basedOn w:val="a0"/>
    <w:link w:val="af6"/>
    <w:uiPriority w:val="1"/>
    <w:rsid w:val="00211E39"/>
    <w:rPr>
      <w:rFonts w:asciiTheme="minorHAnsi" w:eastAsiaTheme="minorEastAsia" w:hAnsiTheme="minorHAnsi" w:cstheme="minorBidi"/>
      <w:color w:val="auto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5">
    <w:basedOn w:val="NormalTable0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NormalTable0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51BEA"/>
    <w:pPr>
      <w:spacing w:line="240" w:lineRule="auto"/>
    </w:pPr>
    <w:rPr>
      <w:rFonts w:ascii="Tahoma" w:hAnsi="Tahoma" w:cs="Angsana New"/>
      <w:sz w:val="16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F51BEA"/>
    <w:rPr>
      <w:rFonts w:ascii="Tahoma" w:hAnsi="Tahoma" w:cs="Angsana New"/>
      <w:sz w:val="16"/>
    </w:rPr>
  </w:style>
  <w:style w:type="paragraph" w:styleId="a9">
    <w:name w:val="header"/>
    <w:basedOn w:val="a"/>
    <w:link w:val="aa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a">
    <w:name w:val="หัวกระดาษ อักขระ"/>
    <w:basedOn w:val="a0"/>
    <w:link w:val="a9"/>
    <w:uiPriority w:val="99"/>
    <w:rsid w:val="00F51BEA"/>
    <w:rPr>
      <w:rFonts w:cs="Cordia New"/>
    </w:rPr>
  </w:style>
  <w:style w:type="paragraph" w:styleId="ab">
    <w:name w:val="footer"/>
    <w:basedOn w:val="a"/>
    <w:link w:val="ac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ac">
    <w:name w:val="ท้ายกระดาษ อักขระ"/>
    <w:basedOn w:val="a0"/>
    <w:link w:val="ab"/>
    <w:uiPriority w:val="99"/>
    <w:rsid w:val="00F51BEA"/>
    <w:rPr>
      <w:rFonts w:cs="Cordia New"/>
    </w:rPr>
  </w:style>
  <w:style w:type="paragraph" w:styleId="ad">
    <w:name w:val="caption"/>
    <w:basedOn w:val="a"/>
    <w:next w:val="a"/>
    <w:uiPriority w:val="35"/>
    <w:semiHidden/>
    <w:unhideWhenUsed/>
    <w:qFormat/>
    <w:rsid w:val="00F51BEA"/>
    <w:pPr>
      <w:spacing w:after="200" w:line="240" w:lineRule="auto"/>
    </w:pPr>
    <w:rPr>
      <w:rFonts w:cs="Cordia New"/>
      <w:b/>
      <w:bCs/>
      <w:color w:val="4F81BD" w:themeColor="accent1"/>
      <w:sz w:val="18"/>
      <w:szCs w:val="22"/>
    </w:rPr>
  </w:style>
  <w:style w:type="paragraph" w:styleId="ae">
    <w:name w:val="List Paragraph"/>
    <w:basedOn w:val="a"/>
    <w:link w:val="af"/>
    <w:uiPriority w:val="34"/>
    <w:qFormat/>
    <w:rsid w:val="00D55B46"/>
    <w:pPr>
      <w:ind w:left="720"/>
      <w:contextualSpacing/>
    </w:pPr>
    <w:rPr>
      <w:rFonts w:cs="Cordia New"/>
    </w:rPr>
  </w:style>
  <w:style w:type="paragraph" w:customStyle="1" w:styleId="FreeForm">
    <w:name w:val="Free Form"/>
    <w:rsid w:val="00FB00A7"/>
    <w:pPr>
      <w:spacing w:line="240" w:lineRule="auto"/>
    </w:pPr>
    <w:rPr>
      <w:rFonts w:ascii="Helvetica" w:eastAsia="ヒラギノ角ゴ Pro W3" w:hAnsi="Helvetica" w:cs="Times New Roman"/>
      <w:sz w:val="24"/>
    </w:rPr>
  </w:style>
  <w:style w:type="table" w:styleId="af0">
    <w:name w:val="Table Grid"/>
    <w:basedOn w:val="a1"/>
    <w:uiPriority w:val="39"/>
    <w:rsid w:val="00FB00A7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">
    <w:name w:val="รายการย่อหน้า อักขระ"/>
    <w:basedOn w:val="a0"/>
    <w:link w:val="ae"/>
    <w:uiPriority w:val="34"/>
    <w:rsid w:val="00325BBC"/>
    <w:rPr>
      <w:rFonts w:cs="Cordia New"/>
    </w:rPr>
  </w:style>
  <w:style w:type="character" w:customStyle="1" w:styleId="words">
    <w:name w:val="words"/>
    <w:basedOn w:val="a0"/>
    <w:rsid w:val="00CE1A82"/>
  </w:style>
  <w:style w:type="paragraph" w:customStyle="1" w:styleId="Default">
    <w:name w:val="Default"/>
    <w:rsid w:val="00BF11A5"/>
    <w:pPr>
      <w:autoSpaceDE w:val="0"/>
      <w:autoSpaceDN w:val="0"/>
      <w:adjustRightInd w:val="0"/>
      <w:spacing w:line="240" w:lineRule="auto"/>
    </w:pPr>
    <w:rPr>
      <w:rFonts w:ascii="Cordia New" w:eastAsiaTheme="minorHAnsi" w:hAnsi="Cordia New" w:cs="Cordia New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ED6EA8"/>
    <w:pPr>
      <w:tabs>
        <w:tab w:val="left" w:pos="1320"/>
        <w:tab w:val="right" w:leader="dot" w:pos="9016"/>
      </w:tabs>
      <w:spacing w:after="100"/>
      <w:ind w:left="993" w:hanging="284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D6EA8"/>
    <w:pPr>
      <w:tabs>
        <w:tab w:val="left" w:pos="1418"/>
        <w:tab w:val="right" w:leader="dot" w:pos="9016"/>
      </w:tabs>
      <w:spacing w:after="100"/>
      <w:ind w:left="1560" w:hanging="567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ED6EA8"/>
    <w:pPr>
      <w:spacing w:after="100"/>
      <w:ind w:left="440" w:firstLine="720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ED6EA8"/>
    <w:pPr>
      <w:spacing w:before="24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paragraph" w:styleId="af2">
    <w:name w:val="Body Text"/>
    <w:basedOn w:val="a"/>
    <w:link w:val="af3"/>
    <w:rsid w:val="00392171"/>
    <w:pPr>
      <w:spacing w:after="120" w:line="240" w:lineRule="auto"/>
      <w:jc w:val="both"/>
    </w:pPr>
    <w:rPr>
      <w:rFonts w:eastAsia="Times New Roman" w:cs="Times New Roman"/>
      <w:color w:val="auto"/>
      <w:lang w:val="en-AU" w:bidi="ar-SA"/>
    </w:rPr>
  </w:style>
  <w:style w:type="character" w:customStyle="1" w:styleId="af3">
    <w:name w:val="เนื้อความ อักขระ"/>
    <w:basedOn w:val="a0"/>
    <w:link w:val="af2"/>
    <w:rsid w:val="00392171"/>
    <w:rPr>
      <w:rFonts w:eastAsia="Times New Roman" w:cs="Times New Roman"/>
      <w:color w:val="auto"/>
      <w:lang w:val="en-AU" w:bidi="ar-SA"/>
    </w:rPr>
  </w:style>
  <w:style w:type="paragraph" w:styleId="af4">
    <w:name w:val="Normal (Web)"/>
    <w:basedOn w:val="a"/>
    <w:uiPriority w:val="99"/>
    <w:unhideWhenUsed/>
    <w:rsid w:val="0097227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character" w:customStyle="1" w:styleId="apple-converted-space">
    <w:name w:val="apple-converted-space"/>
    <w:basedOn w:val="a0"/>
    <w:rsid w:val="0097227A"/>
  </w:style>
  <w:style w:type="character" w:styleId="af5">
    <w:name w:val="Hyperlink"/>
    <w:basedOn w:val="a0"/>
    <w:uiPriority w:val="99"/>
    <w:unhideWhenUsed/>
    <w:rsid w:val="0097227A"/>
    <w:rPr>
      <w:color w:val="0000FF"/>
      <w:u w:val="single"/>
    </w:rPr>
  </w:style>
  <w:style w:type="table" w:customStyle="1" w:styleId="GridTable6Colorful">
    <w:name w:val="Grid Table 6 Colorful"/>
    <w:basedOn w:val="a1"/>
    <w:uiPriority w:val="51"/>
    <w:rsid w:val="003C0086"/>
    <w:pPr>
      <w:spacing w:line="240" w:lineRule="auto"/>
    </w:pPr>
    <w:rPr>
      <w:rFonts w:asciiTheme="minorHAnsi" w:eastAsiaTheme="minorHAnsi" w:hAnsiTheme="minorHAnsi" w:cstheme="minorBidi"/>
      <w:color w:val="000000" w:themeColor="text1"/>
      <w:szCs w:val="28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3">
    <w:name w:val="Grid Table 4 Accent 3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Accent2">
    <w:name w:val="Grid Table 4 Accent 2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Accent4">
    <w:name w:val="Grid Table 4 Accent 4"/>
    <w:basedOn w:val="a1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paragraph">
    <w:name w:val="paragraph"/>
    <w:basedOn w:val="a"/>
    <w:rsid w:val="00AF3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8"/>
      <w:szCs w:val="28"/>
    </w:rPr>
  </w:style>
  <w:style w:type="table" w:customStyle="1" w:styleId="GridTable4">
    <w:name w:val="Grid Table 4"/>
    <w:basedOn w:val="a1"/>
    <w:uiPriority w:val="49"/>
    <w:rsid w:val="00AF3DFA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No Spacing"/>
    <w:link w:val="af7"/>
    <w:uiPriority w:val="1"/>
    <w:qFormat/>
    <w:rsid w:val="00211E39"/>
    <w:pPr>
      <w:spacing w:line="240" w:lineRule="auto"/>
    </w:pPr>
    <w:rPr>
      <w:rFonts w:asciiTheme="minorHAnsi" w:eastAsiaTheme="minorEastAsia" w:hAnsiTheme="minorHAnsi" w:cstheme="minorBidi"/>
      <w:color w:val="auto"/>
      <w:sz w:val="28"/>
      <w:szCs w:val="28"/>
    </w:rPr>
  </w:style>
  <w:style w:type="character" w:customStyle="1" w:styleId="af7">
    <w:name w:val="ไม่มีการเว้นระยะห่าง อักขระ"/>
    <w:basedOn w:val="a0"/>
    <w:link w:val="af6"/>
    <w:uiPriority w:val="1"/>
    <w:rsid w:val="00211E39"/>
    <w:rPr>
      <w:rFonts w:asciiTheme="minorHAnsi" w:eastAsiaTheme="minorEastAsia" w:hAnsiTheme="minorHAnsi" w:cstheme="minorBidi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hsqldb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hsqldb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hsqldb.org/" TargetMode="External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9A203-6130-4267-94B2-CDC37DC35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24</Pages>
  <Words>1906</Words>
  <Characters>10870</Characters>
  <Application>Microsoft Office Word</Application>
  <DocSecurity>0</DocSecurity>
  <Lines>90</Lines>
  <Paragraphs>25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12751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nexuspump</dc:creator>
  <cp:lastModifiedBy>KKD 2011 V.2</cp:lastModifiedBy>
  <cp:revision>24</cp:revision>
  <dcterms:created xsi:type="dcterms:W3CDTF">2015-07-28T10:33:00Z</dcterms:created>
  <dcterms:modified xsi:type="dcterms:W3CDTF">2015-07-29T06:49:00Z</dcterms:modified>
</cp:coreProperties>
</file>