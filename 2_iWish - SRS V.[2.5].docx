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77B1FBA" w14:textId="78D6EA81" w:rsidR="00211E39" w:rsidRPr="00FF17AB" w:rsidRDefault="00211E39">
      <w:pPr>
        <w:rPr>
          <w:rFonts w:ascii="Times New Roman" w:eastAsia="Times New Roman" w:hAnsi="Times New Roman" w:cstheme="minorBidi"/>
          <w:b/>
          <w:sz w:val="36"/>
          <w:highlight w:val="white"/>
          <w:cs/>
        </w:rPr>
      </w:pPr>
    </w:p>
    <w:p w14:paraId="797D1715" w14:textId="303AD483" w:rsidR="00211E39" w:rsidRPr="0053509D" w:rsidRDefault="00211E39">
      <w:pPr>
        <w:rPr>
          <w:rFonts w:ascii="Times New Roman" w:eastAsia="Times New Roman" w:hAnsi="Times New Roman" w:cs="Times New Roman"/>
          <w:b/>
          <w:sz w:val="36"/>
          <w:highlight w:val="white"/>
        </w:rPr>
      </w:pPr>
    </w:p>
    <w:p w14:paraId="4EEB6BC7" w14:textId="0BFAC825" w:rsidR="00211E39" w:rsidRPr="0053509D" w:rsidRDefault="00211E39">
      <w:pPr>
        <w:rPr>
          <w:rFonts w:ascii="Times New Roman" w:eastAsia="Times New Roman" w:hAnsi="Times New Roman" w:cs="Times New Roman"/>
          <w:b/>
          <w:sz w:val="36"/>
          <w:highlight w:val="white"/>
        </w:rPr>
      </w:pPr>
    </w:p>
    <w:p w14:paraId="3892818B" w14:textId="27BF3A74" w:rsidR="00211E39" w:rsidRPr="0053509D" w:rsidRDefault="00211E39">
      <w:pPr>
        <w:rPr>
          <w:rFonts w:ascii="Times New Roman" w:eastAsia="Times New Roman" w:hAnsi="Times New Roman" w:cs="Times New Roman"/>
          <w:b/>
          <w:sz w:val="36"/>
          <w:highlight w:val="white"/>
        </w:rPr>
      </w:pPr>
    </w:p>
    <w:p w14:paraId="67807993" w14:textId="2958147C" w:rsidR="00211E39" w:rsidRPr="0053509D" w:rsidRDefault="00211E39">
      <w:pPr>
        <w:rPr>
          <w:rFonts w:ascii="Times New Roman" w:eastAsia="Times New Roman" w:hAnsi="Times New Roman" w:cs="Times New Roman"/>
          <w:b/>
          <w:sz w:val="36"/>
          <w:highlight w:val="white"/>
        </w:rPr>
      </w:pPr>
    </w:p>
    <w:p w14:paraId="46C4F290" w14:textId="3A0D9E6D" w:rsidR="00211E39" w:rsidRPr="0053509D" w:rsidRDefault="00211E39">
      <w:pPr>
        <w:rPr>
          <w:rFonts w:ascii="Times New Roman" w:eastAsia="Times New Roman" w:hAnsi="Times New Roman" w:cs="Times New Roman"/>
          <w:b/>
          <w:sz w:val="36"/>
          <w:highlight w:val="white"/>
        </w:rPr>
      </w:pPr>
    </w:p>
    <w:p w14:paraId="0C9A6950" w14:textId="5F040619" w:rsidR="00211E39" w:rsidRPr="0053509D" w:rsidRDefault="00211E39">
      <w:pPr>
        <w:rPr>
          <w:rFonts w:ascii="Times New Roman" w:eastAsia="Times New Roman" w:hAnsi="Times New Roman" w:cs="Times New Roman"/>
          <w:b/>
          <w:sz w:val="36"/>
          <w:highlight w:val="white"/>
        </w:rPr>
      </w:pPr>
    </w:p>
    <w:p w14:paraId="1AC6E43A" w14:textId="2F831F10" w:rsidR="00211E39" w:rsidRPr="0053509D" w:rsidRDefault="00211E39">
      <w:pPr>
        <w:rPr>
          <w:rFonts w:ascii="Times New Roman" w:eastAsia="Times New Roman" w:hAnsi="Times New Roman" w:cs="Times New Roman"/>
          <w:b/>
          <w:sz w:val="36"/>
          <w:highlight w:val="white"/>
        </w:rPr>
      </w:pPr>
    </w:p>
    <w:p w14:paraId="5B2E4775" w14:textId="38DCFBAB" w:rsidR="00211E39" w:rsidRPr="0053509D" w:rsidRDefault="00211E39">
      <w:pPr>
        <w:rPr>
          <w:rFonts w:ascii="Times New Roman" w:eastAsia="Times New Roman" w:hAnsi="Times New Roman" w:cs="Times New Roman"/>
          <w:b/>
          <w:sz w:val="36"/>
          <w:highlight w:val="white"/>
        </w:rPr>
      </w:pPr>
    </w:p>
    <w:p w14:paraId="19782ACC" w14:textId="6FF96679" w:rsidR="00211E39" w:rsidRPr="0053509D" w:rsidRDefault="00211E39">
      <w:pPr>
        <w:rPr>
          <w:rFonts w:ascii="Times New Roman" w:eastAsia="Times New Roman" w:hAnsi="Times New Roman" w:cs="Times New Roman"/>
          <w:b/>
          <w:sz w:val="36"/>
          <w:highlight w:val="white"/>
        </w:rPr>
      </w:pPr>
    </w:p>
    <w:p w14:paraId="75F80EAF" w14:textId="1216E33F" w:rsidR="00211E39" w:rsidRPr="0053509D" w:rsidRDefault="00211E39">
      <w:pPr>
        <w:rPr>
          <w:rFonts w:ascii="Times New Roman" w:eastAsia="Times New Roman" w:hAnsi="Times New Roman" w:cs="Times New Roman"/>
          <w:b/>
          <w:sz w:val="36"/>
          <w:highlight w:val="white"/>
        </w:rPr>
      </w:pPr>
    </w:p>
    <w:p w14:paraId="4858376D" w14:textId="2BB9D5C5" w:rsidR="00211E39" w:rsidRPr="0053509D" w:rsidRDefault="001168E7">
      <w:pPr>
        <w:rPr>
          <w:rFonts w:ascii="Times New Roman" w:eastAsia="Times New Roman" w:hAnsi="Times New Roman" w:cs="Times New Roman"/>
          <w:b/>
          <w:sz w:val="36"/>
          <w:highlight w:val="white"/>
        </w:rPr>
      </w:pPr>
      <w:r w:rsidRPr="0053509D">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5ECA2D68" wp14:editId="7A53AEFD">
                <wp:simplePos x="0" y="0"/>
                <wp:positionH relativeFrom="column">
                  <wp:posOffset>-9525</wp:posOffset>
                </wp:positionH>
                <wp:positionV relativeFrom="paragraph">
                  <wp:posOffset>97155</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0FBAAF3A" w14:textId="12F1FB35" w:rsidR="00116A50" w:rsidRPr="00211E39" w:rsidRDefault="00116A50" w:rsidP="00211E39">
                            <w:pPr>
                              <w:jc w:val="center"/>
                              <w:rPr>
                                <w:rFonts w:ascii="Times New Roman" w:eastAsia="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Angsana New"/>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Requirement Specification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ECA2D68" id="_x0000_t202" coordsize="21600,21600" o:spt="202" path="m,l,21600r21600,l21600,xe">
                <v:stroke joinstyle="miter"/>
                <v:path gradientshapeok="t" o:connecttype="rect"/>
              </v:shapetype>
              <v:shape id="Text Box 48" o:spid="_x0000_s1026" type="#_x0000_t202" style="position:absolute;margin-left:-.75pt;margin-top:7.65pt;width:2in;height:2in;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y+2JAIAAFc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" filled="f" stroked="f">
                <v:textbox style="mso-fit-shape-to-text:t">
                  <w:txbxContent>
                    <w:p w14:paraId="0FBAAF3A" w14:textId="12F1FB35" w:rsidR="00116A50" w:rsidRPr="00211E39" w:rsidRDefault="00116A50" w:rsidP="00211E39">
                      <w:pPr>
                        <w:jc w:val="center"/>
                        <w:rPr>
                          <w:rFonts w:ascii="Times New Roman" w:eastAsia="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Angsana New"/>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Requirement Specification</w:t>
                      </w:r>
                    </w:p>
                  </w:txbxContent>
                </v:textbox>
              </v:shape>
            </w:pict>
          </mc:Fallback>
        </mc:AlternateContent>
      </w:r>
    </w:p>
    <w:p w14:paraId="7B532124" w14:textId="3461EC7A" w:rsidR="00211E39" w:rsidRPr="0053509D" w:rsidRDefault="00211E39">
      <w:pPr>
        <w:rPr>
          <w:rFonts w:ascii="Times New Roman" w:eastAsia="Times New Roman" w:hAnsi="Times New Roman" w:cs="Times New Roman"/>
          <w:b/>
          <w:sz w:val="36"/>
          <w:highlight w:val="white"/>
        </w:rPr>
      </w:pPr>
    </w:p>
    <w:p w14:paraId="3F2B6C65" w14:textId="7EAAB197" w:rsidR="00211E39" w:rsidRPr="0053509D" w:rsidRDefault="00211E39">
      <w:pPr>
        <w:rPr>
          <w:rFonts w:ascii="Times New Roman" w:eastAsia="Times New Roman" w:hAnsi="Times New Roman" w:cs="Times New Roman"/>
          <w:b/>
          <w:sz w:val="36"/>
          <w:highlight w:val="white"/>
        </w:rPr>
      </w:pPr>
    </w:p>
    <w:p w14:paraId="6120F2DA" w14:textId="77777777" w:rsidR="001168E7" w:rsidRPr="0053509D" w:rsidRDefault="001168E7">
      <w:pPr>
        <w:rPr>
          <w:rFonts w:ascii="Times New Roman" w:eastAsia="Times New Roman" w:hAnsi="Times New Roman" w:cs="Times New Roman"/>
          <w:b/>
          <w:sz w:val="36"/>
          <w:highlight w:val="white"/>
        </w:rPr>
      </w:pPr>
    </w:p>
    <w:p w14:paraId="48116C90" w14:textId="77777777" w:rsidR="001168E7" w:rsidRPr="0053509D" w:rsidRDefault="001168E7">
      <w:pPr>
        <w:rPr>
          <w:rFonts w:ascii="Times New Roman" w:eastAsia="Times New Roman" w:hAnsi="Times New Roman" w:cs="Times New Roman"/>
          <w:b/>
          <w:sz w:val="36"/>
          <w:highlight w:val="white"/>
        </w:rPr>
      </w:pPr>
    </w:p>
    <w:p w14:paraId="5F7EA235" w14:textId="77777777" w:rsidR="001168E7" w:rsidRPr="0053509D" w:rsidRDefault="001168E7">
      <w:pPr>
        <w:rPr>
          <w:rFonts w:ascii="Times New Roman" w:eastAsia="Times New Roman" w:hAnsi="Times New Roman" w:cs="Times New Roman"/>
          <w:b/>
          <w:sz w:val="36"/>
          <w:highlight w:val="white"/>
        </w:rPr>
      </w:pPr>
    </w:p>
    <w:p w14:paraId="1821B98D" w14:textId="77777777" w:rsidR="001168E7" w:rsidRPr="0053509D" w:rsidRDefault="001168E7">
      <w:pPr>
        <w:rPr>
          <w:rFonts w:ascii="Times New Roman" w:eastAsia="Times New Roman" w:hAnsi="Times New Roman" w:cs="Times New Roman"/>
          <w:b/>
          <w:sz w:val="36"/>
          <w:highlight w:val="white"/>
        </w:rPr>
      </w:pPr>
    </w:p>
    <w:p w14:paraId="60D81815" w14:textId="77777777" w:rsidR="001168E7" w:rsidRPr="0053509D" w:rsidRDefault="001168E7">
      <w:pPr>
        <w:rPr>
          <w:rFonts w:ascii="Times New Roman" w:eastAsia="Times New Roman" w:hAnsi="Times New Roman" w:cs="Times New Roman"/>
          <w:b/>
          <w:sz w:val="36"/>
          <w:highlight w:val="white"/>
        </w:rPr>
      </w:pPr>
    </w:p>
    <w:p w14:paraId="5D20D0DE" w14:textId="77777777" w:rsidR="001168E7" w:rsidRPr="0053509D" w:rsidRDefault="001168E7">
      <w:pPr>
        <w:rPr>
          <w:rFonts w:ascii="Times New Roman" w:eastAsia="Times New Roman" w:hAnsi="Times New Roman" w:cs="Times New Roman"/>
          <w:b/>
          <w:sz w:val="36"/>
          <w:highlight w:val="white"/>
        </w:rPr>
      </w:pPr>
    </w:p>
    <w:p w14:paraId="4EF9BC6C" w14:textId="77777777" w:rsidR="001168E7" w:rsidRPr="0053509D" w:rsidRDefault="001168E7">
      <w:pPr>
        <w:rPr>
          <w:rFonts w:ascii="Times New Roman" w:eastAsia="Times New Roman" w:hAnsi="Times New Roman" w:cs="Times New Roman"/>
          <w:b/>
          <w:sz w:val="36"/>
          <w:highlight w:val="white"/>
        </w:rPr>
      </w:pPr>
    </w:p>
    <w:p w14:paraId="5DBE6B07" w14:textId="77777777" w:rsidR="001168E7" w:rsidRDefault="001168E7">
      <w:pPr>
        <w:rPr>
          <w:rFonts w:ascii="Times New Roman" w:eastAsia="Times New Roman" w:hAnsi="Times New Roman" w:cs="Times New Roman"/>
          <w:b/>
          <w:sz w:val="36"/>
          <w:highlight w:val="white"/>
        </w:rPr>
      </w:pPr>
    </w:p>
    <w:p w14:paraId="65B96211" w14:textId="77777777" w:rsidR="00536247" w:rsidRPr="0053509D" w:rsidRDefault="00536247">
      <w:pPr>
        <w:rPr>
          <w:rFonts w:ascii="Times New Roman" w:eastAsia="Times New Roman" w:hAnsi="Times New Roman" w:cs="Times New Roman"/>
          <w:b/>
          <w:sz w:val="36"/>
          <w:highlight w:val="white"/>
        </w:rPr>
      </w:pPr>
    </w:p>
    <w:p w14:paraId="6D1CC5AE" w14:textId="77777777" w:rsidR="001168E7" w:rsidRPr="0053509D" w:rsidRDefault="001168E7">
      <w:pPr>
        <w:rPr>
          <w:rFonts w:ascii="Times New Roman" w:eastAsia="Times New Roman" w:hAnsi="Times New Roman" w:cs="Times New Roman"/>
          <w:b/>
          <w:sz w:val="36"/>
          <w:highlight w:val="white"/>
        </w:rPr>
      </w:pPr>
    </w:p>
    <w:p w14:paraId="7FEA4484" w14:textId="77777777" w:rsidR="00211E39" w:rsidRPr="0053509D" w:rsidRDefault="00211E39">
      <w:pPr>
        <w:rPr>
          <w:rFonts w:ascii="Times New Roman" w:eastAsia="Times New Roman" w:hAnsi="Times New Roman" w:cs="Times New Roman"/>
          <w:b/>
          <w:sz w:val="36"/>
          <w:highlight w:val="white"/>
        </w:rPr>
      </w:pPr>
    </w:p>
    <w:p w14:paraId="59537662" w14:textId="77777777" w:rsidR="00211E39" w:rsidRPr="0053509D" w:rsidRDefault="00211E39">
      <w:pPr>
        <w:rPr>
          <w:rFonts w:ascii="Times New Roman" w:eastAsia="Times New Roman" w:hAnsi="Times New Roman" w:cs="Times New Roman"/>
          <w:b/>
          <w:sz w:val="36"/>
          <w:highlight w:val="white"/>
        </w:rPr>
      </w:pPr>
    </w:p>
    <w:p w14:paraId="71F1864F" w14:textId="77777777" w:rsidR="00211E39" w:rsidRPr="0053509D" w:rsidRDefault="00211E39">
      <w:pPr>
        <w:rPr>
          <w:rFonts w:ascii="Times New Roman" w:eastAsia="Times New Roman" w:hAnsi="Times New Roman" w:cs="Times New Roman"/>
          <w:b/>
          <w:sz w:val="36"/>
          <w:highlight w:val="white"/>
        </w:rPr>
      </w:pPr>
    </w:p>
    <w:p w14:paraId="59BA7670" w14:textId="77777777" w:rsidR="00211E39" w:rsidRPr="0053509D" w:rsidRDefault="00211E39">
      <w:pPr>
        <w:rPr>
          <w:rFonts w:ascii="Times New Roman" w:eastAsia="Times New Roman" w:hAnsi="Times New Roman" w:cs="Times New Roman"/>
          <w:b/>
          <w:sz w:val="36"/>
          <w:highlight w:val="white"/>
        </w:rPr>
      </w:pPr>
    </w:p>
    <w:p w14:paraId="615E9CB3" w14:textId="77777777" w:rsidR="00211E39" w:rsidRPr="0053509D" w:rsidRDefault="00211E39">
      <w:pPr>
        <w:rPr>
          <w:rFonts w:ascii="Times New Roman" w:eastAsia="Times New Roman" w:hAnsi="Times New Roman" w:cs="Times New Roman"/>
          <w:b/>
          <w:sz w:val="36"/>
          <w:highlight w:val="white"/>
        </w:rPr>
      </w:pPr>
    </w:p>
    <w:p w14:paraId="4C370645" w14:textId="77777777" w:rsidR="00383571" w:rsidRPr="0053509D" w:rsidRDefault="00F51BEA">
      <w:pPr>
        <w:rPr>
          <w:rFonts w:ascii="Times New Roman" w:hAnsi="Times New Roman" w:cs="Times New Roman"/>
        </w:rPr>
      </w:pPr>
      <w:r w:rsidRPr="0053509D">
        <w:rPr>
          <w:rFonts w:ascii="Times New Roman" w:eastAsia="Times New Roman" w:hAnsi="Times New Roman" w:cs="Times New Roman"/>
          <w:b/>
          <w:sz w:val="36"/>
          <w:highlight w:val="white"/>
        </w:rPr>
        <w:lastRenderedPageBreak/>
        <w:t>Document History</w:t>
      </w:r>
    </w:p>
    <w:tbl>
      <w:tblPr>
        <w:tblStyle w:val="a"/>
        <w:tblW w:w="9918"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57"/>
        <w:gridCol w:w="2647"/>
        <w:gridCol w:w="1109"/>
        <w:gridCol w:w="955"/>
        <w:gridCol w:w="890"/>
        <w:gridCol w:w="1034"/>
        <w:gridCol w:w="1226"/>
      </w:tblGrid>
      <w:tr w:rsidR="00383571" w:rsidRPr="0053509D" w14:paraId="61F158F9" w14:textId="77777777" w:rsidTr="001D00DE">
        <w:trPr>
          <w:trHeight w:val="777"/>
        </w:trPr>
        <w:tc>
          <w:tcPr>
            <w:tcW w:w="2057" w:type="dxa"/>
            <w:tcBorders>
              <w:top w:val="single" w:sz="8" w:space="0" w:color="000000"/>
              <w:left w:val="single" w:sz="8" w:space="0" w:color="000000"/>
              <w:bottom w:val="single" w:sz="8" w:space="0" w:color="000000"/>
              <w:right w:val="single" w:sz="8" w:space="0" w:color="000000"/>
            </w:tcBorders>
            <w:shd w:val="clear" w:color="auto" w:fill="262626"/>
            <w:tcMar>
              <w:top w:w="100" w:type="dxa"/>
              <w:left w:w="100" w:type="dxa"/>
              <w:bottom w:w="100" w:type="dxa"/>
              <w:right w:w="100" w:type="dxa"/>
            </w:tcMar>
          </w:tcPr>
          <w:p w14:paraId="69D26D68" w14:textId="77777777" w:rsidR="00383571" w:rsidRPr="0053509D" w:rsidRDefault="00F51BEA">
            <w:pPr>
              <w:ind w:left="140" w:right="140"/>
              <w:contextualSpacing w:val="0"/>
              <w:jc w:val="center"/>
              <w:rPr>
                <w:rFonts w:ascii="Times New Roman" w:hAnsi="Times New Roman" w:cs="Times New Roman"/>
              </w:rPr>
            </w:pPr>
            <w:r w:rsidRPr="0053509D">
              <w:rPr>
                <w:rFonts w:ascii="Times New Roman" w:eastAsia="Times New Roman" w:hAnsi="Times New Roman" w:cs="Times New Roman"/>
                <w:b/>
                <w:color w:val="FFFFFF"/>
                <w:sz w:val="20"/>
                <w:shd w:val="clear" w:color="auto" w:fill="262626"/>
              </w:rPr>
              <w:t>Document Name</w:t>
            </w:r>
          </w:p>
        </w:tc>
        <w:tc>
          <w:tcPr>
            <w:tcW w:w="2647" w:type="dxa"/>
            <w:tcBorders>
              <w:top w:val="single" w:sz="8" w:space="0" w:color="000000"/>
              <w:bottom w:val="single" w:sz="8" w:space="0" w:color="000000"/>
              <w:right w:val="single" w:sz="8" w:space="0" w:color="000000"/>
            </w:tcBorders>
            <w:shd w:val="clear" w:color="auto" w:fill="262626"/>
            <w:tcMar>
              <w:top w:w="100" w:type="dxa"/>
              <w:left w:w="100" w:type="dxa"/>
              <w:bottom w:w="100" w:type="dxa"/>
              <w:right w:w="100" w:type="dxa"/>
            </w:tcMar>
          </w:tcPr>
          <w:p w14:paraId="40F1E528" w14:textId="77777777" w:rsidR="00383571" w:rsidRPr="0053509D" w:rsidRDefault="00F51BEA">
            <w:pPr>
              <w:ind w:left="140" w:right="140"/>
              <w:contextualSpacing w:val="0"/>
              <w:jc w:val="center"/>
              <w:rPr>
                <w:rFonts w:ascii="Times New Roman" w:hAnsi="Times New Roman" w:cs="Times New Roman"/>
              </w:rPr>
            </w:pPr>
            <w:r w:rsidRPr="0053509D">
              <w:rPr>
                <w:rFonts w:ascii="Times New Roman" w:eastAsia="Times New Roman" w:hAnsi="Times New Roman" w:cs="Times New Roman"/>
                <w:b/>
                <w:color w:val="FFFFFF"/>
                <w:sz w:val="20"/>
                <w:shd w:val="clear" w:color="auto" w:fill="262626"/>
              </w:rPr>
              <w:t>Version</w:t>
            </w:r>
          </w:p>
        </w:tc>
        <w:tc>
          <w:tcPr>
            <w:tcW w:w="1109" w:type="dxa"/>
            <w:tcBorders>
              <w:top w:val="single" w:sz="8" w:space="0" w:color="000000"/>
              <w:bottom w:val="single" w:sz="8" w:space="0" w:color="000000"/>
              <w:right w:val="single" w:sz="8" w:space="0" w:color="000000"/>
            </w:tcBorders>
            <w:shd w:val="clear" w:color="auto" w:fill="262626"/>
            <w:tcMar>
              <w:top w:w="100" w:type="dxa"/>
              <w:left w:w="100" w:type="dxa"/>
              <w:bottom w:w="100" w:type="dxa"/>
              <w:right w:w="100" w:type="dxa"/>
            </w:tcMar>
          </w:tcPr>
          <w:p w14:paraId="216651B1" w14:textId="77777777" w:rsidR="00383571" w:rsidRPr="0053509D" w:rsidRDefault="00F51BEA">
            <w:pPr>
              <w:ind w:left="140" w:right="140"/>
              <w:contextualSpacing w:val="0"/>
              <w:jc w:val="center"/>
              <w:rPr>
                <w:rFonts w:ascii="Times New Roman" w:hAnsi="Times New Roman" w:cs="Times New Roman"/>
              </w:rPr>
            </w:pPr>
            <w:r w:rsidRPr="0053509D">
              <w:rPr>
                <w:rFonts w:ascii="Times New Roman" w:eastAsia="Times New Roman" w:hAnsi="Times New Roman" w:cs="Times New Roman"/>
                <w:b/>
                <w:color w:val="FFFFFF"/>
                <w:sz w:val="20"/>
                <w:shd w:val="clear" w:color="auto" w:fill="262626"/>
              </w:rPr>
              <w:t>Status</w:t>
            </w:r>
          </w:p>
        </w:tc>
        <w:tc>
          <w:tcPr>
            <w:tcW w:w="955" w:type="dxa"/>
            <w:tcBorders>
              <w:top w:val="single" w:sz="8" w:space="0" w:color="000000"/>
              <w:bottom w:val="single" w:sz="8" w:space="0" w:color="000000"/>
              <w:right w:val="single" w:sz="8" w:space="0" w:color="000000"/>
            </w:tcBorders>
            <w:shd w:val="clear" w:color="auto" w:fill="262626"/>
            <w:tcMar>
              <w:top w:w="100" w:type="dxa"/>
              <w:left w:w="100" w:type="dxa"/>
              <w:bottom w:w="100" w:type="dxa"/>
              <w:right w:w="100" w:type="dxa"/>
            </w:tcMar>
          </w:tcPr>
          <w:p w14:paraId="6F6B6FC8" w14:textId="77777777" w:rsidR="00383571" w:rsidRPr="0053509D" w:rsidRDefault="00F51BEA">
            <w:pPr>
              <w:ind w:left="140" w:right="140"/>
              <w:contextualSpacing w:val="0"/>
              <w:jc w:val="center"/>
              <w:rPr>
                <w:rFonts w:ascii="Times New Roman" w:hAnsi="Times New Roman" w:cs="Times New Roman"/>
              </w:rPr>
            </w:pPr>
            <w:r w:rsidRPr="0053509D">
              <w:rPr>
                <w:rFonts w:ascii="Times New Roman" w:eastAsia="Times New Roman" w:hAnsi="Times New Roman" w:cs="Times New Roman"/>
                <w:b/>
                <w:color w:val="FFFFFF"/>
                <w:sz w:val="20"/>
                <w:shd w:val="clear" w:color="auto" w:fill="262626"/>
              </w:rPr>
              <w:t>Date</w:t>
            </w:r>
          </w:p>
        </w:tc>
        <w:tc>
          <w:tcPr>
            <w:tcW w:w="890" w:type="dxa"/>
            <w:tcBorders>
              <w:top w:val="single" w:sz="8" w:space="0" w:color="000000"/>
              <w:bottom w:val="single" w:sz="8" w:space="0" w:color="000000"/>
              <w:right w:val="single" w:sz="8" w:space="0" w:color="000000"/>
            </w:tcBorders>
            <w:shd w:val="clear" w:color="auto" w:fill="262626"/>
            <w:tcMar>
              <w:top w:w="100" w:type="dxa"/>
              <w:left w:w="100" w:type="dxa"/>
              <w:bottom w:w="100" w:type="dxa"/>
              <w:right w:w="100" w:type="dxa"/>
            </w:tcMar>
          </w:tcPr>
          <w:p w14:paraId="0A3414F3" w14:textId="77777777" w:rsidR="00383571" w:rsidRPr="0053509D" w:rsidRDefault="00F51BEA">
            <w:pPr>
              <w:ind w:left="140" w:right="140"/>
              <w:contextualSpacing w:val="0"/>
              <w:jc w:val="center"/>
              <w:rPr>
                <w:rFonts w:ascii="Times New Roman" w:hAnsi="Times New Roman" w:cs="Times New Roman"/>
              </w:rPr>
            </w:pPr>
            <w:r w:rsidRPr="0053509D">
              <w:rPr>
                <w:rFonts w:ascii="Times New Roman" w:eastAsia="Times New Roman" w:hAnsi="Times New Roman" w:cs="Times New Roman"/>
                <w:b/>
                <w:color w:val="FFFFFF"/>
                <w:sz w:val="20"/>
                <w:shd w:val="clear" w:color="auto" w:fill="262626"/>
              </w:rPr>
              <w:t>Viewable</w:t>
            </w:r>
          </w:p>
        </w:tc>
        <w:tc>
          <w:tcPr>
            <w:tcW w:w="1034" w:type="dxa"/>
            <w:tcBorders>
              <w:top w:val="single" w:sz="8" w:space="0" w:color="000000"/>
              <w:bottom w:val="single" w:sz="8" w:space="0" w:color="000000"/>
              <w:right w:val="single" w:sz="8" w:space="0" w:color="000000"/>
            </w:tcBorders>
            <w:shd w:val="clear" w:color="auto" w:fill="262626"/>
            <w:tcMar>
              <w:top w:w="100" w:type="dxa"/>
              <w:left w:w="100" w:type="dxa"/>
              <w:bottom w:w="100" w:type="dxa"/>
              <w:right w:w="100" w:type="dxa"/>
            </w:tcMar>
          </w:tcPr>
          <w:p w14:paraId="20269E8E" w14:textId="77777777" w:rsidR="00383571" w:rsidRPr="0053509D" w:rsidRDefault="00F51BEA">
            <w:pPr>
              <w:ind w:left="140" w:right="140"/>
              <w:contextualSpacing w:val="0"/>
              <w:jc w:val="center"/>
              <w:rPr>
                <w:rFonts w:ascii="Times New Roman" w:hAnsi="Times New Roman" w:cs="Times New Roman"/>
              </w:rPr>
            </w:pPr>
            <w:r w:rsidRPr="0053509D">
              <w:rPr>
                <w:rFonts w:ascii="Times New Roman" w:eastAsia="Times New Roman" w:hAnsi="Times New Roman" w:cs="Times New Roman"/>
                <w:b/>
                <w:color w:val="FFFFFF"/>
                <w:sz w:val="20"/>
                <w:shd w:val="clear" w:color="auto" w:fill="262626"/>
              </w:rPr>
              <w:t>Reviewer</w:t>
            </w:r>
          </w:p>
        </w:tc>
        <w:tc>
          <w:tcPr>
            <w:tcW w:w="1226" w:type="dxa"/>
            <w:tcBorders>
              <w:top w:val="single" w:sz="8" w:space="0" w:color="000000"/>
              <w:bottom w:val="single" w:sz="8" w:space="0" w:color="000000"/>
              <w:right w:val="single" w:sz="8" w:space="0" w:color="000000"/>
            </w:tcBorders>
            <w:shd w:val="clear" w:color="auto" w:fill="262626"/>
            <w:tcMar>
              <w:top w:w="100" w:type="dxa"/>
              <w:left w:w="100" w:type="dxa"/>
              <w:bottom w:w="100" w:type="dxa"/>
              <w:right w:w="100" w:type="dxa"/>
            </w:tcMar>
          </w:tcPr>
          <w:p w14:paraId="05550DCE" w14:textId="77777777" w:rsidR="00383571" w:rsidRPr="0053509D" w:rsidRDefault="00F51BEA">
            <w:pPr>
              <w:ind w:left="140" w:right="140"/>
              <w:contextualSpacing w:val="0"/>
              <w:jc w:val="center"/>
              <w:rPr>
                <w:rFonts w:ascii="Times New Roman" w:hAnsi="Times New Roman" w:cs="Times New Roman"/>
              </w:rPr>
            </w:pPr>
            <w:r w:rsidRPr="0053509D">
              <w:rPr>
                <w:rFonts w:ascii="Times New Roman" w:eastAsia="Times New Roman" w:hAnsi="Times New Roman" w:cs="Times New Roman"/>
                <w:b/>
                <w:color w:val="FFFFFF"/>
                <w:sz w:val="20"/>
                <w:shd w:val="clear" w:color="auto" w:fill="262626"/>
              </w:rPr>
              <w:t>Responsible</w:t>
            </w:r>
          </w:p>
        </w:tc>
      </w:tr>
      <w:tr w:rsidR="00383571" w:rsidRPr="0053509D" w14:paraId="6AED4FCF" w14:textId="77777777" w:rsidTr="001D00DE">
        <w:trPr>
          <w:trHeight w:val="3456"/>
        </w:trPr>
        <w:tc>
          <w:tcPr>
            <w:tcW w:w="2057" w:type="dxa"/>
            <w:tcBorders>
              <w:left w:val="single" w:sz="8" w:space="0" w:color="000000"/>
              <w:right w:val="single" w:sz="8" w:space="0" w:color="000000"/>
            </w:tcBorders>
            <w:tcMar>
              <w:top w:w="100" w:type="dxa"/>
              <w:left w:w="100" w:type="dxa"/>
              <w:bottom w:w="100" w:type="dxa"/>
              <w:right w:w="100" w:type="dxa"/>
            </w:tcMar>
          </w:tcPr>
          <w:p w14:paraId="0AC177B0" w14:textId="57319BEB" w:rsidR="00383571" w:rsidRPr="0053509D" w:rsidRDefault="00CD2764" w:rsidP="00DE67CC">
            <w:pPr>
              <w:ind w:left="140" w:right="140"/>
              <w:contextualSpacing w:val="0"/>
              <w:rPr>
                <w:rFonts w:ascii="Times New Roman" w:hAnsi="Times New Roman" w:cs="Times New Roman"/>
              </w:rPr>
            </w:pPr>
            <w:r>
              <w:rPr>
                <w:rFonts w:ascii="Times New Roman" w:eastAsia="Times New Roman" w:hAnsi="Times New Roman" w:cs="Times New Roman"/>
                <w:sz w:val="20"/>
                <w:highlight w:val="white"/>
              </w:rPr>
              <w:t>iWish - SRS V.[1.0]</w:t>
            </w:r>
            <w:r w:rsidRPr="0053509D">
              <w:rPr>
                <w:rFonts w:ascii="Times New Roman" w:eastAsia="Times New Roman" w:hAnsi="Times New Roman" w:cs="Times New Roman"/>
                <w:sz w:val="20"/>
                <w:highlight w:val="white"/>
              </w:rPr>
              <w:t>.docx</w:t>
            </w:r>
          </w:p>
        </w:tc>
        <w:tc>
          <w:tcPr>
            <w:tcW w:w="2647" w:type="dxa"/>
            <w:tcBorders>
              <w:right w:val="single" w:sz="8" w:space="0" w:color="000000"/>
            </w:tcBorders>
            <w:tcMar>
              <w:top w:w="100" w:type="dxa"/>
              <w:left w:w="100" w:type="dxa"/>
              <w:bottom w:w="100" w:type="dxa"/>
              <w:right w:w="100" w:type="dxa"/>
            </w:tcMar>
          </w:tcPr>
          <w:p w14:paraId="03121717" w14:textId="0FDDD02C" w:rsidR="00DD086B" w:rsidRPr="0053509D" w:rsidRDefault="00DD086B" w:rsidP="00DD086B">
            <w:pPr>
              <w:tabs>
                <w:tab w:val="right" w:pos="9017"/>
              </w:tabs>
              <w:spacing w:after="100"/>
              <w:rPr>
                <w:rFonts w:ascii="Times New Roman" w:hAnsi="Times New Roman" w:cs="Times New Roman"/>
                <w:b/>
                <w:bCs/>
              </w:rPr>
            </w:pPr>
            <w:r w:rsidRPr="0053509D">
              <w:rPr>
                <w:rFonts w:ascii="Times New Roman" w:hAnsi="Times New Roman" w:cs="Times New Roman"/>
                <w:b/>
                <w:bCs/>
              </w:rPr>
              <w:t>Add</w:t>
            </w:r>
          </w:p>
          <w:p w14:paraId="6A4A5530" w14:textId="77777777" w:rsidR="00383571" w:rsidRPr="0053509D" w:rsidRDefault="00ED6EA8" w:rsidP="00ED6EA8">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Introduction</w:t>
            </w:r>
          </w:p>
          <w:p w14:paraId="388CD06C" w14:textId="77777777" w:rsidR="001168E7" w:rsidRPr="0053509D" w:rsidRDefault="001168E7" w:rsidP="00ED6EA8">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URSA</w:t>
            </w:r>
          </w:p>
          <w:p w14:paraId="0D248BE4" w14:textId="77777777" w:rsidR="001168E7" w:rsidRPr="0053509D" w:rsidRDefault="001168E7" w:rsidP="00ED6EA8">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URSW</w:t>
            </w:r>
          </w:p>
          <w:p w14:paraId="7057F708" w14:textId="77777777" w:rsidR="001168E7" w:rsidRPr="0053509D" w:rsidRDefault="001168E7" w:rsidP="00ED6EA8">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SRSA</w:t>
            </w:r>
          </w:p>
          <w:p w14:paraId="7A17DB43" w14:textId="77777777" w:rsidR="001168E7" w:rsidRPr="0053509D" w:rsidRDefault="001168E7" w:rsidP="00ED6EA8">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SRSW</w:t>
            </w:r>
          </w:p>
          <w:p w14:paraId="3D632FDD" w14:textId="75F2EF8C" w:rsidR="001168E7" w:rsidRPr="0053509D" w:rsidRDefault="001168E7" w:rsidP="00ED6EA8">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Use Case</w:t>
            </w:r>
            <w:r w:rsidR="00C71ADC" w:rsidRPr="0053509D">
              <w:rPr>
                <w:rFonts w:ascii="Times New Roman" w:hAnsi="Times New Roman" w:cs="Times New Roman"/>
              </w:rPr>
              <w:t xml:space="preserve"> Diagram</w:t>
            </w:r>
          </w:p>
          <w:p w14:paraId="4986DD6F" w14:textId="06C470D6" w:rsidR="001168E7" w:rsidRPr="0053509D" w:rsidRDefault="001168E7" w:rsidP="00ED6EA8">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Use Case Description</w:t>
            </w:r>
          </w:p>
          <w:p w14:paraId="14451733" w14:textId="376A6279" w:rsidR="00ED6EA8" w:rsidRPr="0053509D" w:rsidRDefault="00ED6EA8" w:rsidP="001168E7">
            <w:pPr>
              <w:pStyle w:val="ListParagraph"/>
              <w:tabs>
                <w:tab w:val="right" w:pos="9017"/>
              </w:tabs>
              <w:spacing w:after="100"/>
              <w:rPr>
                <w:rFonts w:ascii="Times New Roman" w:hAnsi="Times New Roman" w:cs="Times New Roman"/>
              </w:rPr>
            </w:pPr>
          </w:p>
        </w:tc>
        <w:tc>
          <w:tcPr>
            <w:tcW w:w="1109" w:type="dxa"/>
            <w:tcBorders>
              <w:right w:val="single" w:sz="8" w:space="0" w:color="000000"/>
            </w:tcBorders>
            <w:tcMar>
              <w:top w:w="100" w:type="dxa"/>
              <w:left w:w="100" w:type="dxa"/>
              <w:bottom w:w="100" w:type="dxa"/>
              <w:right w:w="100" w:type="dxa"/>
            </w:tcMar>
          </w:tcPr>
          <w:p w14:paraId="374701C3" w14:textId="77777777" w:rsidR="00383571" w:rsidRPr="0053509D" w:rsidRDefault="00F51BEA">
            <w:pPr>
              <w:ind w:left="140" w:right="140"/>
              <w:contextualSpacing w:val="0"/>
              <w:jc w:val="center"/>
              <w:rPr>
                <w:rFonts w:ascii="Times New Roman" w:hAnsi="Times New Roman" w:cs="Times New Roman"/>
              </w:rPr>
            </w:pPr>
            <w:r w:rsidRPr="0053509D">
              <w:rPr>
                <w:rFonts w:ascii="Times New Roman" w:eastAsia="Times New Roman" w:hAnsi="Times New Roman" w:cs="Times New Roman"/>
                <w:sz w:val="20"/>
                <w:highlight w:val="white"/>
              </w:rPr>
              <w:t>Draft</w:t>
            </w:r>
          </w:p>
        </w:tc>
        <w:tc>
          <w:tcPr>
            <w:tcW w:w="955" w:type="dxa"/>
            <w:tcBorders>
              <w:right w:val="single" w:sz="8" w:space="0" w:color="000000"/>
            </w:tcBorders>
            <w:tcMar>
              <w:top w:w="100" w:type="dxa"/>
              <w:left w:w="100" w:type="dxa"/>
              <w:bottom w:w="100" w:type="dxa"/>
              <w:right w:w="100" w:type="dxa"/>
            </w:tcMar>
          </w:tcPr>
          <w:p w14:paraId="0F30E09E" w14:textId="77777777" w:rsidR="00383571" w:rsidRPr="0053509D" w:rsidRDefault="00F51BEA">
            <w:pPr>
              <w:ind w:left="140" w:right="140"/>
              <w:contextualSpacing w:val="0"/>
              <w:jc w:val="both"/>
              <w:rPr>
                <w:rFonts w:ascii="Times New Roman" w:hAnsi="Times New Roman" w:cs="Times New Roman"/>
              </w:rPr>
            </w:pPr>
            <w:r w:rsidRPr="0053509D">
              <w:rPr>
                <w:rFonts w:ascii="Times New Roman" w:eastAsia="Times New Roman" w:hAnsi="Times New Roman" w:cs="Times New Roman"/>
                <w:sz w:val="20"/>
                <w:highlight w:val="white"/>
              </w:rPr>
              <w:t>20-05-2015</w:t>
            </w:r>
          </w:p>
        </w:tc>
        <w:tc>
          <w:tcPr>
            <w:tcW w:w="890" w:type="dxa"/>
            <w:tcBorders>
              <w:right w:val="single" w:sz="8" w:space="0" w:color="000000"/>
            </w:tcBorders>
            <w:tcMar>
              <w:top w:w="100" w:type="dxa"/>
              <w:left w:w="100" w:type="dxa"/>
              <w:bottom w:w="100" w:type="dxa"/>
              <w:right w:w="100" w:type="dxa"/>
            </w:tcMar>
          </w:tcPr>
          <w:p w14:paraId="7FDEADBC" w14:textId="77777777" w:rsidR="00383571" w:rsidRPr="0053509D" w:rsidRDefault="00F51BEA">
            <w:pPr>
              <w:ind w:left="140" w:right="140"/>
              <w:contextualSpacing w:val="0"/>
              <w:jc w:val="both"/>
              <w:rPr>
                <w:rFonts w:ascii="Times New Roman" w:hAnsi="Times New Roman" w:cs="Times New Roman"/>
              </w:rPr>
            </w:pPr>
            <w:r w:rsidRPr="0053509D">
              <w:rPr>
                <w:rFonts w:ascii="Times New Roman" w:eastAsia="Times New Roman" w:hAnsi="Times New Roman" w:cs="Times New Roman"/>
                <w:sz w:val="20"/>
                <w:highlight w:val="white"/>
              </w:rPr>
              <w:t>VC, SK, KS</w:t>
            </w:r>
          </w:p>
        </w:tc>
        <w:tc>
          <w:tcPr>
            <w:tcW w:w="1034" w:type="dxa"/>
            <w:tcBorders>
              <w:right w:val="single" w:sz="8" w:space="0" w:color="000000"/>
            </w:tcBorders>
            <w:tcMar>
              <w:top w:w="100" w:type="dxa"/>
              <w:left w:w="100" w:type="dxa"/>
              <w:bottom w:w="100" w:type="dxa"/>
              <w:right w:w="100" w:type="dxa"/>
            </w:tcMar>
          </w:tcPr>
          <w:p w14:paraId="3C83D136" w14:textId="77777777" w:rsidR="00383571" w:rsidRPr="0053509D" w:rsidRDefault="00F51BEA">
            <w:pPr>
              <w:ind w:left="140" w:right="140"/>
              <w:contextualSpacing w:val="0"/>
              <w:jc w:val="both"/>
              <w:rPr>
                <w:rFonts w:ascii="Times New Roman" w:hAnsi="Times New Roman" w:cs="Times New Roman"/>
              </w:rPr>
            </w:pPr>
            <w:r w:rsidRPr="0053509D">
              <w:rPr>
                <w:rFonts w:ascii="Times New Roman" w:eastAsia="Times New Roman" w:hAnsi="Times New Roman" w:cs="Times New Roman"/>
                <w:sz w:val="20"/>
                <w:highlight w:val="white"/>
              </w:rPr>
              <w:t>VC, SK</w:t>
            </w:r>
          </w:p>
        </w:tc>
        <w:tc>
          <w:tcPr>
            <w:tcW w:w="1226" w:type="dxa"/>
            <w:tcBorders>
              <w:right w:val="single" w:sz="8" w:space="0" w:color="000000"/>
            </w:tcBorders>
            <w:tcMar>
              <w:top w:w="100" w:type="dxa"/>
              <w:left w:w="100" w:type="dxa"/>
              <w:bottom w:w="100" w:type="dxa"/>
              <w:right w:w="100" w:type="dxa"/>
            </w:tcMar>
          </w:tcPr>
          <w:p w14:paraId="6F8B1A82" w14:textId="77777777" w:rsidR="00383571" w:rsidRPr="0053509D" w:rsidRDefault="00F51BEA">
            <w:pPr>
              <w:ind w:left="140" w:right="140"/>
              <w:contextualSpacing w:val="0"/>
              <w:jc w:val="both"/>
              <w:rPr>
                <w:rFonts w:ascii="Times New Roman" w:hAnsi="Times New Roman" w:cs="Times New Roman"/>
              </w:rPr>
            </w:pPr>
            <w:r w:rsidRPr="0053509D">
              <w:rPr>
                <w:rFonts w:ascii="Times New Roman" w:eastAsia="Times New Roman" w:hAnsi="Times New Roman" w:cs="Times New Roman"/>
                <w:sz w:val="20"/>
                <w:highlight w:val="white"/>
              </w:rPr>
              <w:t>VC, SK</w:t>
            </w:r>
          </w:p>
          <w:p w14:paraId="690A4261" w14:textId="77777777" w:rsidR="00383571" w:rsidRPr="0053509D" w:rsidRDefault="00F51BEA">
            <w:pPr>
              <w:ind w:left="140" w:right="140"/>
              <w:contextualSpacing w:val="0"/>
              <w:jc w:val="both"/>
              <w:rPr>
                <w:rFonts w:ascii="Times New Roman" w:hAnsi="Times New Roman" w:cs="Times New Roman"/>
              </w:rPr>
            </w:pPr>
            <w:r w:rsidRPr="0053509D">
              <w:rPr>
                <w:rFonts w:ascii="Times New Roman" w:eastAsia="Times New Roman" w:hAnsi="Times New Roman" w:cs="Times New Roman"/>
                <w:sz w:val="20"/>
                <w:highlight w:val="white"/>
              </w:rPr>
              <w:t xml:space="preserve"> </w:t>
            </w:r>
          </w:p>
        </w:tc>
      </w:tr>
      <w:tr w:rsidR="001D00DE" w:rsidRPr="0053509D" w14:paraId="0AF08F22" w14:textId="77777777" w:rsidTr="00EB6420">
        <w:trPr>
          <w:trHeight w:val="3441"/>
        </w:trPr>
        <w:tc>
          <w:tcPr>
            <w:tcW w:w="2057" w:type="dxa"/>
            <w:tcBorders>
              <w:left w:val="single" w:sz="8" w:space="0" w:color="000000"/>
              <w:right w:val="single" w:sz="8" w:space="0" w:color="000000"/>
            </w:tcBorders>
            <w:tcMar>
              <w:top w:w="100" w:type="dxa"/>
              <w:left w:w="100" w:type="dxa"/>
              <w:bottom w:w="100" w:type="dxa"/>
              <w:right w:w="100" w:type="dxa"/>
            </w:tcMar>
          </w:tcPr>
          <w:p w14:paraId="2D477759" w14:textId="3CF7A06F" w:rsidR="001D00DE" w:rsidRPr="0053509D" w:rsidRDefault="00CD2764" w:rsidP="00DE67CC">
            <w:pPr>
              <w:ind w:left="140" w:right="140"/>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iWish - SRS V.[1.0]</w:t>
            </w:r>
            <w:r w:rsidRPr="0053509D">
              <w:rPr>
                <w:rFonts w:ascii="Times New Roman" w:eastAsia="Times New Roman" w:hAnsi="Times New Roman" w:cs="Times New Roman"/>
                <w:sz w:val="20"/>
                <w:highlight w:val="white"/>
              </w:rPr>
              <w:t>.docx</w:t>
            </w:r>
          </w:p>
        </w:tc>
        <w:tc>
          <w:tcPr>
            <w:tcW w:w="2647" w:type="dxa"/>
            <w:tcBorders>
              <w:right w:val="single" w:sz="8" w:space="0" w:color="000000"/>
            </w:tcBorders>
            <w:tcMar>
              <w:top w:w="100" w:type="dxa"/>
              <w:left w:w="100" w:type="dxa"/>
              <w:bottom w:w="100" w:type="dxa"/>
              <w:right w:w="100" w:type="dxa"/>
            </w:tcMar>
          </w:tcPr>
          <w:p w14:paraId="4B87F3A9" w14:textId="45E3C8A9" w:rsidR="00DD086B" w:rsidRPr="0053509D" w:rsidRDefault="00DD086B" w:rsidP="00DD086B">
            <w:pPr>
              <w:tabs>
                <w:tab w:val="right" w:pos="9017"/>
              </w:tabs>
              <w:spacing w:after="100"/>
              <w:rPr>
                <w:rFonts w:ascii="Times New Roman" w:hAnsi="Times New Roman" w:cs="Times New Roman"/>
                <w:b/>
                <w:bCs/>
              </w:rPr>
            </w:pPr>
            <w:r w:rsidRPr="0053509D">
              <w:rPr>
                <w:rFonts w:ascii="Times New Roman" w:hAnsi="Times New Roman" w:cs="Times New Roman"/>
                <w:b/>
                <w:bCs/>
              </w:rPr>
              <w:t>Edit</w:t>
            </w:r>
          </w:p>
          <w:p w14:paraId="0ABD4173" w14:textId="77777777" w:rsidR="001168E7" w:rsidRPr="0053509D" w:rsidRDefault="001168E7" w:rsidP="001168E7">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Introduction</w:t>
            </w:r>
          </w:p>
          <w:p w14:paraId="198488CF" w14:textId="77777777" w:rsidR="001168E7" w:rsidRPr="0053509D" w:rsidRDefault="001168E7" w:rsidP="001168E7">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URSA</w:t>
            </w:r>
          </w:p>
          <w:p w14:paraId="0C81313D" w14:textId="77777777" w:rsidR="001168E7" w:rsidRPr="0053509D" w:rsidRDefault="001168E7" w:rsidP="001168E7">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URSW</w:t>
            </w:r>
          </w:p>
          <w:p w14:paraId="534AA1F0" w14:textId="77777777" w:rsidR="001168E7" w:rsidRPr="0053509D" w:rsidRDefault="001168E7" w:rsidP="001168E7">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SRSA</w:t>
            </w:r>
          </w:p>
          <w:p w14:paraId="7133578A" w14:textId="77777777" w:rsidR="001168E7" w:rsidRPr="0053509D" w:rsidRDefault="001168E7" w:rsidP="001168E7">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SRSW</w:t>
            </w:r>
          </w:p>
          <w:p w14:paraId="59B243CA" w14:textId="1AC108AB" w:rsidR="001168E7" w:rsidRPr="0053509D" w:rsidRDefault="001168E7" w:rsidP="001168E7">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Use Case</w:t>
            </w:r>
            <w:r w:rsidR="00C71ADC" w:rsidRPr="0053509D">
              <w:rPr>
                <w:rFonts w:ascii="Times New Roman" w:hAnsi="Times New Roman" w:cs="Times New Roman"/>
              </w:rPr>
              <w:t xml:space="preserve"> Diagram</w:t>
            </w:r>
            <w:r w:rsidR="00AE6AAE" w:rsidRPr="0053509D">
              <w:rPr>
                <w:rFonts w:ascii="Times New Roman" w:hAnsi="Times New Roman" w:cs="Times New Roman"/>
              </w:rPr>
              <w:t>(Web)</w:t>
            </w:r>
          </w:p>
          <w:p w14:paraId="26DF8390" w14:textId="609A4E77" w:rsidR="001168E7" w:rsidRPr="0053509D" w:rsidRDefault="001168E7" w:rsidP="001168E7">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Use Case Description</w:t>
            </w:r>
            <w:r w:rsidR="00AE6AAE" w:rsidRPr="0053509D">
              <w:rPr>
                <w:rFonts w:ascii="Times New Roman" w:hAnsi="Times New Roman" w:cs="Times New Roman"/>
              </w:rPr>
              <w:t xml:space="preserve"> (Web)</w:t>
            </w:r>
          </w:p>
          <w:p w14:paraId="6775D411" w14:textId="68C97DF2" w:rsidR="00AE6AAE" w:rsidRPr="0053509D" w:rsidRDefault="00AE6AAE" w:rsidP="00AE6AAE">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Use Case Diagram(Android)</w:t>
            </w:r>
          </w:p>
          <w:p w14:paraId="3A5EF1FA" w14:textId="28B1A100" w:rsidR="00AE6AAE" w:rsidRPr="0053509D" w:rsidRDefault="00AE6AAE" w:rsidP="00AE6AAE">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Use Case Description (Android)</w:t>
            </w:r>
          </w:p>
          <w:p w14:paraId="29BA6ADF" w14:textId="07508F0E" w:rsidR="001D00DE" w:rsidRPr="0053509D" w:rsidRDefault="001D00DE" w:rsidP="001168E7">
            <w:pPr>
              <w:pStyle w:val="ListParagraph"/>
              <w:tabs>
                <w:tab w:val="right" w:pos="9017"/>
              </w:tabs>
              <w:spacing w:after="100"/>
              <w:rPr>
                <w:rFonts w:ascii="Times New Roman" w:hAnsi="Times New Roman" w:cs="Times New Roman"/>
              </w:rPr>
            </w:pPr>
          </w:p>
        </w:tc>
        <w:tc>
          <w:tcPr>
            <w:tcW w:w="1109" w:type="dxa"/>
            <w:tcBorders>
              <w:right w:val="single" w:sz="8" w:space="0" w:color="000000"/>
            </w:tcBorders>
            <w:tcMar>
              <w:top w:w="100" w:type="dxa"/>
              <w:left w:w="100" w:type="dxa"/>
              <w:bottom w:w="100" w:type="dxa"/>
              <w:right w:w="100" w:type="dxa"/>
            </w:tcMar>
          </w:tcPr>
          <w:p w14:paraId="6FA2C92C" w14:textId="62E34A55" w:rsidR="001D00DE" w:rsidRPr="0053509D" w:rsidRDefault="00DD086B">
            <w:pPr>
              <w:ind w:left="140" w:right="140"/>
              <w:jc w:val="center"/>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Release</w:t>
            </w:r>
          </w:p>
        </w:tc>
        <w:tc>
          <w:tcPr>
            <w:tcW w:w="955" w:type="dxa"/>
            <w:tcBorders>
              <w:right w:val="single" w:sz="8" w:space="0" w:color="000000"/>
            </w:tcBorders>
            <w:tcMar>
              <w:top w:w="100" w:type="dxa"/>
              <w:left w:w="100" w:type="dxa"/>
              <w:bottom w:w="100" w:type="dxa"/>
              <w:right w:w="100" w:type="dxa"/>
            </w:tcMar>
          </w:tcPr>
          <w:p w14:paraId="530C86DB" w14:textId="75321122" w:rsidR="001D00DE" w:rsidRPr="0053509D" w:rsidRDefault="001D00DE">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22</w:t>
            </w:r>
            <w:r w:rsidR="009F2EEC" w:rsidRPr="0053509D">
              <w:rPr>
                <w:rFonts w:ascii="Times New Roman" w:eastAsia="Times New Roman" w:hAnsi="Times New Roman" w:cs="Times New Roman"/>
                <w:sz w:val="20"/>
                <w:highlight w:val="white"/>
              </w:rPr>
              <w:t>-07</w:t>
            </w:r>
            <w:r w:rsidRPr="0053509D">
              <w:rPr>
                <w:rFonts w:ascii="Times New Roman" w:eastAsia="Times New Roman" w:hAnsi="Times New Roman" w:cs="Times New Roman"/>
                <w:sz w:val="20"/>
                <w:highlight w:val="white"/>
              </w:rPr>
              <w:t>-2015</w:t>
            </w:r>
          </w:p>
        </w:tc>
        <w:tc>
          <w:tcPr>
            <w:tcW w:w="890" w:type="dxa"/>
            <w:tcBorders>
              <w:right w:val="single" w:sz="8" w:space="0" w:color="000000"/>
            </w:tcBorders>
            <w:tcMar>
              <w:top w:w="100" w:type="dxa"/>
              <w:left w:w="100" w:type="dxa"/>
              <w:bottom w:w="100" w:type="dxa"/>
              <w:right w:w="100" w:type="dxa"/>
            </w:tcMar>
          </w:tcPr>
          <w:p w14:paraId="229E72BA" w14:textId="09CE46CE" w:rsidR="001D00DE" w:rsidRPr="0053509D" w:rsidRDefault="001D00DE">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VC, SK, KS</w:t>
            </w:r>
          </w:p>
        </w:tc>
        <w:tc>
          <w:tcPr>
            <w:tcW w:w="1034" w:type="dxa"/>
            <w:tcBorders>
              <w:right w:val="single" w:sz="8" w:space="0" w:color="000000"/>
            </w:tcBorders>
            <w:tcMar>
              <w:top w:w="100" w:type="dxa"/>
              <w:left w:w="100" w:type="dxa"/>
              <w:bottom w:w="100" w:type="dxa"/>
              <w:right w:w="100" w:type="dxa"/>
            </w:tcMar>
          </w:tcPr>
          <w:p w14:paraId="33A40404" w14:textId="7216CA3B" w:rsidR="001D00DE" w:rsidRPr="0053509D" w:rsidRDefault="001D00DE">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VC, SK</w:t>
            </w:r>
          </w:p>
        </w:tc>
        <w:tc>
          <w:tcPr>
            <w:tcW w:w="1226" w:type="dxa"/>
            <w:tcBorders>
              <w:right w:val="single" w:sz="8" w:space="0" w:color="000000"/>
            </w:tcBorders>
            <w:tcMar>
              <w:top w:w="100" w:type="dxa"/>
              <w:left w:w="100" w:type="dxa"/>
              <w:bottom w:w="100" w:type="dxa"/>
              <w:right w:w="100" w:type="dxa"/>
            </w:tcMar>
          </w:tcPr>
          <w:p w14:paraId="488D907B" w14:textId="77777777" w:rsidR="001D00DE" w:rsidRPr="0053509D" w:rsidRDefault="001D00DE" w:rsidP="001D00DE">
            <w:pPr>
              <w:ind w:left="140" w:right="140"/>
              <w:contextualSpacing w:val="0"/>
              <w:jc w:val="both"/>
              <w:rPr>
                <w:rFonts w:ascii="Times New Roman" w:hAnsi="Times New Roman" w:cs="Times New Roman"/>
              </w:rPr>
            </w:pPr>
            <w:r w:rsidRPr="0053509D">
              <w:rPr>
                <w:rFonts w:ascii="Times New Roman" w:eastAsia="Times New Roman" w:hAnsi="Times New Roman" w:cs="Times New Roman"/>
                <w:sz w:val="20"/>
                <w:highlight w:val="white"/>
              </w:rPr>
              <w:t>VC, SK</w:t>
            </w:r>
          </w:p>
          <w:p w14:paraId="363ADB01" w14:textId="77777777" w:rsidR="001D00DE" w:rsidRPr="0053509D" w:rsidRDefault="001D00DE">
            <w:pPr>
              <w:ind w:left="140" w:right="140"/>
              <w:jc w:val="both"/>
              <w:rPr>
                <w:rFonts w:ascii="Times New Roman" w:eastAsia="Times New Roman" w:hAnsi="Times New Roman" w:cs="Times New Roman"/>
                <w:sz w:val="20"/>
                <w:highlight w:val="white"/>
              </w:rPr>
            </w:pPr>
          </w:p>
        </w:tc>
      </w:tr>
      <w:tr w:rsidR="00EB6420" w:rsidRPr="0053509D" w14:paraId="6D946DD1" w14:textId="77777777" w:rsidTr="00072001">
        <w:trPr>
          <w:trHeight w:val="3441"/>
        </w:trPr>
        <w:tc>
          <w:tcPr>
            <w:tcW w:w="2057" w:type="dxa"/>
            <w:tcBorders>
              <w:left w:val="single" w:sz="8" w:space="0" w:color="000000"/>
              <w:right w:val="single" w:sz="8" w:space="0" w:color="000000"/>
            </w:tcBorders>
            <w:tcMar>
              <w:top w:w="100" w:type="dxa"/>
              <w:left w:w="100" w:type="dxa"/>
              <w:bottom w:w="100" w:type="dxa"/>
              <w:right w:w="100" w:type="dxa"/>
            </w:tcMar>
          </w:tcPr>
          <w:p w14:paraId="5163E7C2" w14:textId="1AB02E8B" w:rsidR="00EB6420" w:rsidRPr="0053509D" w:rsidRDefault="00CD2764" w:rsidP="00CD2764">
            <w:pPr>
              <w:ind w:left="140" w:right="140"/>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lastRenderedPageBreak/>
              <w:t>iWish - SRS V.[1.5]</w:t>
            </w:r>
            <w:r w:rsidRPr="0053509D">
              <w:rPr>
                <w:rFonts w:ascii="Times New Roman" w:eastAsia="Times New Roman" w:hAnsi="Times New Roman" w:cs="Times New Roman"/>
                <w:sz w:val="20"/>
                <w:highlight w:val="white"/>
              </w:rPr>
              <w:t>.docx</w:t>
            </w:r>
          </w:p>
        </w:tc>
        <w:tc>
          <w:tcPr>
            <w:tcW w:w="2647" w:type="dxa"/>
            <w:tcBorders>
              <w:right w:val="single" w:sz="8" w:space="0" w:color="000000"/>
            </w:tcBorders>
            <w:tcMar>
              <w:top w:w="100" w:type="dxa"/>
              <w:left w:w="100" w:type="dxa"/>
              <w:bottom w:w="100" w:type="dxa"/>
              <w:right w:w="100" w:type="dxa"/>
            </w:tcMar>
          </w:tcPr>
          <w:p w14:paraId="5F9965F7" w14:textId="77777777" w:rsidR="00EB6420" w:rsidRPr="0053509D" w:rsidRDefault="00EB6420" w:rsidP="00EB6420">
            <w:pPr>
              <w:tabs>
                <w:tab w:val="right" w:pos="9017"/>
              </w:tabs>
              <w:spacing w:after="100"/>
              <w:rPr>
                <w:rFonts w:ascii="Times New Roman" w:hAnsi="Times New Roman" w:cs="Times New Roman"/>
                <w:b/>
                <w:bCs/>
              </w:rPr>
            </w:pPr>
            <w:r w:rsidRPr="0053509D">
              <w:rPr>
                <w:rFonts w:ascii="Times New Roman" w:hAnsi="Times New Roman" w:cs="Times New Roman"/>
                <w:b/>
                <w:bCs/>
              </w:rPr>
              <w:t>Edit</w:t>
            </w:r>
          </w:p>
          <w:p w14:paraId="1AE9A3DA" w14:textId="77777777" w:rsidR="00EB6420" w:rsidRPr="0053509D" w:rsidRDefault="00EB6420" w:rsidP="00EB6420">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Introduction</w:t>
            </w:r>
          </w:p>
          <w:p w14:paraId="103FA3FC" w14:textId="77777777" w:rsidR="00EB6420" w:rsidRPr="0053509D" w:rsidRDefault="00EB6420" w:rsidP="00EB6420">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URSA</w:t>
            </w:r>
          </w:p>
          <w:p w14:paraId="7482C074" w14:textId="77777777" w:rsidR="00EB6420" w:rsidRPr="0053509D" w:rsidRDefault="00EB6420" w:rsidP="00EB6420">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URSW</w:t>
            </w:r>
          </w:p>
          <w:p w14:paraId="571E0E09" w14:textId="77777777" w:rsidR="00EB6420" w:rsidRPr="0053509D" w:rsidRDefault="00EB6420" w:rsidP="00EB6420">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SRSA</w:t>
            </w:r>
          </w:p>
          <w:p w14:paraId="370D5EB0" w14:textId="77777777" w:rsidR="00EB6420" w:rsidRPr="0053509D" w:rsidRDefault="00EB6420" w:rsidP="00EB6420">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SRSW</w:t>
            </w:r>
          </w:p>
          <w:p w14:paraId="16F6639A" w14:textId="77777777" w:rsidR="00EB6420" w:rsidRPr="0053509D" w:rsidRDefault="00EB6420" w:rsidP="00EB6420">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Use Case Diagram(Web)</w:t>
            </w:r>
          </w:p>
          <w:p w14:paraId="0557C060" w14:textId="77777777" w:rsidR="00EB6420" w:rsidRPr="0053509D" w:rsidRDefault="00EB6420" w:rsidP="00EB6420">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Use Case Description (Web)</w:t>
            </w:r>
          </w:p>
          <w:p w14:paraId="127BC38C" w14:textId="77777777" w:rsidR="00EB6420" w:rsidRPr="0053509D" w:rsidRDefault="00EB6420" w:rsidP="00EB6420">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Use Case Diagram(Android)</w:t>
            </w:r>
          </w:p>
          <w:p w14:paraId="00BEF165" w14:textId="1A6A1877" w:rsidR="00EB6420" w:rsidRPr="00EB6420" w:rsidRDefault="00EB6420" w:rsidP="00EB6420">
            <w:pPr>
              <w:pStyle w:val="ListParagraph"/>
              <w:numPr>
                <w:ilvl w:val="0"/>
                <w:numId w:val="26"/>
              </w:numPr>
              <w:tabs>
                <w:tab w:val="right" w:pos="9017"/>
              </w:tabs>
              <w:spacing w:after="100"/>
              <w:rPr>
                <w:rFonts w:ascii="Times New Roman" w:hAnsi="Times New Roman" w:cs="Times New Roman"/>
                <w:b/>
                <w:bCs/>
              </w:rPr>
            </w:pPr>
            <w:r w:rsidRPr="00EB6420">
              <w:rPr>
                <w:rFonts w:ascii="Times New Roman" w:hAnsi="Times New Roman" w:cs="Times New Roman"/>
              </w:rPr>
              <w:t>Use Case Description (Android)</w:t>
            </w:r>
          </w:p>
        </w:tc>
        <w:tc>
          <w:tcPr>
            <w:tcW w:w="1109" w:type="dxa"/>
            <w:tcBorders>
              <w:right w:val="single" w:sz="8" w:space="0" w:color="000000"/>
            </w:tcBorders>
            <w:tcMar>
              <w:top w:w="100" w:type="dxa"/>
              <w:left w:w="100" w:type="dxa"/>
              <w:bottom w:w="100" w:type="dxa"/>
              <w:right w:w="100" w:type="dxa"/>
            </w:tcMar>
          </w:tcPr>
          <w:p w14:paraId="383F6318" w14:textId="5CA41A96" w:rsidR="00EB6420" w:rsidRPr="0053509D" w:rsidRDefault="00EB6420" w:rsidP="00EB6420">
            <w:pPr>
              <w:ind w:left="140" w:right="140"/>
              <w:jc w:val="center"/>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Release</w:t>
            </w:r>
          </w:p>
        </w:tc>
        <w:tc>
          <w:tcPr>
            <w:tcW w:w="955" w:type="dxa"/>
            <w:tcBorders>
              <w:right w:val="single" w:sz="8" w:space="0" w:color="000000"/>
            </w:tcBorders>
            <w:tcMar>
              <w:top w:w="100" w:type="dxa"/>
              <w:left w:w="100" w:type="dxa"/>
              <w:bottom w:w="100" w:type="dxa"/>
              <w:right w:w="100" w:type="dxa"/>
            </w:tcMar>
          </w:tcPr>
          <w:p w14:paraId="72C95A6C" w14:textId="2286C1B3" w:rsidR="00EB6420" w:rsidRPr="0053509D" w:rsidRDefault="00EB6420" w:rsidP="00EB6420">
            <w:pPr>
              <w:ind w:left="140" w:right="140"/>
              <w:jc w:val="both"/>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23-08</w:t>
            </w:r>
            <w:r w:rsidRPr="0053509D">
              <w:rPr>
                <w:rFonts w:ascii="Times New Roman" w:eastAsia="Times New Roman" w:hAnsi="Times New Roman" w:cs="Times New Roman"/>
                <w:sz w:val="20"/>
                <w:highlight w:val="white"/>
              </w:rPr>
              <w:t>-2015</w:t>
            </w:r>
          </w:p>
        </w:tc>
        <w:tc>
          <w:tcPr>
            <w:tcW w:w="890" w:type="dxa"/>
            <w:tcBorders>
              <w:right w:val="single" w:sz="8" w:space="0" w:color="000000"/>
            </w:tcBorders>
            <w:tcMar>
              <w:top w:w="100" w:type="dxa"/>
              <w:left w:w="100" w:type="dxa"/>
              <w:bottom w:w="100" w:type="dxa"/>
              <w:right w:w="100" w:type="dxa"/>
            </w:tcMar>
          </w:tcPr>
          <w:p w14:paraId="319ECA36" w14:textId="04372597" w:rsidR="00EB6420" w:rsidRPr="0053509D" w:rsidRDefault="00EB6420" w:rsidP="00EB6420">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VC, SK, KS</w:t>
            </w:r>
          </w:p>
        </w:tc>
        <w:tc>
          <w:tcPr>
            <w:tcW w:w="1034" w:type="dxa"/>
            <w:tcBorders>
              <w:right w:val="single" w:sz="8" w:space="0" w:color="000000"/>
            </w:tcBorders>
            <w:tcMar>
              <w:top w:w="100" w:type="dxa"/>
              <w:left w:w="100" w:type="dxa"/>
              <w:bottom w:w="100" w:type="dxa"/>
              <w:right w:w="100" w:type="dxa"/>
            </w:tcMar>
          </w:tcPr>
          <w:p w14:paraId="33C03F87" w14:textId="52A9D225" w:rsidR="00EB6420" w:rsidRPr="0053509D" w:rsidRDefault="00EB6420" w:rsidP="00EB6420">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VC, SK</w:t>
            </w:r>
          </w:p>
        </w:tc>
        <w:tc>
          <w:tcPr>
            <w:tcW w:w="1226" w:type="dxa"/>
            <w:tcBorders>
              <w:right w:val="single" w:sz="8" w:space="0" w:color="000000"/>
            </w:tcBorders>
            <w:tcMar>
              <w:top w:w="100" w:type="dxa"/>
              <w:left w:w="100" w:type="dxa"/>
              <w:bottom w:w="100" w:type="dxa"/>
              <w:right w:w="100" w:type="dxa"/>
            </w:tcMar>
          </w:tcPr>
          <w:p w14:paraId="57EFA96F" w14:textId="77777777" w:rsidR="00EB6420" w:rsidRPr="0053509D" w:rsidRDefault="00EB6420" w:rsidP="00EB6420">
            <w:pPr>
              <w:ind w:left="140" w:right="140"/>
              <w:contextualSpacing w:val="0"/>
              <w:jc w:val="both"/>
              <w:rPr>
                <w:rFonts w:ascii="Times New Roman" w:hAnsi="Times New Roman" w:cs="Times New Roman"/>
              </w:rPr>
            </w:pPr>
            <w:r w:rsidRPr="0053509D">
              <w:rPr>
                <w:rFonts w:ascii="Times New Roman" w:eastAsia="Times New Roman" w:hAnsi="Times New Roman" w:cs="Times New Roman"/>
                <w:sz w:val="20"/>
                <w:highlight w:val="white"/>
              </w:rPr>
              <w:t>VC, SK</w:t>
            </w:r>
          </w:p>
          <w:p w14:paraId="7151E393" w14:textId="77777777" w:rsidR="00EB6420" w:rsidRPr="0053509D" w:rsidRDefault="00EB6420" w:rsidP="00EB6420">
            <w:pPr>
              <w:ind w:left="140" w:right="140"/>
              <w:jc w:val="both"/>
              <w:rPr>
                <w:rFonts w:ascii="Times New Roman" w:eastAsia="Times New Roman" w:hAnsi="Times New Roman" w:cs="Times New Roman"/>
                <w:sz w:val="20"/>
                <w:highlight w:val="white"/>
              </w:rPr>
            </w:pPr>
          </w:p>
        </w:tc>
      </w:tr>
      <w:tr w:rsidR="00072001" w:rsidRPr="0053509D" w14:paraId="38463131" w14:textId="77777777" w:rsidTr="00CD2764">
        <w:trPr>
          <w:trHeight w:val="3441"/>
        </w:trPr>
        <w:tc>
          <w:tcPr>
            <w:tcW w:w="2057" w:type="dxa"/>
            <w:tcBorders>
              <w:left w:val="single" w:sz="8" w:space="0" w:color="000000"/>
              <w:right w:val="single" w:sz="8" w:space="0" w:color="000000"/>
            </w:tcBorders>
            <w:tcMar>
              <w:top w:w="100" w:type="dxa"/>
              <w:left w:w="100" w:type="dxa"/>
              <w:bottom w:w="100" w:type="dxa"/>
              <w:right w:w="100" w:type="dxa"/>
            </w:tcMar>
          </w:tcPr>
          <w:p w14:paraId="0CD55EC6" w14:textId="3922B63B" w:rsidR="00072001" w:rsidRPr="0053509D" w:rsidRDefault="00CD2764" w:rsidP="00EB6420">
            <w:pPr>
              <w:ind w:left="140" w:right="140"/>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iWish - SRS V.[2.0]</w:t>
            </w:r>
            <w:r w:rsidRPr="0053509D">
              <w:rPr>
                <w:rFonts w:ascii="Times New Roman" w:eastAsia="Times New Roman" w:hAnsi="Times New Roman" w:cs="Times New Roman"/>
                <w:sz w:val="20"/>
                <w:highlight w:val="white"/>
              </w:rPr>
              <w:t>.docx</w:t>
            </w:r>
          </w:p>
        </w:tc>
        <w:tc>
          <w:tcPr>
            <w:tcW w:w="2647" w:type="dxa"/>
            <w:tcBorders>
              <w:right w:val="single" w:sz="8" w:space="0" w:color="000000"/>
            </w:tcBorders>
            <w:tcMar>
              <w:top w:w="100" w:type="dxa"/>
              <w:left w:w="100" w:type="dxa"/>
              <w:bottom w:w="100" w:type="dxa"/>
              <w:right w:w="100" w:type="dxa"/>
            </w:tcMar>
          </w:tcPr>
          <w:p w14:paraId="734E53C1" w14:textId="51E65728" w:rsidR="00072001" w:rsidRPr="0053509D" w:rsidRDefault="00836EA3" w:rsidP="00072001">
            <w:pPr>
              <w:tabs>
                <w:tab w:val="right" w:pos="9017"/>
              </w:tabs>
              <w:spacing w:after="100"/>
              <w:rPr>
                <w:rFonts w:ascii="Times New Roman" w:hAnsi="Times New Roman" w:cs="Times New Roman"/>
                <w:b/>
                <w:bCs/>
              </w:rPr>
            </w:pPr>
            <w:r>
              <w:rPr>
                <w:rFonts w:ascii="Times New Roman" w:hAnsi="Times New Roman" w:cs="Times New Roman"/>
                <w:b/>
                <w:bCs/>
              </w:rPr>
              <w:t>Add</w:t>
            </w:r>
          </w:p>
          <w:p w14:paraId="7BA996D2" w14:textId="77777777" w:rsidR="00072001" w:rsidRPr="0053509D" w:rsidRDefault="00072001" w:rsidP="00072001">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URSA</w:t>
            </w:r>
          </w:p>
          <w:p w14:paraId="340BEE1A" w14:textId="77777777" w:rsidR="00072001" w:rsidRPr="0053509D" w:rsidRDefault="00072001" w:rsidP="00072001">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URSW</w:t>
            </w:r>
          </w:p>
          <w:p w14:paraId="48BA2001" w14:textId="77777777" w:rsidR="00072001" w:rsidRPr="0053509D" w:rsidRDefault="00072001" w:rsidP="00072001">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SRSA</w:t>
            </w:r>
          </w:p>
          <w:p w14:paraId="276AA7EC" w14:textId="77777777" w:rsidR="00072001" w:rsidRPr="0053509D" w:rsidRDefault="00072001" w:rsidP="00072001">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SRSW</w:t>
            </w:r>
          </w:p>
          <w:p w14:paraId="41B8CF3E" w14:textId="77777777" w:rsidR="00072001" w:rsidRPr="0053509D" w:rsidRDefault="00072001" w:rsidP="00072001">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Use Case Diagram(Web)</w:t>
            </w:r>
          </w:p>
          <w:p w14:paraId="600CAC28" w14:textId="77777777" w:rsidR="00072001" w:rsidRPr="0053509D" w:rsidRDefault="00072001" w:rsidP="00072001">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Use Case Diagram(Android)</w:t>
            </w:r>
          </w:p>
          <w:p w14:paraId="70A18B52" w14:textId="1E6DF0C1" w:rsidR="00072001" w:rsidRPr="00072001" w:rsidRDefault="00072001" w:rsidP="00072001">
            <w:pPr>
              <w:pStyle w:val="ListParagraph"/>
              <w:numPr>
                <w:ilvl w:val="0"/>
                <w:numId w:val="26"/>
              </w:numPr>
              <w:tabs>
                <w:tab w:val="right" w:pos="9017"/>
              </w:tabs>
              <w:spacing w:after="100"/>
              <w:rPr>
                <w:rFonts w:ascii="Times New Roman" w:hAnsi="Times New Roman" w:cs="Times New Roman"/>
                <w:b/>
                <w:bCs/>
              </w:rPr>
            </w:pPr>
            <w:r w:rsidRPr="00072001">
              <w:rPr>
                <w:rFonts w:ascii="Times New Roman" w:hAnsi="Times New Roman" w:cs="Times New Roman"/>
              </w:rPr>
              <w:t>Use Case Description (Android)</w:t>
            </w:r>
          </w:p>
        </w:tc>
        <w:tc>
          <w:tcPr>
            <w:tcW w:w="1109" w:type="dxa"/>
            <w:tcBorders>
              <w:right w:val="single" w:sz="8" w:space="0" w:color="000000"/>
            </w:tcBorders>
            <w:tcMar>
              <w:top w:w="100" w:type="dxa"/>
              <w:left w:w="100" w:type="dxa"/>
              <w:bottom w:w="100" w:type="dxa"/>
              <w:right w:w="100" w:type="dxa"/>
            </w:tcMar>
          </w:tcPr>
          <w:p w14:paraId="006ACE3E" w14:textId="034F15B0" w:rsidR="00072001" w:rsidRPr="0053509D" w:rsidRDefault="00072001" w:rsidP="00EB6420">
            <w:pPr>
              <w:ind w:left="140" w:right="140"/>
              <w:jc w:val="center"/>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Draft</w:t>
            </w:r>
          </w:p>
        </w:tc>
        <w:tc>
          <w:tcPr>
            <w:tcW w:w="955" w:type="dxa"/>
            <w:tcBorders>
              <w:right w:val="single" w:sz="8" w:space="0" w:color="000000"/>
            </w:tcBorders>
            <w:tcMar>
              <w:top w:w="100" w:type="dxa"/>
              <w:left w:w="100" w:type="dxa"/>
              <w:bottom w:w="100" w:type="dxa"/>
              <w:right w:w="100" w:type="dxa"/>
            </w:tcMar>
          </w:tcPr>
          <w:p w14:paraId="1C76C0F8" w14:textId="02EC18B0" w:rsidR="00072001" w:rsidRDefault="00072001" w:rsidP="00072001">
            <w:pPr>
              <w:ind w:left="140" w:right="140"/>
              <w:jc w:val="both"/>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02-10-2015</w:t>
            </w:r>
          </w:p>
        </w:tc>
        <w:tc>
          <w:tcPr>
            <w:tcW w:w="890" w:type="dxa"/>
            <w:tcBorders>
              <w:right w:val="single" w:sz="8" w:space="0" w:color="000000"/>
            </w:tcBorders>
            <w:tcMar>
              <w:top w:w="100" w:type="dxa"/>
              <w:left w:w="100" w:type="dxa"/>
              <w:bottom w:w="100" w:type="dxa"/>
              <w:right w:w="100" w:type="dxa"/>
            </w:tcMar>
          </w:tcPr>
          <w:p w14:paraId="12D5B686" w14:textId="2CFDA56B" w:rsidR="00072001" w:rsidRPr="0053509D" w:rsidRDefault="00072001" w:rsidP="00EB6420">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VC, SK, KS</w:t>
            </w:r>
          </w:p>
        </w:tc>
        <w:tc>
          <w:tcPr>
            <w:tcW w:w="1034" w:type="dxa"/>
            <w:tcBorders>
              <w:right w:val="single" w:sz="8" w:space="0" w:color="000000"/>
            </w:tcBorders>
            <w:tcMar>
              <w:top w:w="100" w:type="dxa"/>
              <w:left w:w="100" w:type="dxa"/>
              <w:bottom w:w="100" w:type="dxa"/>
              <w:right w:w="100" w:type="dxa"/>
            </w:tcMar>
          </w:tcPr>
          <w:p w14:paraId="2BC7FC26" w14:textId="731E2982" w:rsidR="00072001" w:rsidRPr="0053509D" w:rsidRDefault="00072001" w:rsidP="00EB6420">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VC, SK</w:t>
            </w:r>
          </w:p>
        </w:tc>
        <w:tc>
          <w:tcPr>
            <w:tcW w:w="1226" w:type="dxa"/>
            <w:tcBorders>
              <w:right w:val="single" w:sz="8" w:space="0" w:color="000000"/>
            </w:tcBorders>
            <w:tcMar>
              <w:top w:w="100" w:type="dxa"/>
              <w:left w:w="100" w:type="dxa"/>
              <w:bottom w:w="100" w:type="dxa"/>
              <w:right w:w="100" w:type="dxa"/>
            </w:tcMar>
          </w:tcPr>
          <w:p w14:paraId="173215B2" w14:textId="77777777" w:rsidR="00072001" w:rsidRPr="0053509D" w:rsidRDefault="00072001" w:rsidP="00072001">
            <w:pPr>
              <w:ind w:left="140" w:right="140"/>
              <w:contextualSpacing w:val="0"/>
              <w:jc w:val="both"/>
              <w:rPr>
                <w:rFonts w:ascii="Times New Roman" w:hAnsi="Times New Roman" w:cs="Times New Roman"/>
              </w:rPr>
            </w:pPr>
            <w:r w:rsidRPr="0053509D">
              <w:rPr>
                <w:rFonts w:ascii="Times New Roman" w:eastAsia="Times New Roman" w:hAnsi="Times New Roman" w:cs="Times New Roman"/>
                <w:sz w:val="20"/>
                <w:highlight w:val="white"/>
              </w:rPr>
              <w:t>VC, SK</w:t>
            </w:r>
          </w:p>
          <w:p w14:paraId="3221083F" w14:textId="77777777" w:rsidR="00072001" w:rsidRPr="0053509D" w:rsidRDefault="00072001" w:rsidP="00EB6420">
            <w:pPr>
              <w:ind w:left="140" w:right="140"/>
              <w:jc w:val="both"/>
              <w:rPr>
                <w:rFonts w:ascii="Times New Roman" w:eastAsia="Times New Roman" w:hAnsi="Times New Roman" w:cs="Times New Roman"/>
                <w:sz w:val="20"/>
                <w:highlight w:val="white"/>
              </w:rPr>
            </w:pPr>
          </w:p>
        </w:tc>
      </w:tr>
      <w:tr w:rsidR="00CD2764" w:rsidRPr="0053509D" w14:paraId="500BB4A3" w14:textId="77777777" w:rsidTr="00484243">
        <w:trPr>
          <w:trHeight w:val="1253"/>
        </w:trPr>
        <w:tc>
          <w:tcPr>
            <w:tcW w:w="2057" w:type="dxa"/>
            <w:tcBorders>
              <w:left w:val="single" w:sz="8" w:space="0" w:color="000000"/>
              <w:right w:val="single" w:sz="8" w:space="0" w:color="000000"/>
            </w:tcBorders>
            <w:tcMar>
              <w:top w:w="100" w:type="dxa"/>
              <w:left w:w="100" w:type="dxa"/>
              <w:bottom w:w="100" w:type="dxa"/>
              <w:right w:w="100" w:type="dxa"/>
            </w:tcMar>
          </w:tcPr>
          <w:p w14:paraId="1103A354" w14:textId="3FB6B708" w:rsidR="00CD2764" w:rsidRDefault="00CD2764" w:rsidP="00EB6420">
            <w:pPr>
              <w:ind w:left="140" w:right="140"/>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iWish - SRS V.[2.0]</w:t>
            </w:r>
            <w:r w:rsidRPr="0053509D">
              <w:rPr>
                <w:rFonts w:ascii="Times New Roman" w:eastAsia="Times New Roman" w:hAnsi="Times New Roman" w:cs="Times New Roman"/>
                <w:sz w:val="20"/>
                <w:highlight w:val="white"/>
              </w:rPr>
              <w:t>.docx</w:t>
            </w:r>
          </w:p>
        </w:tc>
        <w:tc>
          <w:tcPr>
            <w:tcW w:w="2647" w:type="dxa"/>
            <w:tcBorders>
              <w:right w:val="single" w:sz="8" w:space="0" w:color="000000"/>
            </w:tcBorders>
            <w:tcMar>
              <w:top w:w="100" w:type="dxa"/>
              <w:left w:w="100" w:type="dxa"/>
              <w:bottom w:w="100" w:type="dxa"/>
              <w:right w:w="100" w:type="dxa"/>
            </w:tcMar>
          </w:tcPr>
          <w:p w14:paraId="3695D2AF" w14:textId="77777777" w:rsidR="00CD2764" w:rsidRDefault="00FF17AB" w:rsidP="00072001">
            <w:pPr>
              <w:tabs>
                <w:tab w:val="right" w:pos="9017"/>
              </w:tabs>
              <w:spacing w:after="100"/>
              <w:rPr>
                <w:rFonts w:ascii="Times New Roman" w:hAnsi="Times New Roman" w:cstheme="minorBidi"/>
                <w:b/>
                <w:bCs/>
              </w:rPr>
            </w:pPr>
            <w:r>
              <w:rPr>
                <w:rFonts w:ascii="Times New Roman" w:hAnsi="Times New Roman" w:cstheme="minorBidi"/>
                <w:b/>
                <w:bCs/>
              </w:rPr>
              <w:t>Edit</w:t>
            </w:r>
          </w:p>
          <w:p w14:paraId="539D9A04" w14:textId="696A55A9" w:rsidR="00FF17AB" w:rsidRPr="00FF17AB" w:rsidRDefault="00FF17AB" w:rsidP="00FF17AB">
            <w:pPr>
              <w:pStyle w:val="ListParagraph"/>
              <w:numPr>
                <w:ilvl w:val="0"/>
                <w:numId w:val="26"/>
              </w:numPr>
              <w:tabs>
                <w:tab w:val="right" w:pos="9017"/>
              </w:tabs>
              <w:spacing w:after="100"/>
              <w:rPr>
                <w:rFonts w:ascii="Times New Roman" w:hAnsi="Times New Roman" w:cstheme="minorBidi"/>
                <w:b/>
                <w:bCs/>
              </w:rPr>
            </w:pPr>
            <w:r w:rsidRPr="00FF17AB">
              <w:rPr>
                <w:rFonts w:ascii="Times New Roman" w:hAnsi="Times New Roman" w:cs="Times New Roman"/>
              </w:rPr>
              <w:t>Description (Android)</w:t>
            </w:r>
          </w:p>
        </w:tc>
        <w:tc>
          <w:tcPr>
            <w:tcW w:w="1109" w:type="dxa"/>
            <w:tcBorders>
              <w:right w:val="single" w:sz="8" w:space="0" w:color="000000"/>
            </w:tcBorders>
            <w:tcMar>
              <w:top w:w="100" w:type="dxa"/>
              <w:left w:w="100" w:type="dxa"/>
              <w:bottom w:w="100" w:type="dxa"/>
              <w:right w:w="100" w:type="dxa"/>
            </w:tcMar>
          </w:tcPr>
          <w:p w14:paraId="602A76C0" w14:textId="61D86605" w:rsidR="00CD2764" w:rsidRPr="0053509D" w:rsidRDefault="00CD2764" w:rsidP="00EB6420">
            <w:pPr>
              <w:ind w:left="140" w:right="140"/>
              <w:jc w:val="center"/>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Release</w:t>
            </w:r>
          </w:p>
        </w:tc>
        <w:tc>
          <w:tcPr>
            <w:tcW w:w="955" w:type="dxa"/>
            <w:tcBorders>
              <w:right w:val="single" w:sz="8" w:space="0" w:color="000000"/>
            </w:tcBorders>
            <w:tcMar>
              <w:top w:w="100" w:type="dxa"/>
              <w:left w:w="100" w:type="dxa"/>
              <w:bottom w:w="100" w:type="dxa"/>
              <w:right w:w="100" w:type="dxa"/>
            </w:tcMar>
          </w:tcPr>
          <w:p w14:paraId="581A81C9" w14:textId="340125EA" w:rsidR="00CD2764" w:rsidRDefault="001E11B5" w:rsidP="00072001">
            <w:pPr>
              <w:ind w:left="140" w:right="140"/>
              <w:jc w:val="both"/>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21</w:t>
            </w:r>
            <w:r w:rsidR="00CD2764">
              <w:rPr>
                <w:rFonts w:ascii="Times New Roman" w:eastAsia="Times New Roman" w:hAnsi="Times New Roman" w:cs="Times New Roman"/>
                <w:sz w:val="20"/>
                <w:highlight w:val="white"/>
              </w:rPr>
              <w:t>-10-2015</w:t>
            </w:r>
          </w:p>
        </w:tc>
        <w:tc>
          <w:tcPr>
            <w:tcW w:w="890" w:type="dxa"/>
            <w:tcBorders>
              <w:right w:val="single" w:sz="8" w:space="0" w:color="000000"/>
            </w:tcBorders>
            <w:tcMar>
              <w:top w:w="100" w:type="dxa"/>
              <w:left w:w="100" w:type="dxa"/>
              <w:bottom w:w="100" w:type="dxa"/>
              <w:right w:w="100" w:type="dxa"/>
            </w:tcMar>
          </w:tcPr>
          <w:p w14:paraId="0BF1D44A" w14:textId="3AAD44BD" w:rsidR="00CD2764" w:rsidRPr="0053509D" w:rsidRDefault="00CD2764" w:rsidP="00EB6420">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VC, SK, KS</w:t>
            </w:r>
          </w:p>
        </w:tc>
        <w:tc>
          <w:tcPr>
            <w:tcW w:w="1034" w:type="dxa"/>
            <w:tcBorders>
              <w:right w:val="single" w:sz="8" w:space="0" w:color="000000"/>
            </w:tcBorders>
            <w:tcMar>
              <w:top w:w="100" w:type="dxa"/>
              <w:left w:w="100" w:type="dxa"/>
              <w:bottom w:w="100" w:type="dxa"/>
              <w:right w:w="100" w:type="dxa"/>
            </w:tcMar>
          </w:tcPr>
          <w:p w14:paraId="5769CD4F" w14:textId="108E53C6" w:rsidR="00CD2764" w:rsidRPr="0053509D" w:rsidRDefault="00CD2764" w:rsidP="00EB6420">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VC, SK</w:t>
            </w:r>
          </w:p>
        </w:tc>
        <w:tc>
          <w:tcPr>
            <w:tcW w:w="1226" w:type="dxa"/>
            <w:tcBorders>
              <w:right w:val="single" w:sz="8" w:space="0" w:color="000000"/>
            </w:tcBorders>
            <w:tcMar>
              <w:top w:w="100" w:type="dxa"/>
              <w:left w:w="100" w:type="dxa"/>
              <w:bottom w:w="100" w:type="dxa"/>
              <w:right w:w="100" w:type="dxa"/>
            </w:tcMar>
          </w:tcPr>
          <w:p w14:paraId="35472384" w14:textId="77777777" w:rsidR="00CD2764" w:rsidRPr="0053509D" w:rsidRDefault="00CD2764" w:rsidP="00CD2764">
            <w:pPr>
              <w:ind w:left="140" w:right="140"/>
              <w:contextualSpacing w:val="0"/>
              <w:jc w:val="both"/>
              <w:rPr>
                <w:rFonts w:ascii="Times New Roman" w:hAnsi="Times New Roman" w:cs="Times New Roman"/>
              </w:rPr>
            </w:pPr>
            <w:r w:rsidRPr="0053509D">
              <w:rPr>
                <w:rFonts w:ascii="Times New Roman" w:eastAsia="Times New Roman" w:hAnsi="Times New Roman" w:cs="Times New Roman"/>
                <w:sz w:val="20"/>
                <w:highlight w:val="white"/>
              </w:rPr>
              <w:t>VC, SK</w:t>
            </w:r>
          </w:p>
          <w:p w14:paraId="10F632E8" w14:textId="77777777" w:rsidR="00CD2764" w:rsidRPr="0053509D" w:rsidRDefault="00CD2764" w:rsidP="00072001">
            <w:pPr>
              <w:ind w:left="140" w:right="140"/>
              <w:jc w:val="both"/>
              <w:rPr>
                <w:rFonts w:ascii="Times New Roman" w:eastAsia="Times New Roman" w:hAnsi="Times New Roman" w:cs="Times New Roman"/>
                <w:sz w:val="20"/>
                <w:highlight w:val="white"/>
              </w:rPr>
            </w:pPr>
          </w:p>
        </w:tc>
      </w:tr>
      <w:tr w:rsidR="00484243" w:rsidRPr="0053509D" w14:paraId="4C905E54" w14:textId="77777777" w:rsidTr="00CD2764">
        <w:trPr>
          <w:trHeight w:val="1253"/>
        </w:trPr>
        <w:tc>
          <w:tcPr>
            <w:tcW w:w="20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27F78D" w14:textId="7E3958B8" w:rsidR="00484243" w:rsidRDefault="00484243" w:rsidP="00EB6420">
            <w:pPr>
              <w:ind w:left="140" w:right="140"/>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lastRenderedPageBreak/>
              <w:t>iWish - SRS V.[2.5]</w:t>
            </w:r>
            <w:r w:rsidRPr="0053509D">
              <w:rPr>
                <w:rFonts w:ascii="Times New Roman" w:eastAsia="Times New Roman" w:hAnsi="Times New Roman" w:cs="Times New Roman"/>
                <w:sz w:val="20"/>
                <w:highlight w:val="white"/>
              </w:rPr>
              <w:t>.docx</w:t>
            </w:r>
          </w:p>
        </w:tc>
        <w:tc>
          <w:tcPr>
            <w:tcW w:w="2647" w:type="dxa"/>
            <w:tcBorders>
              <w:bottom w:val="single" w:sz="8" w:space="0" w:color="000000"/>
              <w:right w:val="single" w:sz="8" w:space="0" w:color="000000"/>
            </w:tcBorders>
            <w:tcMar>
              <w:top w:w="100" w:type="dxa"/>
              <w:left w:w="100" w:type="dxa"/>
              <w:bottom w:w="100" w:type="dxa"/>
              <w:right w:w="100" w:type="dxa"/>
            </w:tcMar>
          </w:tcPr>
          <w:p w14:paraId="51174820" w14:textId="77777777" w:rsidR="00484243" w:rsidRPr="0053509D" w:rsidRDefault="00484243" w:rsidP="00484243">
            <w:pPr>
              <w:tabs>
                <w:tab w:val="right" w:pos="9017"/>
              </w:tabs>
              <w:spacing w:after="100"/>
              <w:rPr>
                <w:rFonts w:ascii="Times New Roman" w:hAnsi="Times New Roman" w:cs="Times New Roman"/>
                <w:b/>
                <w:bCs/>
              </w:rPr>
            </w:pPr>
            <w:r w:rsidRPr="0053509D">
              <w:rPr>
                <w:rFonts w:ascii="Times New Roman" w:hAnsi="Times New Roman" w:cs="Times New Roman"/>
                <w:b/>
                <w:bCs/>
              </w:rPr>
              <w:t>Edit</w:t>
            </w:r>
          </w:p>
          <w:p w14:paraId="72505A9C" w14:textId="77777777" w:rsidR="00484243" w:rsidRPr="0053509D" w:rsidRDefault="00484243" w:rsidP="00484243">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SRSA</w:t>
            </w:r>
          </w:p>
          <w:p w14:paraId="0FB0FECC" w14:textId="77777777" w:rsidR="00484243" w:rsidRPr="0053509D" w:rsidRDefault="00484243" w:rsidP="00484243">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SRSW</w:t>
            </w:r>
          </w:p>
          <w:p w14:paraId="142B8FC9" w14:textId="77777777" w:rsidR="00484243" w:rsidRPr="0053509D" w:rsidRDefault="00484243" w:rsidP="00484243">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Use Case Diagram(Web)</w:t>
            </w:r>
          </w:p>
          <w:p w14:paraId="6637C3EB" w14:textId="77777777" w:rsidR="00484243" w:rsidRPr="0053509D" w:rsidRDefault="00484243" w:rsidP="00484243">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Use Case Description (Web)</w:t>
            </w:r>
          </w:p>
          <w:p w14:paraId="04640D87" w14:textId="77777777" w:rsidR="00484243" w:rsidRPr="0053509D" w:rsidRDefault="00484243" w:rsidP="00484243">
            <w:pPr>
              <w:pStyle w:val="ListParagraph"/>
              <w:numPr>
                <w:ilvl w:val="0"/>
                <w:numId w:val="26"/>
              </w:numPr>
              <w:tabs>
                <w:tab w:val="right" w:pos="9017"/>
              </w:tabs>
              <w:spacing w:after="100"/>
              <w:rPr>
                <w:rFonts w:ascii="Times New Roman" w:hAnsi="Times New Roman" w:cs="Times New Roman"/>
              </w:rPr>
            </w:pPr>
            <w:r w:rsidRPr="0053509D">
              <w:rPr>
                <w:rFonts w:ascii="Times New Roman" w:hAnsi="Times New Roman" w:cs="Times New Roman"/>
              </w:rPr>
              <w:t>Use Case Diagram(Android)</w:t>
            </w:r>
          </w:p>
          <w:p w14:paraId="0550BD1C" w14:textId="5080F9A2" w:rsidR="00484243" w:rsidRPr="00484243" w:rsidRDefault="00484243" w:rsidP="00484243">
            <w:pPr>
              <w:pStyle w:val="ListParagraph"/>
              <w:numPr>
                <w:ilvl w:val="0"/>
                <w:numId w:val="26"/>
              </w:numPr>
              <w:tabs>
                <w:tab w:val="right" w:pos="9017"/>
              </w:tabs>
              <w:spacing w:after="100"/>
              <w:rPr>
                <w:rFonts w:ascii="Times New Roman" w:hAnsi="Times New Roman" w:cstheme="minorBidi"/>
                <w:b/>
                <w:bCs/>
              </w:rPr>
            </w:pPr>
            <w:r w:rsidRPr="00484243">
              <w:rPr>
                <w:rFonts w:ascii="Times New Roman" w:hAnsi="Times New Roman" w:cs="Times New Roman"/>
              </w:rPr>
              <w:t>Use Case Description (Android)</w:t>
            </w:r>
          </w:p>
        </w:tc>
        <w:tc>
          <w:tcPr>
            <w:tcW w:w="1109" w:type="dxa"/>
            <w:tcBorders>
              <w:bottom w:val="single" w:sz="8" w:space="0" w:color="000000"/>
              <w:right w:val="single" w:sz="8" w:space="0" w:color="000000"/>
            </w:tcBorders>
            <w:tcMar>
              <w:top w:w="100" w:type="dxa"/>
              <w:left w:w="100" w:type="dxa"/>
              <w:bottom w:w="100" w:type="dxa"/>
              <w:right w:w="100" w:type="dxa"/>
            </w:tcMar>
          </w:tcPr>
          <w:p w14:paraId="05738955" w14:textId="06BBFB5F" w:rsidR="00484243" w:rsidRPr="0053509D" w:rsidRDefault="00484243" w:rsidP="00EB6420">
            <w:pPr>
              <w:ind w:left="140" w:right="140"/>
              <w:jc w:val="center"/>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Release</w:t>
            </w:r>
          </w:p>
        </w:tc>
        <w:tc>
          <w:tcPr>
            <w:tcW w:w="955" w:type="dxa"/>
            <w:tcBorders>
              <w:bottom w:val="single" w:sz="8" w:space="0" w:color="000000"/>
              <w:right w:val="single" w:sz="8" w:space="0" w:color="000000"/>
            </w:tcBorders>
            <w:tcMar>
              <w:top w:w="100" w:type="dxa"/>
              <w:left w:w="100" w:type="dxa"/>
              <w:bottom w:w="100" w:type="dxa"/>
              <w:right w:w="100" w:type="dxa"/>
            </w:tcMar>
          </w:tcPr>
          <w:p w14:paraId="3C683129" w14:textId="6F9836EE" w:rsidR="00484243" w:rsidRDefault="00484243" w:rsidP="00072001">
            <w:pPr>
              <w:ind w:left="140" w:right="140"/>
              <w:jc w:val="both"/>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30-10-2015</w:t>
            </w:r>
          </w:p>
        </w:tc>
        <w:tc>
          <w:tcPr>
            <w:tcW w:w="890" w:type="dxa"/>
            <w:tcBorders>
              <w:bottom w:val="single" w:sz="8" w:space="0" w:color="000000"/>
              <w:right w:val="single" w:sz="8" w:space="0" w:color="000000"/>
            </w:tcBorders>
            <w:tcMar>
              <w:top w:w="100" w:type="dxa"/>
              <w:left w:w="100" w:type="dxa"/>
              <w:bottom w:w="100" w:type="dxa"/>
              <w:right w:w="100" w:type="dxa"/>
            </w:tcMar>
          </w:tcPr>
          <w:p w14:paraId="0432BCFA" w14:textId="15DE10E8" w:rsidR="00484243" w:rsidRPr="0053509D" w:rsidRDefault="00484243" w:rsidP="00EB6420">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VC, SK, KS</w:t>
            </w:r>
          </w:p>
        </w:tc>
        <w:tc>
          <w:tcPr>
            <w:tcW w:w="1034" w:type="dxa"/>
            <w:tcBorders>
              <w:bottom w:val="single" w:sz="8" w:space="0" w:color="000000"/>
              <w:right w:val="single" w:sz="8" w:space="0" w:color="000000"/>
            </w:tcBorders>
            <w:tcMar>
              <w:top w:w="100" w:type="dxa"/>
              <w:left w:w="100" w:type="dxa"/>
              <w:bottom w:w="100" w:type="dxa"/>
              <w:right w:w="100" w:type="dxa"/>
            </w:tcMar>
          </w:tcPr>
          <w:p w14:paraId="29887673" w14:textId="6171A2DA" w:rsidR="00484243" w:rsidRPr="0053509D" w:rsidRDefault="00484243" w:rsidP="00EB6420">
            <w:pPr>
              <w:ind w:left="140" w:right="140"/>
              <w:jc w:val="both"/>
              <w:rPr>
                <w:rFonts w:ascii="Times New Roman" w:eastAsia="Times New Roman" w:hAnsi="Times New Roman" w:cs="Times New Roman"/>
                <w:sz w:val="20"/>
                <w:highlight w:val="white"/>
              </w:rPr>
            </w:pPr>
            <w:r w:rsidRPr="0053509D">
              <w:rPr>
                <w:rFonts w:ascii="Times New Roman" w:eastAsia="Times New Roman" w:hAnsi="Times New Roman" w:cs="Times New Roman"/>
                <w:sz w:val="20"/>
                <w:highlight w:val="white"/>
              </w:rPr>
              <w:t>VC, SK</w:t>
            </w:r>
          </w:p>
        </w:tc>
        <w:tc>
          <w:tcPr>
            <w:tcW w:w="1226" w:type="dxa"/>
            <w:tcBorders>
              <w:bottom w:val="single" w:sz="8" w:space="0" w:color="000000"/>
              <w:right w:val="single" w:sz="8" w:space="0" w:color="000000"/>
            </w:tcBorders>
            <w:tcMar>
              <w:top w:w="100" w:type="dxa"/>
              <w:left w:w="100" w:type="dxa"/>
              <w:bottom w:w="100" w:type="dxa"/>
              <w:right w:w="100" w:type="dxa"/>
            </w:tcMar>
          </w:tcPr>
          <w:p w14:paraId="77D74699" w14:textId="77777777" w:rsidR="00484243" w:rsidRPr="0053509D" w:rsidRDefault="00484243" w:rsidP="00484243">
            <w:pPr>
              <w:ind w:left="140" w:right="140"/>
              <w:contextualSpacing w:val="0"/>
              <w:jc w:val="both"/>
              <w:rPr>
                <w:rFonts w:ascii="Times New Roman" w:hAnsi="Times New Roman" w:cs="Times New Roman"/>
              </w:rPr>
            </w:pPr>
            <w:r w:rsidRPr="0053509D">
              <w:rPr>
                <w:rFonts w:ascii="Times New Roman" w:eastAsia="Times New Roman" w:hAnsi="Times New Roman" w:cs="Times New Roman"/>
                <w:sz w:val="20"/>
                <w:highlight w:val="white"/>
              </w:rPr>
              <w:t>VC, SK</w:t>
            </w:r>
          </w:p>
          <w:p w14:paraId="7334D305" w14:textId="77777777" w:rsidR="00484243" w:rsidRPr="0053509D" w:rsidRDefault="00484243" w:rsidP="00CD2764">
            <w:pPr>
              <w:ind w:left="140" w:right="140"/>
              <w:jc w:val="both"/>
              <w:rPr>
                <w:rFonts w:ascii="Times New Roman" w:eastAsia="Times New Roman" w:hAnsi="Times New Roman" w:cs="Times New Roman"/>
                <w:sz w:val="20"/>
                <w:highlight w:val="white"/>
              </w:rPr>
            </w:pPr>
          </w:p>
        </w:tc>
      </w:tr>
    </w:tbl>
    <w:p w14:paraId="6FB7EB7B" w14:textId="64880CCF" w:rsidR="008343E8" w:rsidRPr="0053509D" w:rsidRDefault="008343E8">
      <w:pPr>
        <w:rPr>
          <w:rFonts w:ascii="Times New Roman" w:eastAsia="Times New Roman" w:hAnsi="Times New Roman" w:cs="Times New Roman"/>
          <w:b/>
          <w:sz w:val="20"/>
          <w:highlight w:val="white"/>
        </w:rPr>
      </w:pPr>
    </w:p>
    <w:p w14:paraId="367761E1" w14:textId="77777777" w:rsidR="00383571" w:rsidRPr="0053509D" w:rsidRDefault="00F51BEA">
      <w:pPr>
        <w:rPr>
          <w:rFonts w:ascii="Times New Roman" w:hAnsi="Times New Roman" w:cs="Times New Roman"/>
        </w:rPr>
      </w:pPr>
      <w:r w:rsidRPr="0053509D">
        <w:rPr>
          <w:rFonts w:ascii="Times New Roman" w:eastAsia="Times New Roman" w:hAnsi="Times New Roman" w:cs="Times New Roman"/>
          <w:b/>
          <w:sz w:val="20"/>
          <w:highlight w:val="white"/>
        </w:rPr>
        <w:t>*VC = Visava Chumnuam</w:t>
      </w:r>
      <w:r w:rsidRPr="0053509D">
        <w:rPr>
          <w:rFonts w:ascii="Times New Roman" w:eastAsia="Times New Roman" w:hAnsi="Times New Roman" w:cs="Times New Roman"/>
          <w:b/>
          <w:sz w:val="20"/>
          <w:highlight w:val="white"/>
        </w:rPr>
        <w:tab/>
      </w:r>
    </w:p>
    <w:p w14:paraId="5EE8957B" w14:textId="77777777" w:rsidR="00383571" w:rsidRPr="0053509D" w:rsidRDefault="00F51BEA">
      <w:pPr>
        <w:rPr>
          <w:rFonts w:ascii="Times New Roman" w:hAnsi="Times New Roman" w:cs="Times New Roman"/>
        </w:rPr>
      </w:pPr>
      <w:r w:rsidRPr="0053509D">
        <w:rPr>
          <w:rFonts w:ascii="Times New Roman" w:eastAsia="Times New Roman" w:hAnsi="Times New Roman" w:cs="Times New Roman"/>
          <w:b/>
          <w:sz w:val="20"/>
          <w:highlight w:val="white"/>
        </w:rPr>
        <w:t xml:space="preserve">*SK = Saksorn Khongsirirat  </w:t>
      </w:r>
    </w:p>
    <w:p w14:paraId="3D4E1509" w14:textId="77777777" w:rsidR="00383571" w:rsidRDefault="00F51BEA">
      <w:pPr>
        <w:rPr>
          <w:rFonts w:ascii="Times New Roman" w:hAnsi="Times New Roman" w:cs="Times New Roman"/>
        </w:rPr>
      </w:pPr>
      <w:r w:rsidRPr="0053509D">
        <w:rPr>
          <w:rFonts w:ascii="Times New Roman" w:eastAsia="Times New Roman" w:hAnsi="Times New Roman" w:cs="Times New Roman"/>
          <w:b/>
          <w:sz w:val="20"/>
          <w:highlight w:val="white"/>
        </w:rPr>
        <w:t xml:space="preserve">*KS = </w:t>
      </w:r>
      <w:proofErr w:type="spellStart"/>
      <w:r w:rsidRPr="0053509D">
        <w:rPr>
          <w:rFonts w:ascii="Times New Roman" w:eastAsia="Times New Roman" w:hAnsi="Times New Roman" w:cs="Times New Roman"/>
          <w:b/>
          <w:sz w:val="20"/>
          <w:highlight w:val="white"/>
        </w:rPr>
        <w:t>Kittitouch</w:t>
      </w:r>
      <w:proofErr w:type="spellEnd"/>
      <w:r w:rsidRPr="0053509D">
        <w:rPr>
          <w:rFonts w:ascii="Times New Roman" w:eastAsia="Times New Roman" w:hAnsi="Times New Roman" w:cs="Times New Roman"/>
          <w:b/>
          <w:sz w:val="20"/>
          <w:highlight w:val="white"/>
        </w:rPr>
        <w:t xml:space="preserve"> </w:t>
      </w:r>
      <w:proofErr w:type="spellStart"/>
      <w:r w:rsidRPr="0053509D">
        <w:rPr>
          <w:rFonts w:ascii="Times New Roman" w:eastAsia="Times New Roman" w:hAnsi="Times New Roman" w:cs="Times New Roman"/>
          <w:b/>
          <w:sz w:val="20"/>
          <w:highlight w:val="white"/>
        </w:rPr>
        <w:t>Suteeca</w:t>
      </w:r>
      <w:proofErr w:type="spellEnd"/>
    </w:p>
    <w:p w14:paraId="18BC5785" w14:textId="77777777" w:rsidR="00484243" w:rsidRDefault="00484243">
      <w:pPr>
        <w:rPr>
          <w:rFonts w:ascii="Times New Roman" w:hAnsi="Times New Roman" w:cs="Times New Roman"/>
        </w:rPr>
      </w:pPr>
    </w:p>
    <w:p w14:paraId="0C763E25" w14:textId="77777777" w:rsidR="00484243" w:rsidRDefault="00484243">
      <w:pPr>
        <w:rPr>
          <w:rFonts w:ascii="Times New Roman" w:hAnsi="Times New Roman" w:cs="Times New Roman"/>
        </w:rPr>
      </w:pPr>
    </w:p>
    <w:p w14:paraId="2F3AC717" w14:textId="77777777" w:rsidR="00484243" w:rsidRDefault="00484243">
      <w:pPr>
        <w:rPr>
          <w:rFonts w:ascii="Times New Roman" w:hAnsi="Times New Roman" w:cs="Times New Roman"/>
        </w:rPr>
      </w:pPr>
    </w:p>
    <w:p w14:paraId="7CF4994A" w14:textId="77777777" w:rsidR="00484243" w:rsidRDefault="00484243">
      <w:pPr>
        <w:rPr>
          <w:rFonts w:ascii="Times New Roman" w:hAnsi="Times New Roman" w:cs="Times New Roman"/>
        </w:rPr>
      </w:pPr>
    </w:p>
    <w:p w14:paraId="4EA9A737" w14:textId="77777777" w:rsidR="00484243" w:rsidRDefault="00484243">
      <w:pPr>
        <w:rPr>
          <w:rFonts w:ascii="Times New Roman" w:hAnsi="Times New Roman" w:cs="Times New Roman"/>
        </w:rPr>
      </w:pPr>
    </w:p>
    <w:p w14:paraId="5D80C238" w14:textId="77777777" w:rsidR="00484243" w:rsidRDefault="00484243">
      <w:pPr>
        <w:rPr>
          <w:rFonts w:ascii="Times New Roman" w:hAnsi="Times New Roman" w:cs="Times New Roman"/>
        </w:rPr>
      </w:pPr>
    </w:p>
    <w:p w14:paraId="2FA7C4FF" w14:textId="77777777" w:rsidR="00484243" w:rsidRDefault="00484243">
      <w:pPr>
        <w:rPr>
          <w:rFonts w:ascii="Times New Roman" w:hAnsi="Times New Roman" w:cs="Times New Roman"/>
        </w:rPr>
      </w:pPr>
    </w:p>
    <w:p w14:paraId="523D3EA1" w14:textId="77777777" w:rsidR="00484243" w:rsidRDefault="00484243">
      <w:pPr>
        <w:rPr>
          <w:rFonts w:ascii="Times New Roman" w:hAnsi="Times New Roman" w:cs="Times New Roman"/>
        </w:rPr>
      </w:pPr>
    </w:p>
    <w:p w14:paraId="12989815" w14:textId="77777777" w:rsidR="00484243" w:rsidRDefault="00484243">
      <w:pPr>
        <w:rPr>
          <w:rFonts w:ascii="Times New Roman" w:hAnsi="Times New Roman" w:cs="Times New Roman"/>
        </w:rPr>
      </w:pPr>
    </w:p>
    <w:p w14:paraId="030F1F32" w14:textId="77777777" w:rsidR="00484243" w:rsidRDefault="00484243">
      <w:pPr>
        <w:rPr>
          <w:rFonts w:ascii="Times New Roman" w:hAnsi="Times New Roman" w:cs="Times New Roman"/>
        </w:rPr>
      </w:pPr>
    </w:p>
    <w:p w14:paraId="762C722A" w14:textId="77777777" w:rsidR="00484243" w:rsidRDefault="00484243">
      <w:pPr>
        <w:rPr>
          <w:rFonts w:ascii="Times New Roman" w:hAnsi="Times New Roman" w:cs="Times New Roman"/>
        </w:rPr>
      </w:pPr>
    </w:p>
    <w:p w14:paraId="2224AD86" w14:textId="77777777" w:rsidR="00484243" w:rsidRDefault="00484243">
      <w:pPr>
        <w:rPr>
          <w:rFonts w:ascii="Times New Roman" w:hAnsi="Times New Roman" w:cs="Times New Roman"/>
        </w:rPr>
      </w:pPr>
    </w:p>
    <w:p w14:paraId="7421A63F" w14:textId="77777777" w:rsidR="00484243" w:rsidRDefault="00484243">
      <w:pPr>
        <w:rPr>
          <w:rFonts w:ascii="Times New Roman" w:hAnsi="Times New Roman" w:cs="Times New Roman"/>
        </w:rPr>
      </w:pPr>
    </w:p>
    <w:p w14:paraId="49F3C469" w14:textId="77777777" w:rsidR="00484243" w:rsidRDefault="00484243">
      <w:pPr>
        <w:rPr>
          <w:rFonts w:ascii="Times New Roman" w:hAnsi="Times New Roman" w:cs="Times New Roman"/>
        </w:rPr>
      </w:pPr>
    </w:p>
    <w:p w14:paraId="27C2BDFF" w14:textId="77777777" w:rsidR="00484243" w:rsidRDefault="00484243">
      <w:pPr>
        <w:rPr>
          <w:rFonts w:ascii="Times New Roman" w:hAnsi="Times New Roman" w:cs="Times New Roman"/>
        </w:rPr>
      </w:pPr>
    </w:p>
    <w:p w14:paraId="66896C95" w14:textId="77777777" w:rsidR="007C43C0" w:rsidRDefault="007C43C0">
      <w:pPr>
        <w:rPr>
          <w:rFonts w:ascii="Times New Roman" w:hAnsi="Times New Roman" w:cs="Times New Roman"/>
        </w:rPr>
      </w:pPr>
    </w:p>
    <w:p w14:paraId="411772A9" w14:textId="77777777" w:rsidR="007C43C0" w:rsidRDefault="007C43C0">
      <w:pPr>
        <w:rPr>
          <w:rFonts w:ascii="Times New Roman" w:hAnsi="Times New Roman" w:cs="Times New Roman"/>
        </w:rPr>
      </w:pPr>
      <w:bookmarkStart w:id="0" w:name="_GoBack"/>
      <w:bookmarkEnd w:id="0"/>
    </w:p>
    <w:p w14:paraId="74FFAEE8" w14:textId="77777777" w:rsidR="00484243" w:rsidRDefault="00484243">
      <w:pPr>
        <w:rPr>
          <w:rFonts w:ascii="Times New Roman" w:hAnsi="Times New Roman" w:cs="Times New Roman"/>
        </w:rPr>
      </w:pPr>
    </w:p>
    <w:p w14:paraId="0FE6013B" w14:textId="77777777" w:rsidR="00484243" w:rsidRDefault="00484243">
      <w:pPr>
        <w:rPr>
          <w:rFonts w:ascii="Times New Roman" w:hAnsi="Times New Roman" w:cs="Times New Roman"/>
        </w:rPr>
      </w:pPr>
    </w:p>
    <w:p w14:paraId="05C9ED28" w14:textId="77777777" w:rsidR="00484243" w:rsidRPr="0053509D" w:rsidRDefault="00484243">
      <w:pPr>
        <w:rPr>
          <w:rFonts w:ascii="Times New Roman" w:hAnsi="Times New Roman" w:cs="Times New Roman"/>
        </w:rPr>
      </w:pPr>
    </w:p>
    <w:bookmarkStart w:id="1" w:name="h.gjdgxs" w:colFirst="0" w:colLast="0" w:displacedByCustomXml="next"/>
    <w:bookmarkEnd w:id="1" w:displacedByCustomXml="next"/>
    <w:sdt>
      <w:sdtPr>
        <w:rPr>
          <w:rFonts w:ascii="Times New Roman" w:eastAsiaTheme="minorHAnsi" w:hAnsi="Times New Roman" w:cs="Times New Roman"/>
          <w:b/>
          <w:bCs/>
          <w:color w:val="auto"/>
          <w:sz w:val="18"/>
          <w:szCs w:val="18"/>
          <w:cs/>
          <w:lang w:val="th-TH"/>
        </w:rPr>
        <w:id w:val="1178916"/>
        <w:docPartObj>
          <w:docPartGallery w:val="Table of Contents"/>
          <w:docPartUnique/>
        </w:docPartObj>
      </w:sdtPr>
      <w:sdtEndPr>
        <w:rPr>
          <w:rFonts w:eastAsia="Arial"/>
          <w:b w:val="0"/>
          <w:bCs w:val="0"/>
          <w:color w:val="000000"/>
          <w:cs w:val="0"/>
          <w:lang w:val="en-US"/>
        </w:rPr>
      </w:sdtEndPr>
      <w:sdtContent>
        <w:p w14:paraId="259C2A24" w14:textId="77777777" w:rsidR="00847A47" w:rsidRPr="0053509D" w:rsidRDefault="00847A47" w:rsidP="00C3687B">
          <w:pPr>
            <w:pStyle w:val="TOCHeading"/>
            <w:spacing w:line="360" w:lineRule="auto"/>
            <w:rPr>
              <w:rFonts w:ascii="Times New Roman" w:hAnsi="Times New Roman" w:cs="Times New Roman"/>
              <w:b/>
              <w:bCs/>
              <w:sz w:val="22"/>
              <w:szCs w:val="22"/>
            </w:rPr>
          </w:pPr>
          <w:r w:rsidRPr="0053509D">
            <w:rPr>
              <w:rFonts w:ascii="Times New Roman" w:hAnsi="Times New Roman" w:cs="Times New Roman"/>
              <w:b/>
              <w:bCs/>
              <w:color w:val="auto"/>
              <w:sz w:val="22"/>
              <w:szCs w:val="22"/>
            </w:rPr>
            <w:t>Table of Contents</w:t>
          </w:r>
        </w:p>
        <w:p w14:paraId="73097C0B" w14:textId="2B35A57D" w:rsidR="00847A47" w:rsidRPr="0053509D" w:rsidRDefault="00847A47" w:rsidP="00C3687B">
          <w:pPr>
            <w:pStyle w:val="TOC1"/>
            <w:tabs>
              <w:tab w:val="left" w:pos="1114"/>
            </w:tabs>
            <w:spacing w:line="360" w:lineRule="auto"/>
            <w:rPr>
              <w:rFonts w:ascii="Times New Roman" w:eastAsiaTheme="minorEastAsia" w:hAnsi="Times New Roman" w:cs="Times New Roman"/>
              <w:noProof/>
              <w:sz w:val="18"/>
              <w:szCs w:val="18"/>
              <w:lang w:eastAsia="ja-JP" w:bidi="ar-SA"/>
            </w:rPr>
          </w:pPr>
          <w:r w:rsidRPr="0053509D">
            <w:rPr>
              <w:rFonts w:ascii="Times New Roman" w:hAnsi="Times New Roman" w:cs="Times New Roman"/>
              <w:sz w:val="18"/>
              <w:szCs w:val="18"/>
            </w:rPr>
            <w:fldChar w:fldCharType="begin"/>
          </w:r>
          <w:r w:rsidRPr="0053509D">
            <w:rPr>
              <w:rFonts w:ascii="Times New Roman" w:hAnsi="Times New Roman" w:cs="Times New Roman"/>
              <w:sz w:val="18"/>
              <w:szCs w:val="18"/>
            </w:rPr>
            <w:instrText xml:space="preserve"> TOC \o "1-3" \h \z \u </w:instrText>
          </w:r>
          <w:r w:rsidRPr="0053509D">
            <w:rPr>
              <w:rFonts w:ascii="Times New Roman" w:hAnsi="Times New Roman" w:cs="Times New Roman"/>
              <w:sz w:val="18"/>
              <w:szCs w:val="18"/>
            </w:rPr>
            <w:fldChar w:fldCharType="separate"/>
          </w:r>
          <w:r w:rsidRPr="0053509D">
            <w:rPr>
              <w:rFonts w:ascii="Times New Roman" w:hAnsi="Times New Roman" w:cs="Times New Roman"/>
              <w:noProof/>
              <w:sz w:val="18"/>
              <w:szCs w:val="18"/>
            </w:rPr>
            <w:t>1.</w:t>
          </w:r>
          <w:r w:rsidRPr="0053509D">
            <w:rPr>
              <w:rFonts w:ascii="Times New Roman" w:eastAsiaTheme="minorEastAsia" w:hAnsi="Times New Roman" w:cs="Times New Roman"/>
              <w:noProof/>
              <w:sz w:val="18"/>
              <w:szCs w:val="18"/>
              <w:lang w:eastAsia="ja-JP" w:bidi="ar-SA"/>
            </w:rPr>
            <w:tab/>
          </w:r>
          <w:r w:rsidRPr="0053509D">
            <w:rPr>
              <w:rFonts w:ascii="Times New Roman" w:hAnsi="Times New Roman" w:cs="Times New Roman"/>
              <w:noProof/>
              <w:sz w:val="18"/>
              <w:szCs w:val="18"/>
            </w:rPr>
            <w:t>Introduction</w:t>
          </w:r>
          <w:r w:rsidRPr="0053509D">
            <w:rPr>
              <w:rFonts w:ascii="Times New Roman" w:hAnsi="Times New Roman" w:cs="Times New Roman"/>
              <w:noProof/>
              <w:sz w:val="18"/>
              <w:szCs w:val="18"/>
            </w:rPr>
            <w:tab/>
          </w:r>
          <w:r w:rsidR="00977277">
            <w:rPr>
              <w:rFonts w:ascii="Times New Roman" w:hAnsi="Times New Roman" w:cs="Times New Roman"/>
              <w:noProof/>
              <w:sz w:val="18"/>
              <w:szCs w:val="18"/>
            </w:rPr>
            <w:t>6</w:t>
          </w:r>
        </w:p>
        <w:p w14:paraId="4DE8B173" w14:textId="48BF955F" w:rsidR="00847A47" w:rsidRPr="0053509D" w:rsidRDefault="00847A47" w:rsidP="00C3687B">
          <w:pPr>
            <w:pStyle w:val="TOC2"/>
            <w:tabs>
              <w:tab w:val="left" w:pos="1508"/>
            </w:tabs>
            <w:spacing w:line="360" w:lineRule="auto"/>
            <w:rPr>
              <w:rFonts w:ascii="Times New Roman" w:eastAsiaTheme="minorEastAsia" w:hAnsi="Times New Roman" w:cs="Times New Roman"/>
              <w:noProof/>
              <w:sz w:val="18"/>
              <w:szCs w:val="18"/>
              <w:lang w:eastAsia="ja-JP" w:bidi="ar-SA"/>
            </w:rPr>
          </w:pPr>
          <w:r w:rsidRPr="0053509D">
            <w:rPr>
              <w:rFonts w:ascii="Times New Roman" w:hAnsi="Times New Roman" w:cs="Times New Roman"/>
              <w:noProof/>
              <w:sz w:val="18"/>
              <w:szCs w:val="18"/>
            </w:rPr>
            <w:t>1.1</w:t>
          </w:r>
          <w:r w:rsidRPr="0053509D">
            <w:rPr>
              <w:rFonts w:ascii="Times New Roman" w:eastAsiaTheme="minorEastAsia" w:hAnsi="Times New Roman" w:cs="Times New Roman"/>
              <w:noProof/>
              <w:sz w:val="18"/>
              <w:szCs w:val="18"/>
              <w:lang w:eastAsia="ja-JP" w:bidi="ar-SA"/>
            </w:rPr>
            <w:tab/>
          </w:r>
          <w:r w:rsidRPr="0053509D">
            <w:rPr>
              <w:rFonts w:ascii="Times New Roman" w:hAnsi="Times New Roman" w:cs="Times New Roman"/>
              <w:noProof/>
              <w:sz w:val="18"/>
              <w:szCs w:val="18"/>
            </w:rPr>
            <w:t>Project Overview</w:t>
          </w:r>
          <w:r w:rsidRPr="0053509D">
            <w:rPr>
              <w:rFonts w:ascii="Times New Roman" w:hAnsi="Times New Roman" w:cs="Times New Roman"/>
              <w:noProof/>
              <w:sz w:val="18"/>
              <w:szCs w:val="18"/>
            </w:rPr>
            <w:tab/>
          </w:r>
          <w:r w:rsidR="00977277">
            <w:rPr>
              <w:rFonts w:ascii="Times New Roman" w:hAnsi="Times New Roman" w:cs="Times New Roman"/>
              <w:noProof/>
              <w:sz w:val="18"/>
              <w:szCs w:val="18"/>
            </w:rPr>
            <w:t>6</w:t>
          </w:r>
        </w:p>
        <w:p w14:paraId="72EC6191" w14:textId="31E79D49" w:rsidR="00847A47" w:rsidRPr="0053509D" w:rsidRDefault="00847A47" w:rsidP="00C3687B">
          <w:pPr>
            <w:pStyle w:val="TOC3"/>
            <w:tabs>
              <w:tab w:val="left" w:pos="1840"/>
              <w:tab w:val="right" w:leader="dot" w:pos="9016"/>
            </w:tabs>
            <w:spacing w:line="360" w:lineRule="auto"/>
            <w:rPr>
              <w:rFonts w:ascii="Times New Roman" w:eastAsiaTheme="minorEastAsia" w:hAnsi="Times New Roman" w:cs="Times New Roman"/>
              <w:noProof/>
              <w:sz w:val="18"/>
              <w:szCs w:val="18"/>
              <w:lang w:eastAsia="ja-JP" w:bidi="ar-SA"/>
            </w:rPr>
          </w:pPr>
          <w:r w:rsidRPr="0053509D">
            <w:rPr>
              <w:rFonts w:ascii="Times New Roman" w:hAnsi="Times New Roman" w:cs="Times New Roman"/>
              <w:noProof/>
              <w:sz w:val="18"/>
              <w:szCs w:val="18"/>
            </w:rPr>
            <w:t>1.1.1</w:t>
          </w:r>
          <w:r w:rsidRPr="0053509D">
            <w:rPr>
              <w:rFonts w:ascii="Times New Roman" w:eastAsiaTheme="minorEastAsia" w:hAnsi="Times New Roman" w:cs="Times New Roman"/>
              <w:noProof/>
              <w:sz w:val="18"/>
              <w:szCs w:val="18"/>
              <w:lang w:eastAsia="ja-JP" w:bidi="ar-SA"/>
            </w:rPr>
            <w:tab/>
          </w:r>
          <w:r w:rsidRPr="0053509D">
            <w:rPr>
              <w:rFonts w:ascii="Times New Roman" w:hAnsi="Times New Roman" w:cs="Times New Roman"/>
              <w:noProof/>
              <w:sz w:val="18"/>
              <w:szCs w:val="18"/>
            </w:rPr>
            <w:t>Purpose</w:t>
          </w:r>
          <w:r w:rsidRPr="0053509D">
            <w:rPr>
              <w:rFonts w:ascii="Times New Roman" w:hAnsi="Times New Roman" w:cs="Times New Roman"/>
              <w:noProof/>
              <w:sz w:val="18"/>
              <w:szCs w:val="18"/>
            </w:rPr>
            <w:tab/>
          </w:r>
          <w:r w:rsidR="00977277">
            <w:rPr>
              <w:rFonts w:ascii="Times New Roman" w:hAnsi="Times New Roman" w:cs="Times New Roman"/>
              <w:noProof/>
              <w:sz w:val="18"/>
              <w:szCs w:val="18"/>
            </w:rPr>
            <w:t>6</w:t>
          </w:r>
        </w:p>
        <w:p w14:paraId="7167DAE1" w14:textId="48CC6122" w:rsidR="00847A47" w:rsidRPr="0053509D" w:rsidRDefault="00847A47" w:rsidP="00C3687B">
          <w:pPr>
            <w:pStyle w:val="TOC3"/>
            <w:tabs>
              <w:tab w:val="left" w:pos="1840"/>
              <w:tab w:val="right" w:leader="dot" w:pos="9016"/>
            </w:tabs>
            <w:spacing w:line="360" w:lineRule="auto"/>
            <w:rPr>
              <w:rFonts w:ascii="Times New Roman" w:hAnsi="Times New Roman" w:cs="Times New Roman"/>
              <w:noProof/>
              <w:sz w:val="18"/>
              <w:szCs w:val="18"/>
            </w:rPr>
          </w:pPr>
          <w:r w:rsidRPr="0053509D">
            <w:rPr>
              <w:rFonts w:ascii="Times New Roman" w:hAnsi="Times New Roman" w:cs="Times New Roman"/>
              <w:noProof/>
              <w:sz w:val="18"/>
              <w:szCs w:val="18"/>
            </w:rPr>
            <w:t>1.1.2</w:t>
          </w:r>
          <w:r w:rsidRPr="0053509D">
            <w:rPr>
              <w:rFonts w:ascii="Times New Roman" w:eastAsiaTheme="minorEastAsia" w:hAnsi="Times New Roman" w:cs="Times New Roman"/>
              <w:noProof/>
              <w:sz w:val="18"/>
              <w:szCs w:val="18"/>
              <w:lang w:eastAsia="ja-JP" w:bidi="ar-SA"/>
            </w:rPr>
            <w:tab/>
          </w:r>
          <w:r w:rsidRPr="0053509D">
            <w:rPr>
              <w:rFonts w:ascii="Times New Roman" w:hAnsi="Times New Roman" w:cs="Times New Roman"/>
              <w:noProof/>
              <w:sz w:val="18"/>
              <w:szCs w:val="18"/>
            </w:rPr>
            <w:t>Scope</w:t>
          </w:r>
          <w:r w:rsidRPr="0053509D">
            <w:rPr>
              <w:rFonts w:ascii="Times New Roman" w:hAnsi="Times New Roman" w:cs="Times New Roman"/>
              <w:noProof/>
              <w:sz w:val="18"/>
              <w:szCs w:val="18"/>
            </w:rPr>
            <w:tab/>
          </w:r>
          <w:r w:rsidR="00977277">
            <w:rPr>
              <w:rFonts w:ascii="Times New Roman" w:hAnsi="Times New Roman" w:cs="Times New Roman"/>
              <w:noProof/>
              <w:sz w:val="18"/>
              <w:szCs w:val="18"/>
            </w:rPr>
            <w:t>6</w:t>
          </w:r>
        </w:p>
        <w:p w14:paraId="1CFD5D0D" w14:textId="04470BBD" w:rsidR="00D1306C" w:rsidRPr="0053509D" w:rsidRDefault="00D1306C" w:rsidP="00C3687B">
          <w:pPr>
            <w:spacing w:line="480" w:lineRule="auto"/>
            <w:ind w:left="440" w:firstLine="720"/>
            <w:rPr>
              <w:rFonts w:ascii="Times New Roman" w:hAnsi="Times New Roman" w:cs="Times New Roman"/>
              <w:sz w:val="18"/>
              <w:szCs w:val="18"/>
            </w:rPr>
          </w:pPr>
          <w:r w:rsidRPr="0053509D">
            <w:rPr>
              <w:rFonts w:ascii="Times New Roman" w:hAnsi="Times New Roman" w:cs="Times New Roman"/>
              <w:sz w:val="18"/>
              <w:szCs w:val="18"/>
            </w:rPr>
            <w:t xml:space="preserve">1.1.3       </w:t>
          </w:r>
          <w:r w:rsidR="00DA6D97" w:rsidRPr="0053509D">
            <w:rPr>
              <w:rFonts w:ascii="Times New Roman" w:hAnsi="Times New Roman" w:cs="Times New Roman"/>
              <w:sz w:val="18"/>
              <w:szCs w:val="18"/>
            </w:rPr>
            <w:t>Acronyms ………………</w:t>
          </w:r>
          <w:r w:rsidRPr="0053509D">
            <w:rPr>
              <w:rFonts w:ascii="Times New Roman" w:hAnsi="Times New Roman" w:cs="Times New Roman"/>
              <w:sz w:val="18"/>
              <w:szCs w:val="18"/>
            </w:rPr>
            <w:t>…</w:t>
          </w:r>
          <w:r w:rsidR="00977277">
            <w:rPr>
              <w:rFonts w:ascii="Times New Roman" w:hAnsi="Times New Roman" w:cs="Times New Roman"/>
              <w:sz w:val="18"/>
              <w:szCs w:val="18"/>
            </w:rPr>
            <w:t>………………………………………………………………………....6</w:t>
          </w:r>
        </w:p>
        <w:p w14:paraId="1B015377" w14:textId="11D577A2" w:rsidR="00D1306C" w:rsidRPr="0053509D" w:rsidRDefault="00C3687B" w:rsidP="00C3687B">
          <w:pPr>
            <w:spacing w:line="480" w:lineRule="auto"/>
            <w:ind w:left="440" w:firstLine="720"/>
            <w:rPr>
              <w:rFonts w:ascii="Times New Roman" w:hAnsi="Times New Roman" w:cs="Times New Roman"/>
              <w:sz w:val="18"/>
              <w:szCs w:val="18"/>
            </w:rPr>
          </w:pPr>
          <w:r w:rsidRPr="0053509D">
            <w:rPr>
              <w:rFonts w:ascii="Times New Roman" w:hAnsi="Times New Roman" w:cs="Times New Roman"/>
              <w:sz w:val="18"/>
              <w:szCs w:val="18"/>
            </w:rPr>
            <w:t>1.1.4       User Characteristic………</w:t>
          </w:r>
          <w:r w:rsidR="00977277">
            <w:rPr>
              <w:rFonts w:ascii="Times New Roman" w:hAnsi="Times New Roman" w:cs="Times New Roman"/>
              <w:sz w:val="18"/>
              <w:szCs w:val="18"/>
            </w:rPr>
            <w:t>…………………………………………………………………………...6</w:t>
          </w:r>
        </w:p>
        <w:p w14:paraId="78B20A7A" w14:textId="16733D13" w:rsidR="00847A47" w:rsidRPr="0053509D" w:rsidRDefault="00847A47" w:rsidP="00C3687B">
          <w:pPr>
            <w:pStyle w:val="TOC1"/>
            <w:tabs>
              <w:tab w:val="left" w:pos="1114"/>
            </w:tabs>
            <w:spacing w:line="360" w:lineRule="auto"/>
            <w:rPr>
              <w:rFonts w:ascii="Times New Roman" w:eastAsiaTheme="minorEastAsia" w:hAnsi="Times New Roman" w:cs="Times New Roman"/>
              <w:noProof/>
              <w:sz w:val="18"/>
              <w:szCs w:val="18"/>
              <w:lang w:eastAsia="ja-JP" w:bidi="ar-SA"/>
            </w:rPr>
          </w:pPr>
          <w:r w:rsidRPr="0053509D">
            <w:rPr>
              <w:rFonts w:ascii="Times New Roman" w:hAnsi="Times New Roman" w:cs="Times New Roman"/>
              <w:noProof/>
              <w:sz w:val="18"/>
              <w:szCs w:val="18"/>
            </w:rPr>
            <w:t>2.</w:t>
          </w:r>
          <w:r w:rsidRPr="0053509D">
            <w:rPr>
              <w:rFonts w:ascii="Times New Roman" w:eastAsiaTheme="minorEastAsia" w:hAnsi="Times New Roman" w:cs="Times New Roman"/>
              <w:noProof/>
              <w:sz w:val="18"/>
              <w:szCs w:val="18"/>
              <w:lang w:eastAsia="ja-JP" w:bidi="ar-SA"/>
            </w:rPr>
            <w:tab/>
          </w:r>
          <w:r w:rsidR="005C1E97" w:rsidRPr="0053509D">
            <w:rPr>
              <w:rFonts w:ascii="Times New Roman" w:hAnsi="Times New Roman" w:cs="Times New Roman"/>
              <w:noProof/>
              <w:sz w:val="18"/>
              <w:szCs w:val="18"/>
            </w:rPr>
            <w:t>U</w:t>
          </w:r>
          <w:r w:rsidR="00977277">
            <w:rPr>
              <w:rFonts w:ascii="Times New Roman" w:hAnsi="Times New Roman" w:cs="Times New Roman"/>
              <w:noProof/>
              <w:sz w:val="18"/>
              <w:szCs w:val="18"/>
            </w:rPr>
            <w:t xml:space="preserve">ser </w:t>
          </w:r>
          <w:r w:rsidR="005C1E97" w:rsidRPr="0053509D">
            <w:rPr>
              <w:rFonts w:ascii="Times New Roman" w:hAnsi="Times New Roman" w:cs="Times New Roman"/>
              <w:noProof/>
              <w:sz w:val="18"/>
              <w:szCs w:val="18"/>
            </w:rPr>
            <w:t>R</w:t>
          </w:r>
          <w:r w:rsidR="00977277">
            <w:rPr>
              <w:rFonts w:ascii="Times New Roman" w:hAnsi="Times New Roman" w:cs="Times New Roman"/>
              <w:noProof/>
              <w:sz w:val="18"/>
              <w:szCs w:val="18"/>
            </w:rPr>
            <w:t xml:space="preserve">equirements </w:t>
          </w:r>
          <w:r w:rsidR="005C1E97" w:rsidRPr="0053509D">
            <w:rPr>
              <w:rFonts w:ascii="Times New Roman" w:hAnsi="Times New Roman" w:cs="Times New Roman"/>
              <w:noProof/>
              <w:sz w:val="18"/>
              <w:szCs w:val="18"/>
            </w:rPr>
            <w:t>S</w:t>
          </w:r>
          <w:r w:rsidR="00977277">
            <w:rPr>
              <w:rFonts w:ascii="Times New Roman" w:hAnsi="Times New Roman" w:cs="Times New Roman"/>
              <w:noProof/>
              <w:sz w:val="18"/>
              <w:szCs w:val="18"/>
            </w:rPr>
            <w:t>pecification</w:t>
          </w:r>
          <w:r w:rsidRPr="0053509D">
            <w:rPr>
              <w:rFonts w:ascii="Times New Roman" w:hAnsi="Times New Roman" w:cs="Times New Roman"/>
              <w:noProof/>
              <w:sz w:val="18"/>
              <w:szCs w:val="18"/>
            </w:rPr>
            <w:tab/>
          </w:r>
          <w:r w:rsidR="00977277">
            <w:rPr>
              <w:rFonts w:ascii="Times New Roman" w:hAnsi="Times New Roman" w:cs="Times New Roman"/>
              <w:noProof/>
              <w:sz w:val="18"/>
              <w:szCs w:val="18"/>
            </w:rPr>
            <w:t>7</w:t>
          </w:r>
        </w:p>
        <w:p w14:paraId="024DC330" w14:textId="70203780" w:rsidR="00847A47" w:rsidRPr="0053509D" w:rsidRDefault="005C1E97" w:rsidP="00C3687B">
          <w:pPr>
            <w:pStyle w:val="TOC1"/>
            <w:tabs>
              <w:tab w:val="left" w:pos="1114"/>
            </w:tabs>
            <w:spacing w:line="360" w:lineRule="auto"/>
            <w:rPr>
              <w:rFonts w:ascii="Times New Roman" w:eastAsiaTheme="minorEastAsia" w:hAnsi="Times New Roman" w:cs="Times New Roman"/>
              <w:noProof/>
              <w:sz w:val="18"/>
              <w:szCs w:val="18"/>
              <w:lang w:eastAsia="ja-JP" w:bidi="ar-SA"/>
            </w:rPr>
          </w:pPr>
          <w:r w:rsidRPr="0053509D">
            <w:rPr>
              <w:rFonts w:ascii="Times New Roman" w:hAnsi="Times New Roman" w:cs="Times New Roman"/>
              <w:noProof/>
              <w:sz w:val="18"/>
              <w:szCs w:val="18"/>
            </w:rPr>
            <w:t>3</w:t>
          </w:r>
          <w:r w:rsidR="00847A47" w:rsidRPr="0053509D">
            <w:rPr>
              <w:rFonts w:ascii="Times New Roman" w:hAnsi="Times New Roman" w:cs="Times New Roman"/>
              <w:noProof/>
              <w:sz w:val="18"/>
              <w:szCs w:val="18"/>
            </w:rPr>
            <w:t>.</w:t>
          </w:r>
          <w:r w:rsidR="00847A47" w:rsidRPr="0053509D">
            <w:rPr>
              <w:rFonts w:ascii="Times New Roman" w:eastAsiaTheme="minorEastAsia" w:hAnsi="Times New Roman" w:cs="Times New Roman"/>
              <w:noProof/>
              <w:sz w:val="18"/>
              <w:szCs w:val="18"/>
              <w:lang w:eastAsia="ja-JP" w:bidi="ar-SA"/>
            </w:rPr>
            <w:tab/>
          </w:r>
          <w:r w:rsidRPr="0053509D">
            <w:rPr>
              <w:rFonts w:ascii="Times New Roman" w:hAnsi="Times New Roman" w:cs="Times New Roman"/>
              <w:noProof/>
              <w:sz w:val="18"/>
              <w:szCs w:val="18"/>
            </w:rPr>
            <w:t>S</w:t>
          </w:r>
          <w:r w:rsidR="00977277">
            <w:rPr>
              <w:rFonts w:ascii="Times New Roman" w:hAnsi="Times New Roman" w:cs="Times New Roman"/>
              <w:noProof/>
              <w:sz w:val="18"/>
              <w:szCs w:val="18"/>
            </w:rPr>
            <w:t xml:space="preserve">ystem </w:t>
          </w:r>
          <w:r w:rsidRPr="0053509D">
            <w:rPr>
              <w:rFonts w:ascii="Times New Roman" w:hAnsi="Times New Roman" w:cs="Times New Roman"/>
              <w:noProof/>
              <w:sz w:val="18"/>
              <w:szCs w:val="18"/>
            </w:rPr>
            <w:t>R</w:t>
          </w:r>
          <w:r w:rsidR="00977277">
            <w:rPr>
              <w:rFonts w:ascii="Times New Roman" w:hAnsi="Times New Roman" w:cs="Times New Roman"/>
              <w:noProof/>
              <w:sz w:val="18"/>
              <w:szCs w:val="18"/>
            </w:rPr>
            <w:t xml:space="preserve">equirements </w:t>
          </w:r>
          <w:r w:rsidRPr="0053509D">
            <w:rPr>
              <w:rFonts w:ascii="Times New Roman" w:hAnsi="Times New Roman" w:cs="Times New Roman"/>
              <w:noProof/>
              <w:sz w:val="18"/>
              <w:szCs w:val="18"/>
            </w:rPr>
            <w:t>S</w:t>
          </w:r>
          <w:r w:rsidR="00977277">
            <w:rPr>
              <w:rFonts w:ascii="Times New Roman" w:hAnsi="Times New Roman" w:cs="Times New Roman"/>
              <w:noProof/>
              <w:sz w:val="18"/>
              <w:szCs w:val="18"/>
            </w:rPr>
            <w:t>pecification</w:t>
          </w:r>
          <w:r w:rsidRPr="0053509D">
            <w:rPr>
              <w:rFonts w:ascii="Times New Roman" w:hAnsi="Times New Roman" w:cs="Times New Roman"/>
              <w:noProof/>
              <w:sz w:val="18"/>
              <w:szCs w:val="18"/>
            </w:rPr>
            <w:t>.</w:t>
          </w:r>
          <w:r w:rsidR="00847A47" w:rsidRPr="0053509D">
            <w:rPr>
              <w:rFonts w:ascii="Times New Roman" w:hAnsi="Times New Roman" w:cs="Times New Roman"/>
              <w:noProof/>
              <w:sz w:val="18"/>
              <w:szCs w:val="18"/>
            </w:rPr>
            <w:tab/>
          </w:r>
          <w:r w:rsidR="00EB6420">
            <w:rPr>
              <w:rFonts w:ascii="Times New Roman" w:hAnsi="Times New Roman" w:cs="Times New Roman"/>
              <w:noProof/>
              <w:sz w:val="18"/>
              <w:szCs w:val="18"/>
            </w:rPr>
            <w:t>7</w:t>
          </w:r>
        </w:p>
        <w:p w14:paraId="5B0B1CAD" w14:textId="758BC1BA" w:rsidR="00847A47" w:rsidRPr="0053509D" w:rsidRDefault="0053509D" w:rsidP="00C3687B">
          <w:pPr>
            <w:pStyle w:val="TOC1"/>
            <w:tabs>
              <w:tab w:val="left" w:pos="1114"/>
            </w:tabs>
            <w:spacing w:line="360" w:lineRule="auto"/>
            <w:rPr>
              <w:rFonts w:ascii="Times New Roman" w:eastAsiaTheme="minorEastAsia" w:hAnsi="Times New Roman" w:cs="Times New Roman"/>
              <w:noProof/>
              <w:sz w:val="18"/>
              <w:szCs w:val="18"/>
              <w:lang w:eastAsia="ja-JP" w:bidi="ar-SA"/>
            </w:rPr>
          </w:pPr>
          <w:r w:rsidRPr="0053509D">
            <w:rPr>
              <w:rFonts w:ascii="Times New Roman" w:hAnsi="Times New Roman" w:cs="Times New Roman"/>
              <w:noProof/>
              <w:sz w:val="18"/>
              <w:szCs w:val="18"/>
            </w:rPr>
            <w:t>4</w:t>
          </w:r>
          <w:r w:rsidR="00847A47" w:rsidRPr="0053509D">
            <w:rPr>
              <w:rFonts w:ascii="Times New Roman" w:hAnsi="Times New Roman" w:cs="Times New Roman"/>
              <w:noProof/>
              <w:sz w:val="18"/>
              <w:szCs w:val="18"/>
            </w:rPr>
            <w:t>.</w:t>
          </w:r>
          <w:r w:rsidR="00847A47" w:rsidRPr="0053509D">
            <w:rPr>
              <w:rFonts w:ascii="Times New Roman" w:eastAsiaTheme="minorEastAsia" w:hAnsi="Times New Roman" w:cs="Times New Roman"/>
              <w:noProof/>
              <w:sz w:val="18"/>
              <w:szCs w:val="18"/>
              <w:lang w:eastAsia="ja-JP" w:bidi="ar-SA"/>
            </w:rPr>
            <w:tab/>
          </w:r>
          <w:r w:rsidR="00C71ADC" w:rsidRPr="0053509D">
            <w:rPr>
              <w:rFonts w:ascii="Times New Roman" w:hAnsi="Times New Roman" w:cs="Times New Roman"/>
              <w:noProof/>
              <w:sz w:val="18"/>
              <w:szCs w:val="18"/>
            </w:rPr>
            <w:t>Use Case</w:t>
          </w:r>
          <w:r w:rsidR="00847A47" w:rsidRPr="0053509D">
            <w:rPr>
              <w:rFonts w:ascii="Times New Roman" w:hAnsi="Times New Roman" w:cs="Times New Roman"/>
              <w:noProof/>
              <w:sz w:val="18"/>
              <w:szCs w:val="18"/>
            </w:rPr>
            <w:t xml:space="preserve"> </w:t>
          </w:r>
          <w:r w:rsidR="00C71ADC" w:rsidRPr="0053509D">
            <w:rPr>
              <w:rFonts w:ascii="Times New Roman" w:hAnsi="Times New Roman" w:cs="Times New Roman"/>
              <w:noProof/>
              <w:sz w:val="18"/>
              <w:szCs w:val="18"/>
            </w:rPr>
            <w:t>Diagram</w:t>
          </w:r>
          <w:r w:rsidR="00AE6AAE" w:rsidRPr="0053509D">
            <w:rPr>
              <w:rFonts w:ascii="Times New Roman" w:hAnsi="Times New Roman" w:cs="Times New Roman"/>
              <w:noProof/>
              <w:sz w:val="18"/>
              <w:szCs w:val="18"/>
            </w:rPr>
            <w:t xml:space="preserve"> Web</w:t>
          </w:r>
          <w:r w:rsidR="00847A47" w:rsidRPr="0053509D">
            <w:rPr>
              <w:rFonts w:ascii="Times New Roman" w:hAnsi="Times New Roman" w:cs="Times New Roman"/>
              <w:noProof/>
              <w:sz w:val="18"/>
              <w:szCs w:val="18"/>
            </w:rPr>
            <w:tab/>
          </w:r>
          <w:r w:rsidR="00977277">
            <w:rPr>
              <w:rFonts w:ascii="Times New Roman" w:hAnsi="Times New Roman" w:cs="Times New Roman"/>
              <w:noProof/>
              <w:sz w:val="18"/>
              <w:szCs w:val="18"/>
            </w:rPr>
            <w:t>11</w:t>
          </w:r>
        </w:p>
        <w:p w14:paraId="57FF1751" w14:textId="03568E4A" w:rsidR="005C1E97" w:rsidRPr="0053509D" w:rsidRDefault="00634567" w:rsidP="00C3687B">
          <w:pPr>
            <w:pStyle w:val="TOC1"/>
            <w:tabs>
              <w:tab w:val="left" w:pos="1114"/>
            </w:tabs>
            <w:spacing w:line="360" w:lineRule="auto"/>
            <w:rPr>
              <w:rFonts w:ascii="Times New Roman" w:hAnsi="Times New Roman" w:cs="Times New Roman"/>
              <w:sz w:val="18"/>
              <w:szCs w:val="18"/>
            </w:rPr>
          </w:pPr>
          <w:r>
            <w:rPr>
              <w:rFonts w:ascii="Times New Roman" w:hAnsi="Times New Roman" w:cs="Times New Roman"/>
              <w:noProof/>
              <w:sz w:val="18"/>
              <w:szCs w:val="18"/>
            </w:rPr>
            <w:tab/>
          </w:r>
          <w:r>
            <w:rPr>
              <w:rFonts w:ascii="Times New Roman" w:hAnsi="Times New Roman" w:cs="Times New Roman"/>
              <w:noProof/>
              <w:sz w:val="18"/>
              <w:szCs w:val="18"/>
            </w:rPr>
            <w:tab/>
            <w:t xml:space="preserve">4.1      </w:t>
          </w:r>
          <w:r w:rsidR="00C71ADC" w:rsidRPr="0053509D">
            <w:rPr>
              <w:rFonts w:ascii="Times New Roman" w:hAnsi="Times New Roman" w:cs="Times New Roman"/>
              <w:noProof/>
              <w:sz w:val="18"/>
              <w:szCs w:val="18"/>
            </w:rPr>
            <w:t>Use Case Description</w:t>
          </w:r>
          <w:r w:rsidR="00AE6AAE" w:rsidRPr="0053509D">
            <w:rPr>
              <w:rFonts w:ascii="Times New Roman" w:hAnsi="Times New Roman" w:cs="Times New Roman"/>
              <w:noProof/>
              <w:sz w:val="18"/>
              <w:szCs w:val="18"/>
            </w:rPr>
            <w:t xml:space="preserve"> Web</w:t>
          </w:r>
          <w:r w:rsidR="00847A47" w:rsidRPr="0053509D">
            <w:rPr>
              <w:rFonts w:ascii="Times New Roman" w:hAnsi="Times New Roman" w:cs="Times New Roman"/>
              <w:noProof/>
              <w:sz w:val="18"/>
              <w:szCs w:val="18"/>
            </w:rPr>
            <w:tab/>
          </w:r>
          <w:r w:rsidR="00847A47" w:rsidRPr="0053509D">
            <w:rPr>
              <w:rFonts w:ascii="Times New Roman" w:hAnsi="Times New Roman" w:cs="Times New Roman"/>
              <w:sz w:val="18"/>
              <w:szCs w:val="18"/>
            </w:rPr>
            <w:fldChar w:fldCharType="end"/>
          </w:r>
          <w:r w:rsidR="00977277">
            <w:rPr>
              <w:rFonts w:ascii="Times New Roman" w:hAnsi="Times New Roman" w:cs="Times New Roman"/>
              <w:sz w:val="18"/>
              <w:szCs w:val="18"/>
            </w:rPr>
            <w:t>12</w:t>
          </w:r>
        </w:p>
        <w:p w14:paraId="033ADB40" w14:textId="716CD623" w:rsidR="00AE6AAE" w:rsidRPr="0053509D" w:rsidRDefault="00634567" w:rsidP="00C3687B">
          <w:pPr>
            <w:pStyle w:val="TOC1"/>
            <w:tabs>
              <w:tab w:val="left" w:pos="1114"/>
            </w:tabs>
            <w:spacing w:line="360" w:lineRule="auto"/>
            <w:rPr>
              <w:rFonts w:ascii="Times New Roman" w:eastAsiaTheme="minorEastAsia" w:hAnsi="Times New Roman" w:cs="Times New Roman"/>
              <w:noProof/>
              <w:sz w:val="18"/>
              <w:szCs w:val="18"/>
              <w:lang w:eastAsia="ja-JP" w:bidi="ar-SA"/>
            </w:rPr>
          </w:pPr>
          <w:r>
            <w:rPr>
              <w:rFonts w:ascii="Times New Roman" w:hAnsi="Times New Roman" w:cs="Times New Roman"/>
              <w:noProof/>
              <w:sz w:val="18"/>
              <w:szCs w:val="18"/>
            </w:rPr>
            <w:t>5</w:t>
          </w:r>
          <w:r w:rsidR="00AE6AAE" w:rsidRPr="0053509D">
            <w:rPr>
              <w:rFonts w:ascii="Times New Roman" w:hAnsi="Times New Roman" w:cs="Times New Roman"/>
              <w:noProof/>
              <w:sz w:val="18"/>
              <w:szCs w:val="18"/>
            </w:rPr>
            <w:t>.</w:t>
          </w:r>
          <w:r w:rsidR="00AE6AAE" w:rsidRPr="0053509D">
            <w:rPr>
              <w:rFonts w:ascii="Times New Roman" w:eastAsiaTheme="minorEastAsia" w:hAnsi="Times New Roman" w:cs="Times New Roman"/>
              <w:noProof/>
              <w:sz w:val="18"/>
              <w:szCs w:val="18"/>
              <w:lang w:eastAsia="ja-JP" w:bidi="ar-SA"/>
            </w:rPr>
            <w:tab/>
          </w:r>
          <w:r w:rsidR="00AE6AAE" w:rsidRPr="0053509D">
            <w:rPr>
              <w:rFonts w:ascii="Times New Roman" w:hAnsi="Times New Roman" w:cs="Times New Roman"/>
              <w:noProof/>
              <w:sz w:val="18"/>
              <w:szCs w:val="18"/>
            </w:rPr>
            <w:t>Use Case Diagram Android</w:t>
          </w:r>
          <w:r w:rsidR="00AE6AAE" w:rsidRPr="0053509D">
            <w:rPr>
              <w:rFonts w:ascii="Times New Roman" w:hAnsi="Times New Roman" w:cs="Times New Roman"/>
              <w:noProof/>
              <w:sz w:val="18"/>
              <w:szCs w:val="18"/>
            </w:rPr>
            <w:tab/>
          </w:r>
          <w:r w:rsidR="00977277">
            <w:rPr>
              <w:rFonts w:ascii="Times New Roman" w:hAnsi="Times New Roman" w:cs="Times New Roman"/>
              <w:noProof/>
              <w:sz w:val="18"/>
              <w:szCs w:val="18"/>
            </w:rPr>
            <w:t>23</w:t>
          </w:r>
        </w:p>
        <w:p w14:paraId="232845FD" w14:textId="374752BA" w:rsidR="00AE6AAE" w:rsidRPr="0053509D" w:rsidRDefault="00634567" w:rsidP="00C3687B">
          <w:pPr>
            <w:pStyle w:val="TOC1"/>
            <w:tabs>
              <w:tab w:val="left" w:pos="1114"/>
            </w:tabs>
            <w:spacing w:line="360" w:lineRule="auto"/>
            <w:rPr>
              <w:rFonts w:ascii="Times New Roman" w:eastAsiaTheme="minorEastAsia" w:hAnsi="Times New Roman" w:cs="Times New Roman"/>
              <w:noProof/>
              <w:sz w:val="18"/>
              <w:szCs w:val="18"/>
              <w:lang w:eastAsia="ja-JP" w:bidi="ar-SA"/>
            </w:rPr>
          </w:pPr>
          <w:r>
            <w:rPr>
              <w:rFonts w:ascii="Times New Roman" w:hAnsi="Times New Roman" w:cs="Times New Roman"/>
              <w:noProof/>
              <w:sz w:val="18"/>
              <w:szCs w:val="18"/>
            </w:rPr>
            <w:tab/>
            <w:t xml:space="preserve">  5.1       </w:t>
          </w:r>
          <w:r w:rsidR="00AE6AAE" w:rsidRPr="0053509D">
            <w:rPr>
              <w:rFonts w:ascii="Times New Roman" w:hAnsi="Times New Roman" w:cs="Times New Roman"/>
              <w:noProof/>
              <w:sz w:val="18"/>
              <w:szCs w:val="18"/>
            </w:rPr>
            <w:t xml:space="preserve">Use Case </w:t>
          </w:r>
          <w:r w:rsidR="007014E9" w:rsidRPr="0053509D">
            <w:rPr>
              <w:rFonts w:ascii="Times New Roman" w:hAnsi="Times New Roman" w:cs="Times New Roman"/>
              <w:noProof/>
              <w:sz w:val="18"/>
              <w:szCs w:val="18"/>
            </w:rPr>
            <w:t xml:space="preserve">Description </w:t>
          </w:r>
          <w:r w:rsidR="00AE6AAE" w:rsidRPr="0053509D">
            <w:rPr>
              <w:rFonts w:ascii="Times New Roman" w:hAnsi="Times New Roman" w:cs="Times New Roman"/>
              <w:noProof/>
              <w:sz w:val="18"/>
              <w:szCs w:val="18"/>
            </w:rPr>
            <w:t>Android</w:t>
          </w:r>
          <w:r w:rsidR="00AE6AAE" w:rsidRPr="0053509D">
            <w:rPr>
              <w:rFonts w:ascii="Times New Roman" w:hAnsi="Times New Roman" w:cs="Times New Roman"/>
              <w:noProof/>
              <w:sz w:val="18"/>
              <w:szCs w:val="18"/>
            </w:rPr>
            <w:tab/>
          </w:r>
          <w:r w:rsidR="00977277">
            <w:rPr>
              <w:rFonts w:ascii="Times New Roman" w:hAnsi="Times New Roman" w:cs="Times New Roman"/>
              <w:noProof/>
              <w:sz w:val="18"/>
              <w:szCs w:val="18"/>
            </w:rPr>
            <w:t>24</w:t>
          </w:r>
        </w:p>
        <w:p w14:paraId="2CBC080C" w14:textId="00A9A58B" w:rsidR="00847A47" w:rsidRPr="0053509D" w:rsidRDefault="00847A47" w:rsidP="00C3687B">
          <w:pPr>
            <w:spacing w:line="360" w:lineRule="auto"/>
            <w:rPr>
              <w:rFonts w:ascii="Times New Roman" w:hAnsi="Times New Roman" w:cs="Times New Roman"/>
              <w:sz w:val="18"/>
              <w:szCs w:val="18"/>
            </w:rPr>
          </w:pPr>
          <w:r w:rsidRPr="0053509D">
            <w:rPr>
              <w:rFonts w:ascii="Times New Roman" w:hAnsi="Times New Roman" w:cs="Times New Roman"/>
            </w:rPr>
            <w:tab/>
          </w:r>
        </w:p>
        <w:p w14:paraId="448D78D8" w14:textId="77777777" w:rsidR="00847A47" w:rsidRPr="0053509D" w:rsidRDefault="00847A47" w:rsidP="00847A47">
          <w:pPr>
            <w:rPr>
              <w:rFonts w:ascii="Times New Roman" w:hAnsi="Times New Roman" w:cs="Times New Roman"/>
              <w:sz w:val="18"/>
              <w:szCs w:val="18"/>
            </w:rPr>
          </w:pPr>
          <w:r w:rsidRPr="0053509D">
            <w:rPr>
              <w:rFonts w:ascii="Times New Roman" w:hAnsi="Times New Roman" w:cs="Times New Roman"/>
            </w:rPr>
            <w:tab/>
          </w:r>
        </w:p>
        <w:p w14:paraId="0261D110" w14:textId="77777777" w:rsidR="00847A47" w:rsidRPr="0053509D" w:rsidRDefault="00847A47" w:rsidP="00847A47">
          <w:pPr>
            <w:rPr>
              <w:rFonts w:ascii="Times New Roman" w:hAnsi="Times New Roman" w:cs="Times New Roman"/>
            </w:rPr>
          </w:pPr>
        </w:p>
        <w:p w14:paraId="7D9DF713" w14:textId="77777777" w:rsidR="00847A47" w:rsidRPr="0053509D" w:rsidRDefault="00847A47" w:rsidP="00847A47">
          <w:pPr>
            <w:rPr>
              <w:rFonts w:ascii="Times New Roman" w:hAnsi="Times New Roman" w:cs="Times New Roman"/>
            </w:rPr>
          </w:pPr>
        </w:p>
        <w:p w14:paraId="301C90D0" w14:textId="77777777" w:rsidR="00847A47" w:rsidRPr="0053509D" w:rsidRDefault="00847A47" w:rsidP="00847A47">
          <w:pPr>
            <w:rPr>
              <w:rFonts w:ascii="Times New Roman" w:hAnsi="Times New Roman" w:cs="Times New Roman"/>
            </w:rPr>
          </w:pPr>
        </w:p>
        <w:p w14:paraId="52EC3E2C" w14:textId="77777777" w:rsidR="00847A47" w:rsidRPr="0053509D" w:rsidRDefault="00847A47" w:rsidP="00847A47">
          <w:pPr>
            <w:rPr>
              <w:rFonts w:ascii="Times New Roman" w:hAnsi="Times New Roman" w:cs="Times New Roman"/>
            </w:rPr>
          </w:pPr>
        </w:p>
        <w:p w14:paraId="4C1A0A2E" w14:textId="77777777" w:rsidR="00847A47" w:rsidRPr="0053509D" w:rsidRDefault="00C10074" w:rsidP="00847A47">
          <w:pPr>
            <w:rPr>
              <w:rFonts w:ascii="Times New Roman" w:hAnsi="Times New Roman" w:cs="Times New Roman"/>
              <w:sz w:val="18"/>
              <w:szCs w:val="18"/>
            </w:rPr>
          </w:pPr>
        </w:p>
      </w:sdtContent>
    </w:sdt>
    <w:p w14:paraId="63478BC3" w14:textId="7F945AFA" w:rsidR="00ED6EA8" w:rsidRPr="0053509D" w:rsidRDefault="00ED6EA8" w:rsidP="004F2848">
      <w:pPr>
        <w:rPr>
          <w:rFonts w:ascii="Times New Roman" w:hAnsi="Times New Roman" w:cs="Times New Roman"/>
        </w:rPr>
      </w:pPr>
    </w:p>
    <w:p w14:paraId="12034C40" w14:textId="77777777" w:rsidR="00763BC8" w:rsidRPr="0053509D" w:rsidRDefault="00763BC8" w:rsidP="004F2848">
      <w:pPr>
        <w:rPr>
          <w:rFonts w:ascii="Times New Roman" w:hAnsi="Times New Roman" w:cs="Times New Roman"/>
        </w:rPr>
      </w:pPr>
    </w:p>
    <w:p w14:paraId="3F8FA9D1" w14:textId="77777777" w:rsidR="007A4DB1" w:rsidRPr="0053509D" w:rsidRDefault="007A4DB1" w:rsidP="004F2848">
      <w:pPr>
        <w:rPr>
          <w:rFonts w:ascii="Times New Roman" w:hAnsi="Times New Roman" w:cs="Times New Roman"/>
        </w:rPr>
      </w:pPr>
    </w:p>
    <w:p w14:paraId="05729CD5" w14:textId="77777777" w:rsidR="007A4DB1" w:rsidRPr="0053509D" w:rsidRDefault="007A4DB1" w:rsidP="004F2848">
      <w:pPr>
        <w:rPr>
          <w:rFonts w:ascii="Times New Roman" w:hAnsi="Times New Roman" w:cs="Times New Roman"/>
        </w:rPr>
      </w:pPr>
    </w:p>
    <w:p w14:paraId="18F74C0E" w14:textId="77777777" w:rsidR="007A4DB1" w:rsidRPr="0053509D" w:rsidRDefault="007A4DB1" w:rsidP="004F2848">
      <w:pPr>
        <w:rPr>
          <w:rFonts w:ascii="Times New Roman" w:hAnsi="Times New Roman" w:cs="Times New Roman"/>
        </w:rPr>
      </w:pPr>
    </w:p>
    <w:p w14:paraId="622D8329" w14:textId="77777777" w:rsidR="007A4DB1" w:rsidRPr="0053509D" w:rsidRDefault="007A4DB1" w:rsidP="004F2848">
      <w:pPr>
        <w:rPr>
          <w:rFonts w:ascii="Times New Roman" w:hAnsi="Times New Roman" w:cs="Times New Roman"/>
        </w:rPr>
      </w:pPr>
    </w:p>
    <w:p w14:paraId="1B5273EB" w14:textId="77777777" w:rsidR="00D1306C" w:rsidRPr="0053509D" w:rsidRDefault="00D1306C" w:rsidP="004F2848">
      <w:pPr>
        <w:rPr>
          <w:rFonts w:ascii="Times New Roman" w:hAnsi="Times New Roman" w:cs="Times New Roman"/>
        </w:rPr>
      </w:pPr>
    </w:p>
    <w:p w14:paraId="4535AF39" w14:textId="77777777" w:rsidR="00D1306C" w:rsidRPr="0053509D" w:rsidRDefault="00D1306C" w:rsidP="004F2848">
      <w:pPr>
        <w:rPr>
          <w:rFonts w:ascii="Times New Roman" w:hAnsi="Times New Roman" w:cs="Times New Roman"/>
        </w:rPr>
      </w:pPr>
    </w:p>
    <w:p w14:paraId="37900808" w14:textId="77777777" w:rsidR="00D1306C" w:rsidRPr="0053509D" w:rsidRDefault="00D1306C" w:rsidP="004F2848">
      <w:pPr>
        <w:rPr>
          <w:rFonts w:ascii="Times New Roman" w:hAnsi="Times New Roman" w:cs="Times New Roman"/>
        </w:rPr>
      </w:pPr>
    </w:p>
    <w:p w14:paraId="2B90EB15" w14:textId="77777777" w:rsidR="00D1306C" w:rsidRPr="0053509D" w:rsidRDefault="00D1306C" w:rsidP="004F2848">
      <w:pPr>
        <w:rPr>
          <w:rFonts w:ascii="Times New Roman" w:hAnsi="Times New Roman" w:cs="Times New Roman"/>
        </w:rPr>
      </w:pPr>
    </w:p>
    <w:p w14:paraId="1B6AD2A2" w14:textId="77777777" w:rsidR="007D7077" w:rsidRPr="0053509D" w:rsidRDefault="007D7077" w:rsidP="004F2848">
      <w:pPr>
        <w:rPr>
          <w:rFonts w:ascii="Times New Roman" w:hAnsi="Times New Roman" w:cs="Times New Roman"/>
        </w:rPr>
      </w:pPr>
    </w:p>
    <w:p w14:paraId="6C1F5077" w14:textId="77777777" w:rsidR="007D7077" w:rsidRPr="0053509D" w:rsidRDefault="007D7077" w:rsidP="004F2848">
      <w:pPr>
        <w:rPr>
          <w:rFonts w:ascii="Times New Roman" w:hAnsi="Times New Roman" w:cs="Times New Roman"/>
        </w:rPr>
      </w:pPr>
    </w:p>
    <w:p w14:paraId="5F50109C" w14:textId="697C9BB8" w:rsidR="008343E8" w:rsidRPr="0053509D" w:rsidRDefault="00177989" w:rsidP="008343E8">
      <w:pPr>
        <w:pStyle w:val="Heading1"/>
        <w:numPr>
          <w:ilvl w:val="0"/>
          <w:numId w:val="14"/>
        </w:numPr>
        <w:tabs>
          <w:tab w:val="left" w:pos="900"/>
        </w:tabs>
        <w:rPr>
          <w:rFonts w:ascii="Times New Roman" w:hAnsi="Times New Roman" w:cs="Times New Roman"/>
          <w:b/>
          <w:bCs/>
          <w:sz w:val="36"/>
          <w:szCs w:val="36"/>
        </w:rPr>
      </w:pPr>
      <w:bookmarkStart w:id="2" w:name="_Toc425785263"/>
      <w:r w:rsidRPr="0053509D">
        <w:rPr>
          <w:rFonts w:ascii="Times New Roman" w:hAnsi="Times New Roman" w:cs="Times New Roman"/>
          <w:b/>
          <w:bCs/>
          <w:sz w:val="36"/>
          <w:szCs w:val="36"/>
        </w:rPr>
        <w:lastRenderedPageBreak/>
        <w:t>I</w:t>
      </w:r>
      <w:r w:rsidR="008343E8" w:rsidRPr="0053509D">
        <w:rPr>
          <w:rFonts w:ascii="Times New Roman" w:hAnsi="Times New Roman" w:cs="Times New Roman"/>
          <w:b/>
          <w:bCs/>
          <w:sz w:val="36"/>
          <w:szCs w:val="36"/>
        </w:rPr>
        <w:t>ntroduction</w:t>
      </w:r>
      <w:bookmarkEnd w:id="2"/>
    </w:p>
    <w:p w14:paraId="52743C96" w14:textId="77777777" w:rsidR="008343E8" w:rsidRPr="0053509D" w:rsidRDefault="008343E8" w:rsidP="008343E8">
      <w:pPr>
        <w:rPr>
          <w:rFonts w:ascii="Times New Roman" w:hAnsi="Times New Roman" w:cs="Times New Roman"/>
        </w:rPr>
      </w:pPr>
    </w:p>
    <w:p w14:paraId="098D1922" w14:textId="2794FFD5" w:rsidR="000570C4" w:rsidRPr="0053509D" w:rsidRDefault="00DE67CC" w:rsidP="00DE67CC">
      <w:pPr>
        <w:ind w:left="1440"/>
        <w:jc w:val="both"/>
        <w:rPr>
          <w:rFonts w:ascii="Times New Roman" w:hAnsi="Times New Roman" w:cs="Times New Roman"/>
          <w:b/>
          <w:bCs/>
          <w:sz w:val="28"/>
          <w:szCs w:val="28"/>
        </w:rPr>
      </w:pPr>
      <w:r w:rsidRPr="0053509D">
        <w:rPr>
          <w:rFonts w:ascii="Times New Roman" w:hAnsi="Times New Roman" w:cs="Times New Roman"/>
          <w:b/>
          <w:bCs/>
          <w:sz w:val="28"/>
          <w:szCs w:val="28"/>
        </w:rPr>
        <w:t xml:space="preserve">1.1 </w:t>
      </w:r>
      <w:r w:rsidR="000570C4" w:rsidRPr="0053509D">
        <w:rPr>
          <w:rFonts w:ascii="Times New Roman" w:hAnsi="Times New Roman" w:cs="Times New Roman"/>
          <w:b/>
          <w:bCs/>
          <w:sz w:val="28"/>
          <w:szCs w:val="28"/>
        </w:rPr>
        <w:t>Purpose</w:t>
      </w:r>
    </w:p>
    <w:p w14:paraId="00E44A8D" w14:textId="64832298" w:rsidR="000570C4" w:rsidRPr="0053509D" w:rsidRDefault="000570C4" w:rsidP="000570C4">
      <w:pPr>
        <w:pStyle w:val="ListParagraph"/>
        <w:ind w:left="1440" w:firstLine="720"/>
        <w:jc w:val="both"/>
        <w:rPr>
          <w:rFonts w:ascii="Times New Roman" w:hAnsi="Times New Roman" w:cs="Times New Roman"/>
        </w:rPr>
      </w:pPr>
      <w:r w:rsidRPr="0053509D">
        <w:rPr>
          <w:rFonts w:ascii="Times New Roman" w:eastAsia="Times New Roman" w:hAnsi="Times New Roman" w:cs="Times New Roman"/>
          <w:sz w:val="24"/>
          <w:highlight w:val="white"/>
        </w:rPr>
        <w:t xml:space="preserve">The purpose </w:t>
      </w:r>
      <w:r w:rsidR="00181DDD" w:rsidRPr="0053509D">
        <w:rPr>
          <w:rFonts w:ascii="Times New Roman" w:eastAsia="Times New Roman" w:hAnsi="Times New Roman" w:cs="Times New Roman"/>
          <w:sz w:val="24"/>
          <w:highlight w:val="white"/>
        </w:rPr>
        <w:t>of software specification</w:t>
      </w:r>
      <w:r w:rsidRPr="0053509D">
        <w:rPr>
          <w:rFonts w:ascii="Times New Roman" w:eastAsia="Times New Roman" w:hAnsi="Times New Roman" w:cs="Times New Roman"/>
          <w:sz w:val="24"/>
          <w:highlight w:val="white"/>
        </w:rPr>
        <w:t xml:space="preserve"> is </w:t>
      </w:r>
      <w:r w:rsidR="00181DDD" w:rsidRPr="0053509D">
        <w:rPr>
          <w:rFonts w:ascii="Times New Roman" w:eastAsia="Times New Roman" w:hAnsi="Times New Roman" w:cs="Times New Roman"/>
          <w:sz w:val="24"/>
        </w:rPr>
        <w:t>gathering the requirements of the iWish’s software</w:t>
      </w:r>
      <w:r w:rsidR="00181DDD" w:rsidRPr="0053509D">
        <w:rPr>
          <w:rFonts w:ascii="Times New Roman" w:hAnsi="Times New Roman" w:cs="Times New Roman"/>
        </w:rPr>
        <w:t>. The document will contain about what are the software should be.</w:t>
      </w:r>
    </w:p>
    <w:p w14:paraId="546E3014" w14:textId="77777777" w:rsidR="000570C4" w:rsidRPr="0053509D" w:rsidRDefault="000570C4" w:rsidP="000570C4">
      <w:pPr>
        <w:jc w:val="both"/>
        <w:rPr>
          <w:rFonts w:ascii="Times New Roman" w:hAnsi="Times New Roman" w:cs="Times New Roman"/>
        </w:rPr>
      </w:pPr>
    </w:p>
    <w:p w14:paraId="07973CF3" w14:textId="5D79E00B" w:rsidR="000570C4" w:rsidRPr="0053509D" w:rsidRDefault="00DE67CC" w:rsidP="00DE67CC">
      <w:pPr>
        <w:ind w:left="1440"/>
        <w:jc w:val="both"/>
        <w:rPr>
          <w:rFonts w:ascii="Times New Roman" w:hAnsi="Times New Roman" w:cs="Times New Roman"/>
          <w:b/>
          <w:bCs/>
          <w:sz w:val="28"/>
          <w:szCs w:val="28"/>
        </w:rPr>
      </w:pPr>
      <w:r w:rsidRPr="0053509D">
        <w:rPr>
          <w:rFonts w:ascii="Times New Roman" w:hAnsi="Times New Roman" w:cs="Times New Roman"/>
          <w:b/>
          <w:bCs/>
          <w:sz w:val="28"/>
          <w:szCs w:val="28"/>
        </w:rPr>
        <w:t xml:space="preserve">1.2 </w:t>
      </w:r>
      <w:r w:rsidR="000570C4" w:rsidRPr="0053509D">
        <w:rPr>
          <w:rFonts w:ascii="Times New Roman" w:hAnsi="Times New Roman" w:cs="Times New Roman"/>
          <w:b/>
          <w:bCs/>
          <w:sz w:val="28"/>
          <w:szCs w:val="28"/>
        </w:rPr>
        <w:t>Scope</w:t>
      </w:r>
    </w:p>
    <w:p w14:paraId="6F35E2B5" w14:textId="77777777" w:rsidR="00412958" w:rsidRPr="00412958" w:rsidRDefault="00412958" w:rsidP="00412958">
      <w:pPr>
        <w:ind w:left="2160"/>
        <w:jc w:val="both"/>
        <w:rPr>
          <w:rFonts w:ascii="Times New Roman" w:hAnsi="Times New Roman" w:cs="Times New Roman"/>
          <w:sz w:val="24"/>
          <w:szCs w:val="24"/>
        </w:rPr>
      </w:pPr>
      <w:r w:rsidRPr="00412958">
        <w:rPr>
          <w:rFonts w:ascii="Times New Roman" w:hAnsi="Times New Roman" w:cs="Times New Roman"/>
          <w:sz w:val="24"/>
          <w:szCs w:val="24"/>
        </w:rPr>
        <w:t>The application will be developed by Android Studio.</w:t>
      </w:r>
    </w:p>
    <w:p w14:paraId="01472F65" w14:textId="77777777" w:rsidR="00412958" w:rsidRPr="00412958" w:rsidRDefault="00412958" w:rsidP="00412958">
      <w:pPr>
        <w:ind w:left="2160"/>
        <w:jc w:val="both"/>
        <w:rPr>
          <w:rFonts w:ascii="Times New Roman" w:hAnsi="Times New Roman" w:cs="Times New Roman"/>
          <w:sz w:val="24"/>
          <w:szCs w:val="24"/>
        </w:rPr>
      </w:pPr>
      <w:r w:rsidRPr="00412958">
        <w:rPr>
          <w:rFonts w:ascii="Times New Roman" w:hAnsi="Times New Roman" w:cs="Times New Roman"/>
          <w:sz w:val="24"/>
          <w:szCs w:val="24"/>
        </w:rPr>
        <w:t>-</w:t>
      </w:r>
      <w:r w:rsidRPr="00412958">
        <w:rPr>
          <w:rFonts w:ascii="Times New Roman" w:hAnsi="Times New Roman" w:cs="Times New Roman"/>
          <w:sz w:val="24"/>
          <w:szCs w:val="24"/>
        </w:rPr>
        <w:tab/>
        <w:t>Focus on only one supermarket.</w:t>
      </w:r>
    </w:p>
    <w:p w14:paraId="22F1F010" w14:textId="77777777" w:rsidR="00412958" w:rsidRPr="00412958" w:rsidRDefault="00412958" w:rsidP="00412958">
      <w:pPr>
        <w:ind w:left="2160"/>
        <w:jc w:val="both"/>
        <w:rPr>
          <w:rFonts w:ascii="Times New Roman" w:hAnsi="Times New Roman" w:cs="Times New Roman"/>
          <w:sz w:val="24"/>
          <w:szCs w:val="24"/>
        </w:rPr>
      </w:pPr>
      <w:r w:rsidRPr="00412958">
        <w:rPr>
          <w:rFonts w:ascii="Times New Roman" w:hAnsi="Times New Roman" w:cs="Times New Roman"/>
          <w:sz w:val="24"/>
          <w:szCs w:val="24"/>
        </w:rPr>
        <w:t>-</w:t>
      </w:r>
      <w:r w:rsidRPr="00412958">
        <w:rPr>
          <w:rFonts w:ascii="Times New Roman" w:hAnsi="Times New Roman" w:cs="Times New Roman"/>
          <w:sz w:val="24"/>
          <w:szCs w:val="24"/>
        </w:rPr>
        <w:tab/>
        <w:t>Provide system management products in the database.</w:t>
      </w:r>
    </w:p>
    <w:p w14:paraId="36935C66" w14:textId="77777777" w:rsidR="00412958" w:rsidRPr="00412958" w:rsidRDefault="00412958" w:rsidP="00412958">
      <w:pPr>
        <w:ind w:left="2160"/>
        <w:jc w:val="both"/>
        <w:rPr>
          <w:rFonts w:ascii="Times New Roman" w:hAnsi="Times New Roman" w:cs="Times New Roman"/>
          <w:sz w:val="24"/>
          <w:szCs w:val="24"/>
        </w:rPr>
      </w:pPr>
      <w:r w:rsidRPr="00412958">
        <w:rPr>
          <w:rFonts w:ascii="Times New Roman" w:hAnsi="Times New Roman" w:cs="Times New Roman"/>
          <w:sz w:val="24"/>
          <w:szCs w:val="24"/>
        </w:rPr>
        <w:t>-</w:t>
      </w:r>
      <w:r w:rsidRPr="00412958">
        <w:rPr>
          <w:rFonts w:ascii="Times New Roman" w:hAnsi="Times New Roman" w:cs="Times New Roman"/>
          <w:sz w:val="24"/>
          <w:szCs w:val="24"/>
        </w:rPr>
        <w:tab/>
        <w:t>Provide the Android application for manage wish list.</w:t>
      </w:r>
    </w:p>
    <w:p w14:paraId="5A5798EB" w14:textId="4E4C7814" w:rsidR="00A16869" w:rsidRDefault="00412958" w:rsidP="00412958">
      <w:pPr>
        <w:ind w:left="2160"/>
        <w:jc w:val="both"/>
        <w:rPr>
          <w:rFonts w:ascii="Times New Roman" w:hAnsi="Times New Roman" w:cs="Times New Roman"/>
          <w:sz w:val="24"/>
          <w:szCs w:val="24"/>
        </w:rPr>
      </w:pPr>
      <w:r w:rsidRPr="00412958">
        <w:rPr>
          <w:rFonts w:ascii="Times New Roman" w:hAnsi="Times New Roman" w:cs="Times New Roman"/>
          <w:sz w:val="24"/>
          <w:szCs w:val="24"/>
        </w:rPr>
        <w:t>-</w:t>
      </w:r>
      <w:r w:rsidRPr="00412958">
        <w:rPr>
          <w:rFonts w:ascii="Times New Roman" w:hAnsi="Times New Roman" w:cs="Times New Roman"/>
          <w:sz w:val="24"/>
          <w:szCs w:val="24"/>
        </w:rPr>
        <w:tab/>
        <w:t>Convenient features for Android application site.</w:t>
      </w:r>
    </w:p>
    <w:p w14:paraId="66A77047" w14:textId="77777777" w:rsidR="00412958" w:rsidRPr="0053509D" w:rsidRDefault="00412958" w:rsidP="00412958">
      <w:pPr>
        <w:ind w:left="2160"/>
        <w:jc w:val="both"/>
        <w:rPr>
          <w:rFonts w:ascii="Times New Roman" w:hAnsi="Times New Roman" w:cs="Times New Roman"/>
          <w:b/>
          <w:bCs/>
          <w:sz w:val="24"/>
          <w:szCs w:val="24"/>
        </w:rPr>
      </w:pPr>
    </w:p>
    <w:p w14:paraId="79692A67" w14:textId="6C26855E" w:rsidR="00A16869" w:rsidRPr="0053509D" w:rsidRDefault="00DA6D97" w:rsidP="00DE67CC">
      <w:pPr>
        <w:pStyle w:val="ListParagraph"/>
        <w:numPr>
          <w:ilvl w:val="1"/>
          <w:numId w:val="40"/>
        </w:numPr>
        <w:jc w:val="both"/>
        <w:rPr>
          <w:rFonts w:ascii="Times New Roman" w:hAnsi="Times New Roman" w:cs="Times New Roman"/>
          <w:b/>
          <w:bCs/>
          <w:sz w:val="28"/>
          <w:szCs w:val="28"/>
        </w:rPr>
      </w:pPr>
      <w:r w:rsidRPr="0053509D">
        <w:rPr>
          <w:rFonts w:ascii="Times New Roman" w:hAnsi="Times New Roman" w:cs="Times New Roman"/>
          <w:b/>
          <w:bCs/>
          <w:sz w:val="28"/>
          <w:szCs w:val="28"/>
        </w:rPr>
        <w:t>Acronyms</w:t>
      </w:r>
      <w:r w:rsidR="00C3687B" w:rsidRPr="0053509D">
        <w:rPr>
          <w:rFonts w:ascii="Times New Roman" w:hAnsi="Times New Roman" w:cs="Times New Roman"/>
          <w:b/>
          <w:bCs/>
          <w:sz w:val="28"/>
          <w:szCs w:val="28"/>
        </w:rPr>
        <w:t xml:space="preserve"> </w:t>
      </w:r>
    </w:p>
    <w:p w14:paraId="21A12E6A" w14:textId="3283E197" w:rsidR="00A16869" w:rsidRPr="0053509D" w:rsidRDefault="00A16869" w:rsidP="00A16869">
      <w:pPr>
        <w:pStyle w:val="ListParagraph"/>
        <w:ind w:left="2160"/>
        <w:jc w:val="both"/>
        <w:rPr>
          <w:rFonts w:ascii="Times New Roman" w:hAnsi="Times New Roman" w:cs="Times New Roman"/>
          <w:b/>
          <w:bCs/>
          <w:sz w:val="24"/>
          <w:szCs w:val="24"/>
        </w:rPr>
      </w:pPr>
      <w:r w:rsidRPr="0053509D">
        <w:rPr>
          <w:rFonts w:ascii="Times New Roman" w:hAnsi="Times New Roman" w:cs="Times New Roman"/>
          <w:b/>
          <w:bCs/>
          <w:sz w:val="24"/>
          <w:szCs w:val="24"/>
        </w:rPr>
        <w:t>Acronyms</w:t>
      </w:r>
    </w:p>
    <w:p w14:paraId="370E391E" w14:textId="77777777" w:rsidR="007D7077" w:rsidRPr="0053509D" w:rsidRDefault="00A16869" w:rsidP="007D7077">
      <w:pPr>
        <w:pStyle w:val="ListParagraph"/>
        <w:ind w:left="2160"/>
        <w:jc w:val="both"/>
        <w:rPr>
          <w:rFonts w:ascii="Times New Roman" w:hAnsi="Times New Roman" w:cs="Times New Roman"/>
          <w:sz w:val="24"/>
          <w:szCs w:val="24"/>
        </w:rPr>
      </w:pPr>
      <w:r w:rsidRPr="0053509D">
        <w:rPr>
          <w:rFonts w:ascii="Times New Roman" w:hAnsi="Times New Roman" w:cs="Times New Roman"/>
          <w:b/>
          <w:bCs/>
          <w:sz w:val="24"/>
          <w:szCs w:val="24"/>
        </w:rPr>
        <w:tab/>
      </w:r>
      <w:r w:rsidR="007D7077" w:rsidRPr="0053509D">
        <w:rPr>
          <w:rFonts w:ascii="Times New Roman" w:hAnsi="Times New Roman" w:cs="Times New Roman"/>
          <w:sz w:val="24"/>
          <w:szCs w:val="24"/>
        </w:rPr>
        <w:t>ADA</w:t>
      </w:r>
      <w:r w:rsidR="007D7077" w:rsidRPr="0053509D">
        <w:rPr>
          <w:rFonts w:ascii="Times New Roman" w:hAnsi="Times New Roman" w:cs="Times New Roman"/>
          <w:sz w:val="24"/>
          <w:szCs w:val="24"/>
        </w:rPr>
        <w:tab/>
      </w:r>
      <w:r w:rsidR="007D7077" w:rsidRPr="0053509D">
        <w:rPr>
          <w:rFonts w:ascii="Times New Roman" w:hAnsi="Times New Roman" w:cs="Times New Roman"/>
          <w:sz w:val="24"/>
          <w:szCs w:val="24"/>
        </w:rPr>
        <w:tab/>
        <w:t>Activity Diagram Android</w:t>
      </w:r>
    </w:p>
    <w:p w14:paraId="37B1F217" w14:textId="7D8BB8CE" w:rsidR="007D7077" w:rsidRPr="0053509D" w:rsidRDefault="007D7077" w:rsidP="007D7077">
      <w:pPr>
        <w:pStyle w:val="ListParagraph"/>
        <w:ind w:left="2160"/>
        <w:jc w:val="both"/>
        <w:rPr>
          <w:rFonts w:ascii="Times New Roman" w:hAnsi="Times New Roman" w:cs="Times New Roman"/>
          <w:sz w:val="24"/>
          <w:szCs w:val="24"/>
        </w:rPr>
      </w:pPr>
      <w:r w:rsidRPr="0053509D">
        <w:rPr>
          <w:rFonts w:ascii="Times New Roman" w:hAnsi="Times New Roman" w:cs="Times New Roman"/>
          <w:sz w:val="24"/>
          <w:szCs w:val="24"/>
        </w:rPr>
        <w:tab/>
        <w:t>ADW</w:t>
      </w:r>
      <w:r w:rsidRPr="0053509D">
        <w:rPr>
          <w:rFonts w:ascii="Times New Roman" w:hAnsi="Times New Roman" w:cs="Times New Roman"/>
          <w:sz w:val="24"/>
          <w:szCs w:val="24"/>
        </w:rPr>
        <w:tab/>
      </w:r>
      <w:r w:rsidRPr="0053509D">
        <w:rPr>
          <w:rFonts w:ascii="Times New Roman" w:hAnsi="Times New Roman" w:cs="Times New Roman"/>
          <w:sz w:val="24"/>
          <w:szCs w:val="24"/>
        </w:rPr>
        <w:tab/>
        <w:t>Activity Diagram Web Application</w:t>
      </w:r>
    </w:p>
    <w:p w14:paraId="40A12D0E" w14:textId="77777777" w:rsidR="007D7077" w:rsidRPr="0053509D" w:rsidRDefault="007D7077" w:rsidP="007D7077">
      <w:pPr>
        <w:pStyle w:val="ListParagraph"/>
        <w:ind w:left="2160" w:firstLine="720"/>
        <w:jc w:val="both"/>
        <w:rPr>
          <w:rFonts w:ascii="Times New Roman" w:hAnsi="Times New Roman" w:cs="Times New Roman"/>
          <w:sz w:val="24"/>
          <w:szCs w:val="24"/>
        </w:rPr>
      </w:pPr>
      <w:r w:rsidRPr="0053509D">
        <w:rPr>
          <w:rFonts w:ascii="Times New Roman" w:hAnsi="Times New Roman" w:cs="Times New Roman"/>
          <w:color w:val="222222"/>
          <w:sz w:val="24"/>
          <w:szCs w:val="24"/>
          <w:shd w:val="clear" w:color="auto" w:fill="FFFFFF"/>
        </w:rPr>
        <w:t>APK</w:t>
      </w:r>
      <w:r w:rsidRPr="0053509D">
        <w:rPr>
          <w:rFonts w:ascii="Times New Roman" w:hAnsi="Times New Roman" w:cs="Times New Roman"/>
          <w:color w:val="222222"/>
          <w:sz w:val="24"/>
          <w:szCs w:val="24"/>
          <w:shd w:val="clear" w:color="auto" w:fill="FFFFFF"/>
        </w:rPr>
        <w:tab/>
      </w:r>
      <w:r w:rsidRPr="0053509D">
        <w:rPr>
          <w:rFonts w:ascii="Times New Roman" w:hAnsi="Times New Roman" w:cs="Times New Roman"/>
          <w:color w:val="222222"/>
          <w:sz w:val="24"/>
          <w:szCs w:val="24"/>
          <w:shd w:val="clear" w:color="auto" w:fill="FFFFFF"/>
        </w:rPr>
        <w:tab/>
        <w:t>Android Package Kit</w:t>
      </w:r>
    </w:p>
    <w:p w14:paraId="024A3D9E" w14:textId="7C307815" w:rsidR="007D7077" w:rsidRPr="0053509D" w:rsidRDefault="007D7077" w:rsidP="007D7077">
      <w:pPr>
        <w:pStyle w:val="ListParagraph"/>
        <w:ind w:left="2160"/>
        <w:jc w:val="both"/>
        <w:rPr>
          <w:rFonts w:ascii="Times New Roman" w:hAnsi="Times New Roman" w:cs="Times New Roman"/>
          <w:sz w:val="24"/>
          <w:szCs w:val="24"/>
        </w:rPr>
      </w:pPr>
      <w:r w:rsidRPr="0053509D">
        <w:rPr>
          <w:rFonts w:ascii="Times New Roman" w:hAnsi="Times New Roman" w:cs="Times New Roman"/>
          <w:sz w:val="24"/>
          <w:szCs w:val="24"/>
        </w:rPr>
        <w:tab/>
        <w:t>SD</w:t>
      </w:r>
      <w:r w:rsidR="00F12A08" w:rsidRPr="0053509D">
        <w:rPr>
          <w:rFonts w:ascii="Times New Roman" w:hAnsi="Times New Roman" w:cs="Times New Roman"/>
          <w:sz w:val="24"/>
          <w:szCs w:val="24"/>
        </w:rPr>
        <w:t>A</w:t>
      </w:r>
      <w:r w:rsidRPr="0053509D">
        <w:rPr>
          <w:rFonts w:ascii="Times New Roman" w:hAnsi="Times New Roman" w:cs="Times New Roman"/>
          <w:sz w:val="24"/>
          <w:szCs w:val="24"/>
        </w:rPr>
        <w:tab/>
      </w:r>
      <w:r w:rsidRPr="0053509D">
        <w:rPr>
          <w:rFonts w:ascii="Times New Roman" w:hAnsi="Times New Roman" w:cs="Times New Roman"/>
          <w:sz w:val="24"/>
          <w:szCs w:val="24"/>
        </w:rPr>
        <w:tab/>
        <w:t>Sequence Diagram</w:t>
      </w:r>
      <w:r w:rsidR="00F12A08" w:rsidRPr="0053509D">
        <w:rPr>
          <w:rFonts w:ascii="Times New Roman" w:hAnsi="Times New Roman" w:cs="Times New Roman"/>
          <w:sz w:val="24"/>
          <w:szCs w:val="24"/>
        </w:rPr>
        <w:t xml:space="preserve"> Android</w:t>
      </w:r>
    </w:p>
    <w:p w14:paraId="6A7BC40C" w14:textId="6A49D4F4" w:rsidR="00F12A08" w:rsidRPr="0053509D" w:rsidRDefault="00F12A08" w:rsidP="007D7077">
      <w:pPr>
        <w:pStyle w:val="ListParagraph"/>
        <w:ind w:left="2160"/>
        <w:jc w:val="both"/>
        <w:rPr>
          <w:rFonts w:ascii="Times New Roman" w:hAnsi="Times New Roman" w:cs="Times New Roman"/>
          <w:sz w:val="24"/>
          <w:szCs w:val="24"/>
        </w:rPr>
      </w:pPr>
      <w:r w:rsidRPr="0053509D">
        <w:rPr>
          <w:rFonts w:ascii="Times New Roman" w:hAnsi="Times New Roman" w:cs="Times New Roman"/>
          <w:sz w:val="24"/>
          <w:szCs w:val="24"/>
        </w:rPr>
        <w:tab/>
        <w:t>SDW</w:t>
      </w:r>
      <w:r w:rsidRPr="0053509D">
        <w:rPr>
          <w:rFonts w:ascii="Times New Roman" w:hAnsi="Times New Roman" w:cs="Times New Roman"/>
          <w:sz w:val="24"/>
          <w:szCs w:val="24"/>
        </w:rPr>
        <w:tab/>
      </w:r>
      <w:r w:rsidRPr="0053509D">
        <w:rPr>
          <w:rFonts w:ascii="Times New Roman" w:hAnsi="Times New Roman" w:cs="Times New Roman"/>
          <w:sz w:val="24"/>
          <w:szCs w:val="24"/>
        </w:rPr>
        <w:tab/>
        <w:t>Sequence Diagram Web Application</w:t>
      </w:r>
    </w:p>
    <w:p w14:paraId="752A8D78" w14:textId="77777777" w:rsidR="007D7077" w:rsidRPr="0053509D" w:rsidRDefault="007D7077" w:rsidP="007D7077">
      <w:pPr>
        <w:pStyle w:val="ListParagraph"/>
        <w:ind w:left="2160"/>
        <w:jc w:val="both"/>
        <w:rPr>
          <w:rFonts w:ascii="Times New Roman" w:hAnsi="Times New Roman" w:cs="Times New Roman"/>
          <w:sz w:val="24"/>
          <w:szCs w:val="24"/>
        </w:rPr>
      </w:pPr>
      <w:r w:rsidRPr="0053509D">
        <w:rPr>
          <w:rFonts w:ascii="Times New Roman" w:hAnsi="Times New Roman" w:cs="Times New Roman"/>
          <w:sz w:val="24"/>
          <w:szCs w:val="24"/>
        </w:rPr>
        <w:tab/>
        <w:t>SK</w:t>
      </w:r>
      <w:r w:rsidRPr="0053509D">
        <w:rPr>
          <w:rFonts w:ascii="Times New Roman" w:hAnsi="Times New Roman" w:cs="Times New Roman"/>
          <w:sz w:val="24"/>
          <w:szCs w:val="24"/>
        </w:rPr>
        <w:tab/>
      </w:r>
      <w:r w:rsidRPr="0053509D">
        <w:rPr>
          <w:rFonts w:ascii="Times New Roman" w:hAnsi="Times New Roman" w:cs="Times New Roman"/>
          <w:sz w:val="24"/>
          <w:szCs w:val="24"/>
        </w:rPr>
        <w:tab/>
        <w:t>Saksorn Khongsirirat</w:t>
      </w:r>
    </w:p>
    <w:p w14:paraId="27591F95" w14:textId="63EBF07A" w:rsidR="007D7077" w:rsidRPr="005A4206" w:rsidRDefault="007D7077" w:rsidP="005A4206">
      <w:pPr>
        <w:pStyle w:val="ListParagraph"/>
        <w:ind w:left="2160"/>
        <w:jc w:val="both"/>
        <w:rPr>
          <w:rFonts w:ascii="Times New Roman" w:hAnsi="Times New Roman" w:cs="Times New Roman"/>
          <w:sz w:val="24"/>
          <w:szCs w:val="24"/>
        </w:rPr>
      </w:pPr>
      <w:r w:rsidRPr="0053509D">
        <w:rPr>
          <w:rFonts w:ascii="Times New Roman" w:hAnsi="Times New Roman" w:cs="Times New Roman"/>
          <w:sz w:val="24"/>
          <w:szCs w:val="24"/>
        </w:rPr>
        <w:tab/>
        <w:t>SRS</w:t>
      </w:r>
      <w:r w:rsidRPr="0053509D">
        <w:rPr>
          <w:rFonts w:ascii="Times New Roman" w:hAnsi="Times New Roman" w:cs="Times New Roman"/>
          <w:sz w:val="24"/>
          <w:szCs w:val="24"/>
        </w:rPr>
        <w:tab/>
      </w:r>
      <w:r w:rsidRPr="0053509D">
        <w:rPr>
          <w:rFonts w:ascii="Times New Roman" w:hAnsi="Times New Roman" w:cs="Times New Roman"/>
          <w:sz w:val="24"/>
          <w:szCs w:val="24"/>
        </w:rPr>
        <w:tab/>
        <w:t>System Requirement Specification</w:t>
      </w:r>
      <w:r w:rsidRPr="005A4206">
        <w:rPr>
          <w:rFonts w:ascii="Times New Roman" w:hAnsi="Times New Roman" w:cs="Times New Roman"/>
          <w:sz w:val="24"/>
          <w:szCs w:val="24"/>
        </w:rPr>
        <w:t xml:space="preserve"> </w:t>
      </w:r>
    </w:p>
    <w:p w14:paraId="211D4EF4" w14:textId="77777777" w:rsidR="007D7077" w:rsidRPr="0053509D" w:rsidRDefault="007D7077" w:rsidP="007D7077">
      <w:pPr>
        <w:pStyle w:val="ListParagraph"/>
        <w:ind w:left="2160" w:firstLine="720"/>
        <w:jc w:val="both"/>
        <w:rPr>
          <w:rFonts w:ascii="Times New Roman" w:hAnsi="Times New Roman" w:cs="Times New Roman"/>
          <w:sz w:val="24"/>
          <w:szCs w:val="24"/>
        </w:rPr>
      </w:pPr>
      <w:r w:rsidRPr="0053509D">
        <w:rPr>
          <w:rFonts w:ascii="Times New Roman" w:hAnsi="Times New Roman" w:cs="Times New Roman"/>
          <w:sz w:val="24"/>
          <w:szCs w:val="24"/>
        </w:rPr>
        <w:t>UCA</w:t>
      </w:r>
      <w:r w:rsidRPr="0053509D">
        <w:rPr>
          <w:rFonts w:ascii="Times New Roman" w:hAnsi="Times New Roman" w:cs="Times New Roman"/>
          <w:sz w:val="24"/>
          <w:szCs w:val="24"/>
        </w:rPr>
        <w:tab/>
      </w:r>
      <w:r w:rsidRPr="0053509D">
        <w:rPr>
          <w:rFonts w:ascii="Times New Roman" w:hAnsi="Times New Roman" w:cs="Times New Roman"/>
          <w:sz w:val="24"/>
          <w:szCs w:val="24"/>
        </w:rPr>
        <w:tab/>
        <w:t>Use case Diagram Android</w:t>
      </w:r>
    </w:p>
    <w:p w14:paraId="7C6AA67A" w14:textId="77777777" w:rsidR="007D7077" w:rsidRPr="0053509D" w:rsidRDefault="007D7077" w:rsidP="007D7077">
      <w:pPr>
        <w:pStyle w:val="ListParagraph"/>
        <w:ind w:left="2160" w:firstLine="720"/>
        <w:jc w:val="both"/>
        <w:rPr>
          <w:rFonts w:ascii="Times New Roman" w:hAnsi="Times New Roman" w:cs="Times New Roman"/>
          <w:sz w:val="24"/>
          <w:szCs w:val="24"/>
        </w:rPr>
      </w:pPr>
      <w:r w:rsidRPr="0053509D">
        <w:rPr>
          <w:rFonts w:ascii="Times New Roman" w:hAnsi="Times New Roman" w:cs="Times New Roman"/>
          <w:sz w:val="24"/>
          <w:szCs w:val="24"/>
        </w:rPr>
        <w:t>UCW</w:t>
      </w:r>
      <w:r w:rsidRPr="0053509D">
        <w:rPr>
          <w:rFonts w:ascii="Times New Roman" w:hAnsi="Times New Roman" w:cs="Times New Roman"/>
          <w:sz w:val="24"/>
          <w:szCs w:val="24"/>
        </w:rPr>
        <w:tab/>
      </w:r>
      <w:r w:rsidRPr="0053509D">
        <w:rPr>
          <w:rFonts w:ascii="Times New Roman" w:hAnsi="Times New Roman" w:cs="Times New Roman"/>
          <w:sz w:val="24"/>
          <w:szCs w:val="24"/>
        </w:rPr>
        <w:tab/>
        <w:t>Use case Diagram Website</w:t>
      </w:r>
    </w:p>
    <w:p w14:paraId="22818D3C" w14:textId="77777777" w:rsidR="007D7077" w:rsidRPr="0053509D" w:rsidRDefault="007D7077" w:rsidP="007D7077">
      <w:pPr>
        <w:pStyle w:val="ListParagraph"/>
        <w:ind w:left="2160"/>
        <w:jc w:val="both"/>
        <w:rPr>
          <w:rFonts w:ascii="Times New Roman" w:hAnsi="Times New Roman" w:cs="Times New Roman"/>
          <w:sz w:val="24"/>
          <w:szCs w:val="24"/>
        </w:rPr>
      </w:pPr>
      <w:r w:rsidRPr="0053509D">
        <w:rPr>
          <w:rFonts w:ascii="Times New Roman" w:hAnsi="Times New Roman" w:cs="Times New Roman"/>
          <w:sz w:val="24"/>
          <w:szCs w:val="24"/>
        </w:rPr>
        <w:tab/>
        <w:t>URSA</w:t>
      </w:r>
      <w:r w:rsidRPr="0053509D">
        <w:rPr>
          <w:rFonts w:ascii="Times New Roman" w:hAnsi="Times New Roman" w:cs="Times New Roman"/>
          <w:sz w:val="24"/>
          <w:szCs w:val="24"/>
        </w:rPr>
        <w:tab/>
      </w:r>
      <w:r w:rsidRPr="0053509D">
        <w:rPr>
          <w:rFonts w:ascii="Times New Roman" w:hAnsi="Times New Roman" w:cs="Times New Roman"/>
          <w:sz w:val="24"/>
          <w:szCs w:val="24"/>
        </w:rPr>
        <w:tab/>
        <w:t>User Requirement Specification Android</w:t>
      </w:r>
    </w:p>
    <w:p w14:paraId="5F13F476" w14:textId="77777777" w:rsidR="007D7077" w:rsidRPr="0053509D" w:rsidRDefault="007D7077" w:rsidP="007D7077">
      <w:pPr>
        <w:pStyle w:val="ListParagraph"/>
        <w:ind w:left="2160" w:firstLine="720"/>
        <w:jc w:val="both"/>
        <w:rPr>
          <w:rFonts w:ascii="Times New Roman" w:hAnsi="Times New Roman" w:cs="Times New Roman"/>
          <w:sz w:val="24"/>
          <w:szCs w:val="24"/>
        </w:rPr>
      </w:pPr>
      <w:r w:rsidRPr="0053509D">
        <w:rPr>
          <w:rFonts w:ascii="Times New Roman" w:hAnsi="Times New Roman" w:cs="Times New Roman"/>
          <w:sz w:val="24"/>
          <w:szCs w:val="24"/>
        </w:rPr>
        <w:t>URSW</w:t>
      </w:r>
      <w:r w:rsidRPr="0053509D">
        <w:rPr>
          <w:rFonts w:ascii="Times New Roman" w:hAnsi="Times New Roman" w:cs="Times New Roman"/>
          <w:sz w:val="24"/>
          <w:szCs w:val="24"/>
        </w:rPr>
        <w:tab/>
      </w:r>
      <w:r w:rsidRPr="0053509D">
        <w:rPr>
          <w:rFonts w:ascii="Times New Roman" w:hAnsi="Times New Roman" w:cs="Times New Roman"/>
          <w:sz w:val="24"/>
          <w:szCs w:val="24"/>
        </w:rPr>
        <w:tab/>
        <w:t>User Requirement Specification Website</w:t>
      </w:r>
    </w:p>
    <w:p w14:paraId="1B963F84" w14:textId="64AA0AB3" w:rsidR="007D7077" w:rsidRPr="0053509D" w:rsidRDefault="007D7077" w:rsidP="007D7077">
      <w:pPr>
        <w:pStyle w:val="ListParagraph"/>
        <w:ind w:left="2160"/>
        <w:jc w:val="both"/>
        <w:rPr>
          <w:rFonts w:ascii="Times New Roman" w:hAnsi="Times New Roman" w:cs="Times New Roman"/>
          <w:sz w:val="24"/>
          <w:szCs w:val="24"/>
        </w:rPr>
      </w:pPr>
      <w:r w:rsidRPr="0053509D">
        <w:rPr>
          <w:rFonts w:ascii="Times New Roman" w:hAnsi="Times New Roman" w:cs="Times New Roman"/>
          <w:sz w:val="24"/>
          <w:szCs w:val="24"/>
        </w:rPr>
        <w:tab/>
        <w:t>VC</w:t>
      </w:r>
      <w:r w:rsidRPr="0053509D">
        <w:rPr>
          <w:rFonts w:ascii="Times New Roman" w:hAnsi="Times New Roman" w:cs="Times New Roman"/>
          <w:sz w:val="24"/>
          <w:szCs w:val="24"/>
        </w:rPr>
        <w:tab/>
      </w:r>
      <w:r w:rsidRPr="0053509D">
        <w:rPr>
          <w:rFonts w:ascii="Times New Roman" w:hAnsi="Times New Roman" w:cs="Times New Roman"/>
          <w:sz w:val="24"/>
          <w:szCs w:val="24"/>
        </w:rPr>
        <w:tab/>
        <w:t>Visava Chumnu</w:t>
      </w:r>
      <w:r w:rsidR="00490E28">
        <w:rPr>
          <w:rFonts w:ascii="Times New Roman" w:hAnsi="Times New Roman" w:cs="Times New Roman"/>
          <w:sz w:val="24"/>
          <w:szCs w:val="24"/>
        </w:rPr>
        <w:t>a</w:t>
      </w:r>
      <w:r w:rsidRPr="0053509D">
        <w:rPr>
          <w:rFonts w:ascii="Times New Roman" w:hAnsi="Times New Roman" w:cs="Times New Roman"/>
          <w:sz w:val="24"/>
          <w:szCs w:val="24"/>
        </w:rPr>
        <w:t>m</w:t>
      </w:r>
    </w:p>
    <w:p w14:paraId="5662B8ED" w14:textId="085EC73E" w:rsidR="00A16869" w:rsidRPr="0053509D" w:rsidRDefault="00A16869" w:rsidP="007D7077">
      <w:pPr>
        <w:pStyle w:val="ListParagraph"/>
        <w:ind w:left="2160"/>
        <w:jc w:val="both"/>
        <w:rPr>
          <w:rFonts w:ascii="Times New Roman" w:hAnsi="Times New Roman" w:cs="Times New Roman"/>
          <w:sz w:val="24"/>
          <w:szCs w:val="24"/>
        </w:rPr>
      </w:pPr>
    </w:p>
    <w:p w14:paraId="3AF0DEA3" w14:textId="3B08BC33" w:rsidR="00C3687B" w:rsidRPr="0053509D" w:rsidRDefault="00C3687B" w:rsidP="00C3687B">
      <w:pPr>
        <w:pStyle w:val="ListParagraph"/>
        <w:numPr>
          <w:ilvl w:val="1"/>
          <w:numId w:val="40"/>
        </w:numPr>
        <w:spacing w:line="240" w:lineRule="auto"/>
        <w:jc w:val="thaiDistribute"/>
        <w:rPr>
          <w:rFonts w:ascii="Times New Roman" w:hAnsi="Times New Roman" w:cs="Times New Roman"/>
          <w:b/>
          <w:bCs/>
          <w:sz w:val="24"/>
          <w:szCs w:val="24"/>
        </w:rPr>
      </w:pPr>
      <w:r w:rsidRPr="0053509D">
        <w:rPr>
          <w:rFonts w:ascii="Times New Roman" w:hAnsi="Times New Roman" w:cs="Times New Roman"/>
          <w:b/>
          <w:bCs/>
          <w:sz w:val="24"/>
          <w:szCs w:val="24"/>
        </w:rPr>
        <w:t>User Characteristic</w:t>
      </w:r>
    </w:p>
    <w:p w14:paraId="63A3F1B3" w14:textId="26ED8481" w:rsidR="00FB00A7" w:rsidRPr="005A4206" w:rsidRDefault="005A4206" w:rsidP="005A4206">
      <w:pPr>
        <w:pStyle w:val="ListParagraph"/>
        <w:numPr>
          <w:ilvl w:val="2"/>
          <w:numId w:val="40"/>
        </w:numPr>
        <w:spacing w:line="240" w:lineRule="auto"/>
        <w:jc w:val="both"/>
        <w:rPr>
          <w:rFonts w:ascii="Times New Roman" w:hAnsi="Times New Roman" w:cs="Times New Roman"/>
          <w:sz w:val="24"/>
          <w:szCs w:val="24"/>
        </w:rPr>
      </w:pPr>
      <w:r w:rsidRPr="005A4206">
        <w:rPr>
          <w:rFonts w:ascii="Times New Roman" w:hAnsi="Times New Roman" w:cs="Times New Roman"/>
          <w:b/>
          <w:bCs/>
          <w:sz w:val="24"/>
          <w:szCs w:val="24"/>
        </w:rPr>
        <w:t xml:space="preserve">Admin </w:t>
      </w:r>
      <w:r>
        <w:rPr>
          <w:rFonts w:ascii="Times New Roman" w:hAnsi="Times New Roman" w:cs="Times New Roman"/>
          <w:b/>
          <w:bCs/>
          <w:sz w:val="24"/>
          <w:szCs w:val="24"/>
        </w:rPr>
        <w:t>=</w:t>
      </w:r>
      <w:r w:rsidRPr="005A4206">
        <w:rPr>
          <w:rFonts w:ascii="Times New Roman" w:hAnsi="Times New Roman" w:cs="Times New Roman"/>
          <w:b/>
          <w:bCs/>
          <w:sz w:val="24"/>
          <w:szCs w:val="24"/>
        </w:rPr>
        <w:t xml:space="preserve"> </w:t>
      </w:r>
      <w:r w:rsidRPr="005A4206">
        <w:rPr>
          <w:rFonts w:ascii="Times New Roman" w:hAnsi="Times New Roman" w:cs="Times New Roman"/>
          <w:sz w:val="24"/>
          <w:szCs w:val="24"/>
        </w:rPr>
        <w:t>the staff of</w:t>
      </w:r>
      <w:r w:rsidR="00032DB0">
        <w:rPr>
          <w:rFonts w:ascii="Times New Roman" w:hAnsi="Times New Roman" w:cs="Times New Roman"/>
          <w:sz w:val="24"/>
          <w:szCs w:val="24"/>
        </w:rPr>
        <w:t xml:space="preserve"> a</w:t>
      </w:r>
      <w:r w:rsidRPr="005A4206">
        <w:rPr>
          <w:rFonts w:ascii="Times New Roman" w:hAnsi="Times New Roman" w:cs="Times New Roman"/>
          <w:sz w:val="24"/>
          <w:szCs w:val="24"/>
        </w:rPr>
        <w:t xml:space="preserve"> supermarket which can manage the produc</w:t>
      </w:r>
      <w:r w:rsidR="00032DB0">
        <w:rPr>
          <w:rFonts w:ascii="Times New Roman" w:hAnsi="Times New Roman" w:cs="Times New Roman"/>
          <w:sz w:val="24"/>
          <w:szCs w:val="24"/>
        </w:rPr>
        <w:t>ts in the database and provide i</w:t>
      </w:r>
      <w:r w:rsidRPr="005A4206">
        <w:rPr>
          <w:rFonts w:ascii="Times New Roman" w:hAnsi="Times New Roman" w:cs="Times New Roman"/>
          <w:sz w:val="24"/>
          <w:szCs w:val="24"/>
        </w:rPr>
        <w:t xml:space="preserve">nformation </w:t>
      </w:r>
      <w:r w:rsidR="00412958">
        <w:rPr>
          <w:rFonts w:ascii="Times New Roman" w:hAnsi="Times New Roman" w:cs="Times New Roman"/>
          <w:sz w:val="24"/>
          <w:szCs w:val="24"/>
        </w:rPr>
        <w:t>about</w:t>
      </w:r>
      <w:r w:rsidRPr="005A4206">
        <w:rPr>
          <w:rFonts w:ascii="Times New Roman" w:hAnsi="Times New Roman" w:cs="Times New Roman"/>
          <w:sz w:val="24"/>
          <w:szCs w:val="24"/>
        </w:rPr>
        <w:t xml:space="preserve"> each product and NFC tag on the shelves.</w:t>
      </w:r>
    </w:p>
    <w:p w14:paraId="4A508116" w14:textId="3711E31A" w:rsidR="00C3687B" w:rsidRPr="0053509D" w:rsidRDefault="005A4206" w:rsidP="00C3687B">
      <w:pPr>
        <w:pStyle w:val="ListParagraph"/>
        <w:numPr>
          <w:ilvl w:val="2"/>
          <w:numId w:val="40"/>
        </w:numPr>
        <w:spacing w:line="240" w:lineRule="auto"/>
        <w:jc w:val="both"/>
        <w:rPr>
          <w:rFonts w:ascii="Times New Roman" w:hAnsi="Times New Roman" w:cs="Times New Roman"/>
          <w:sz w:val="24"/>
          <w:szCs w:val="24"/>
        </w:rPr>
      </w:pPr>
      <w:r w:rsidRPr="005A4206">
        <w:rPr>
          <w:rFonts w:ascii="Times New Roman" w:hAnsi="Times New Roman" w:cs="Times New Roman"/>
          <w:b/>
          <w:bCs/>
          <w:sz w:val="24"/>
          <w:szCs w:val="24"/>
        </w:rPr>
        <w:t>Customer</w:t>
      </w:r>
      <w:r>
        <w:rPr>
          <w:rFonts w:ascii="Times New Roman" w:hAnsi="Times New Roman" w:cs="Times New Roman"/>
          <w:sz w:val="24"/>
          <w:szCs w:val="24"/>
        </w:rPr>
        <w:t xml:space="preserve"> = the people that are </w:t>
      </w:r>
      <w:r w:rsidR="00032DB0">
        <w:rPr>
          <w:rFonts w:ascii="Times New Roman" w:hAnsi="Times New Roman" w:cs="Times New Roman"/>
          <w:sz w:val="24"/>
          <w:szCs w:val="24"/>
        </w:rPr>
        <w:t>a</w:t>
      </w:r>
      <w:r>
        <w:rPr>
          <w:rFonts w:ascii="Times New Roman" w:hAnsi="Times New Roman" w:cs="Times New Roman"/>
          <w:sz w:val="24"/>
          <w:szCs w:val="24"/>
        </w:rPr>
        <w:t xml:space="preserve"> customer of the supermarket and use iWish application</w:t>
      </w:r>
      <w:r w:rsidR="00C3687B" w:rsidRPr="0053509D">
        <w:rPr>
          <w:rFonts w:ascii="Times New Roman" w:hAnsi="Times New Roman" w:cs="Times New Roman"/>
          <w:sz w:val="24"/>
          <w:szCs w:val="24"/>
        </w:rPr>
        <w:t>.</w:t>
      </w:r>
    </w:p>
    <w:p w14:paraId="237C5CEF" w14:textId="77777777" w:rsidR="00FB00A7" w:rsidRPr="0053509D" w:rsidRDefault="00FB00A7" w:rsidP="00FB00A7">
      <w:pPr>
        <w:ind w:left="2880"/>
        <w:rPr>
          <w:rFonts w:ascii="Times New Roman" w:hAnsi="Times New Roman" w:cs="Times New Roman"/>
        </w:rPr>
      </w:pPr>
    </w:p>
    <w:p w14:paraId="6E9E2C50" w14:textId="7CBC0991" w:rsidR="001D00DE" w:rsidRPr="0053509D" w:rsidRDefault="001D00DE" w:rsidP="00D83C9B">
      <w:pPr>
        <w:pStyle w:val="ListParagraph"/>
        <w:numPr>
          <w:ilvl w:val="0"/>
          <w:numId w:val="14"/>
        </w:numPr>
        <w:jc w:val="both"/>
        <w:rPr>
          <w:rFonts w:ascii="Times New Roman" w:eastAsia="Times New Roman" w:hAnsi="Times New Roman" w:cs="Times New Roman"/>
          <w:b/>
          <w:bCs/>
          <w:sz w:val="36"/>
          <w:szCs w:val="45"/>
        </w:rPr>
      </w:pPr>
      <w:r w:rsidRPr="0053509D">
        <w:rPr>
          <w:rFonts w:ascii="Times New Roman" w:eastAsia="Times New Roman" w:hAnsi="Times New Roman" w:cs="Times New Roman"/>
          <w:b/>
          <w:bCs/>
          <w:sz w:val="36"/>
          <w:szCs w:val="36"/>
        </w:rPr>
        <w:lastRenderedPageBreak/>
        <w:t>U</w:t>
      </w:r>
      <w:r w:rsidRPr="0053509D">
        <w:rPr>
          <w:rFonts w:ascii="Times New Roman" w:eastAsia="Times New Roman" w:hAnsi="Times New Roman" w:cs="Times New Roman"/>
          <w:b/>
          <w:bCs/>
          <w:sz w:val="36"/>
          <w:szCs w:val="45"/>
        </w:rPr>
        <w:t xml:space="preserve">ser Requirements </w:t>
      </w:r>
    </w:p>
    <w:p w14:paraId="0234A919" w14:textId="45F542BB" w:rsidR="00EB6420" w:rsidRPr="00EB6420" w:rsidRDefault="00EB6420" w:rsidP="00116A50">
      <w:pPr>
        <w:pStyle w:val="ListParagraph"/>
        <w:numPr>
          <w:ilvl w:val="0"/>
          <w:numId w:val="49"/>
        </w:numPr>
        <w:jc w:val="both"/>
        <w:rPr>
          <w:rFonts w:ascii="Times New Roman" w:eastAsia="Times New Roman" w:hAnsi="Times New Roman" w:cs="Times New Roman"/>
          <w:sz w:val="24"/>
          <w:szCs w:val="24"/>
        </w:rPr>
      </w:pPr>
      <w:r w:rsidRPr="00EB6420">
        <w:rPr>
          <w:rFonts w:ascii="Times New Roman" w:eastAsia="Times New Roman" w:hAnsi="Times New Roman" w:cs="Times New Roman"/>
          <w:b/>
          <w:bCs/>
          <w:sz w:val="24"/>
          <w:szCs w:val="24"/>
        </w:rPr>
        <w:t>URSW-01</w:t>
      </w:r>
      <w:r w:rsidR="00412958">
        <w:rPr>
          <w:rFonts w:ascii="Times New Roman" w:eastAsia="Times New Roman" w:hAnsi="Times New Roman" w:cs="Times New Roman"/>
          <w:sz w:val="24"/>
          <w:szCs w:val="24"/>
        </w:rPr>
        <w:t>: Admin can log</w:t>
      </w:r>
      <w:r w:rsidRPr="00EB6420">
        <w:rPr>
          <w:rFonts w:ascii="Times New Roman" w:eastAsia="Times New Roman" w:hAnsi="Times New Roman" w:cs="Times New Roman"/>
          <w:sz w:val="24"/>
          <w:szCs w:val="24"/>
        </w:rPr>
        <w:t>in to the web application.</w:t>
      </w:r>
    </w:p>
    <w:p w14:paraId="3947D516" w14:textId="6D0DD75F" w:rsidR="00EB6420" w:rsidRPr="00EB6420" w:rsidRDefault="00EB6420" w:rsidP="00116A50">
      <w:pPr>
        <w:pStyle w:val="ListParagraph"/>
        <w:numPr>
          <w:ilvl w:val="0"/>
          <w:numId w:val="49"/>
        </w:numPr>
        <w:jc w:val="both"/>
        <w:rPr>
          <w:rFonts w:ascii="Times New Roman" w:eastAsia="Times New Roman" w:hAnsi="Times New Roman" w:cs="Times New Roman"/>
          <w:sz w:val="24"/>
          <w:szCs w:val="24"/>
        </w:rPr>
      </w:pPr>
      <w:r w:rsidRPr="00EB6420">
        <w:rPr>
          <w:rFonts w:ascii="Times New Roman" w:eastAsia="Times New Roman" w:hAnsi="Times New Roman" w:cs="Times New Roman"/>
          <w:b/>
          <w:bCs/>
          <w:sz w:val="24"/>
          <w:szCs w:val="24"/>
        </w:rPr>
        <w:t>URSW-02</w:t>
      </w:r>
      <w:r w:rsidRPr="00EB6420">
        <w:rPr>
          <w:rFonts w:ascii="Times New Roman" w:eastAsia="Times New Roman" w:hAnsi="Times New Roman" w:cs="Times New Roman"/>
          <w:sz w:val="24"/>
          <w:szCs w:val="24"/>
        </w:rPr>
        <w:t>: Admin can add a new product to the system.</w:t>
      </w:r>
    </w:p>
    <w:p w14:paraId="13C67EE5" w14:textId="470C56BD" w:rsidR="00EB6420" w:rsidRPr="00EB6420" w:rsidRDefault="00EB6420" w:rsidP="00116A50">
      <w:pPr>
        <w:pStyle w:val="ListParagraph"/>
        <w:numPr>
          <w:ilvl w:val="0"/>
          <w:numId w:val="49"/>
        </w:numPr>
        <w:jc w:val="both"/>
        <w:rPr>
          <w:rFonts w:ascii="Times New Roman" w:eastAsia="Times New Roman" w:hAnsi="Times New Roman" w:cs="Times New Roman"/>
          <w:sz w:val="24"/>
          <w:szCs w:val="24"/>
        </w:rPr>
      </w:pPr>
      <w:r w:rsidRPr="00EB6420">
        <w:rPr>
          <w:rFonts w:ascii="Times New Roman" w:eastAsia="Times New Roman" w:hAnsi="Times New Roman" w:cs="Times New Roman"/>
          <w:b/>
          <w:bCs/>
          <w:sz w:val="24"/>
          <w:szCs w:val="24"/>
        </w:rPr>
        <w:t>URSW-03</w:t>
      </w:r>
      <w:r w:rsidRPr="00EB6420">
        <w:rPr>
          <w:rFonts w:ascii="Times New Roman" w:eastAsia="Times New Roman" w:hAnsi="Times New Roman" w:cs="Times New Roman"/>
          <w:sz w:val="24"/>
          <w:szCs w:val="24"/>
        </w:rPr>
        <w:t>: Admin can view all products in the system.</w:t>
      </w:r>
    </w:p>
    <w:p w14:paraId="40FECFC3" w14:textId="3F687AFC" w:rsidR="00EB6420" w:rsidRPr="00EB6420" w:rsidRDefault="00EB6420" w:rsidP="00116A50">
      <w:pPr>
        <w:pStyle w:val="ListParagraph"/>
        <w:numPr>
          <w:ilvl w:val="0"/>
          <w:numId w:val="49"/>
        </w:numPr>
        <w:jc w:val="both"/>
        <w:rPr>
          <w:rFonts w:ascii="Times New Roman" w:eastAsia="Times New Roman" w:hAnsi="Times New Roman" w:cs="Times New Roman"/>
          <w:sz w:val="24"/>
          <w:szCs w:val="24"/>
        </w:rPr>
      </w:pPr>
      <w:r w:rsidRPr="00EB6420">
        <w:rPr>
          <w:rFonts w:ascii="Times New Roman" w:eastAsia="Times New Roman" w:hAnsi="Times New Roman" w:cs="Times New Roman"/>
          <w:b/>
          <w:bCs/>
          <w:sz w:val="24"/>
          <w:szCs w:val="24"/>
        </w:rPr>
        <w:t>URSW-04</w:t>
      </w:r>
      <w:r w:rsidRPr="00EB6420">
        <w:rPr>
          <w:rFonts w:ascii="Times New Roman" w:eastAsia="Times New Roman" w:hAnsi="Times New Roman" w:cs="Times New Roman"/>
          <w:sz w:val="24"/>
          <w:szCs w:val="24"/>
        </w:rPr>
        <w:t>: Admin can search product by product’s ID in the system.</w:t>
      </w:r>
    </w:p>
    <w:p w14:paraId="0A754B01" w14:textId="2642E5B9" w:rsidR="00EB6420" w:rsidRPr="00EB6420" w:rsidRDefault="00EB6420" w:rsidP="00116A50">
      <w:pPr>
        <w:pStyle w:val="ListParagraph"/>
        <w:numPr>
          <w:ilvl w:val="0"/>
          <w:numId w:val="49"/>
        </w:numPr>
        <w:jc w:val="both"/>
        <w:rPr>
          <w:rFonts w:ascii="Times New Roman" w:eastAsia="Times New Roman" w:hAnsi="Times New Roman" w:cs="Times New Roman"/>
          <w:sz w:val="24"/>
          <w:szCs w:val="24"/>
        </w:rPr>
      </w:pPr>
      <w:r w:rsidRPr="00EB6420">
        <w:rPr>
          <w:rFonts w:ascii="Times New Roman" w:eastAsia="Times New Roman" w:hAnsi="Times New Roman" w:cs="Times New Roman"/>
          <w:b/>
          <w:bCs/>
          <w:sz w:val="24"/>
          <w:szCs w:val="24"/>
        </w:rPr>
        <w:t>URSW-05</w:t>
      </w:r>
      <w:r w:rsidRPr="00EB6420">
        <w:rPr>
          <w:rFonts w:ascii="Times New Roman" w:eastAsia="Times New Roman" w:hAnsi="Times New Roman" w:cs="Times New Roman"/>
          <w:sz w:val="24"/>
          <w:szCs w:val="24"/>
        </w:rPr>
        <w:t>: Admin can edit product’s information.</w:t>
      </w:r>
    </w:p>
    <w:p w14:paraId="50CB0CB3" w14:textId="6F73AB51" w:rsidR="00EB6420" w:rsidRPr="00EB6420" w:rsidRDefault="00EB6420" w:rsidP="00116A50">
      <w:pPr>
        <w:pStyle w:val="ListParagraph"/>
        <w:numPr>
          <w:ilvl w:val="0"/>
          <w:numId w:val="49"/>
        </w:numPr>
        <w:jc w:val="both"/>
        <w:rPr>
          <w:rFonts w:ascii="Times New Roman" w:eastAsia="Times New Roman" w:hAnsi="Times New Roman" w:cs="Times New Roman"/>
          <w:sz w:val="24"/>
          <w:szCs w:val="24"/>
        </w:rPr>
      </w:pPr>
      <w:r w:rsidRPr="00EB6420">
        <w:rPr>
          <w:rFonts w:ascii="Times New Roman" w:eastAsia="Times New Roman" w:hAnsi="Times New Roman" w:cs="Times New Roman"/>
          <w:b/>
          <w:bCs/>
          <w:sz w:val="24"/>
          <w:szCs w:val="24"/>
        </w:rPr>
        <w:t>URSW-06</w:t>
      </w:r>
      <w:r w:rsidRPr="00EB6420">
        <w:rPr>
          <w:rFonts w:ascii="Times New Roman" w:eastAsia="Times New Roman" w:hAnsi="Times New Roman" w:cs="Times New Roman"/>
          <w:sz w:val="24"/>
          <w:szCs w:val="24"/>
        </w:rPr>
        <w:t>: Admin can delete the product from the system.</w:t>
      </w:r>
    </w:p>
    <w:p w14:paraId="18B316BB" w14:textId="43803CB5" w:rsidR="00EB6420" w:rsidRPr="00EB6420" w:rsidRDefault="00EB6420" w:rsidP="00116A50">
      <w:pPr>
        <w:pStyle w:val="ListParagraph"/>
        <w:numPr>
          <w:ilvl w:val="0"/>
          <w:numId w:val="49"/>
        </w:numPr>
        <w:jc w:val="both"/>
        <w:rPr>
          <w:rFonts w:ascii="Times New Roman" w:eastAsia="Times New Roman" w:hAnsi="Times New Roman" w:cs="Times New Roman"/>
          <w:sz w:val="24"/>
          <w:szCs w:val="24"/>
        </w:rPr>
      </w:pPr>
      <w:r w:rsidRPr="00EB6420">
        <w:rPr>
          <w:rFonts w:ascii="Times New Roman" w:eastAsia="Times New Roman" w:hAnsi="Times New Roman" w:cs="Times New Roman"/>
          <w:b/>
          <w:bCs/>
          <w:sz w:val="24"/>
          <w:szCs w:val="24"/>
        </w:rPr>
        <w:t>URSW-07</w:t>
      </w:r>
      <w:r w:rsidRPr="00EB6420">
        <w:rPr>
          <w:rFonts w:ascii="Times New Roman" w:eastAsia="Times New Roman" w:hAnsi="Times New Roman" w:cs="Times New Roman"/>
          <w:sz w:val="24"/>
          <w:szCs w:val="24"/>
        </w:rPr>
        <w:t>: Admin can log out from the web application.</w:t>
      </w:r>
    </w:p>
    <w:p w14:paraId="297BC666" w14:textId="29A5D661" w:rsidR="00EB6420" w:rsidRPr="00EB6420" w:rsidRDefault="00EB6420" w:rsidP="00116A50">
      <w:pPr>
        <w:pStyle w:val="ListParagraph"/>
        <w:numPr>
          <w:ilvl w:val="0"/>
          <w:numId w:val="49"/>
        </w:numPr>
        <w:jc w:val="both"/>
        <w:rPr>
          <w:rFonts w:ascii="Times New Roman" w:eastAsia="Times New Roman" w:hAnsi="Times New Roman" w:cs="Times New Roman"/>
          <w:sz w:val="24"/>
          <w:szCs w:val="24"/>
        </w:rPr>
      </w:pPr>
      <w:r w:rsidRPr="00EB6420">
        <w:rPr>
          <w:rFonts w:ascii="Times New Roman" w:eastAsia="Times New Roman" w:hAnsi="Times New Roman" w:cs="Times New Roman"/>
          <w:b/>
          <w:bCs/>
          <w:sz w:val="24"/>
          <w:szCs w:val="24"/>
        </w:rPr>
        <w:t>URSA-08</w:t>
      </w:r>
      <w:r w:rsidRPr="00EB6420">
        <w:rPr>
          <w:rFonts w:ascii="Times New Roman" w:eastAsia="Times New Roman" w:hAnsi="Times New Roman" w:cs="Times New Roman"/>
          <w:sz w:val="24"/>
          <w:szCs w:val="24"/>
        </w:rPr>
        <w:t>: The customer can view the shopping cart that show</w:t>
      </w:r>
      <w:r w:rsidR="00412958">
        <w:rPr>
          <w:rFonts w:ascii="Times New Roman" w:eastAsia="Times New Roman" w:hAnsi="Times New Roman" w:cs="Times New Roman"/>
          <w:sz w:val="24"/>
          <w:szCs w:val="24"/>
        </w:rPr>
        <w:t xml:space="preserve"> a</w:t>
      </w:r>
      <w:r w:rsidRPr="00EB6420">
        <w:rPr>
          <w:rFonts w:ascii="Times New Roman" w:eastAsia="Times New Roman" w:hAnsi="Times New Roman" w:cs="Times New Roman"/>
          <w:sz w:val="24"/>
          <w:szCs w:val="24"/>
        </w:rPr>
        <w:t xml:space="preserve"> detail of the product that add by the customer in list format.</w:t>
      </w:r>
    </w:p>
    <w:p w14:paraId="0C76EEF4" w14:textId="5A1E0CEC" w:rsidR="00EB6420" w:rsidRPr="00EB6420" w:rsidRDefault="00EB6420" w:rsidP="00116A50">
      <w:pPr>
        <w:pStyle w:val="ListParagraph"/>
        <w:numPr>
          <w:ilvl w:val="0"/>
          <w:numId w:val="49"/>
        </w:numPr>
        <w:jc w:val="both"/>
        <w:rPr>
          <w:rFonts w:ascii="Times New Roman" w:eastAsia="Times New Roman" w:hAnsi="Times New Roman" w:cs="Times New Roman"/>
          <w:sz w:val="24"/>
          <w:szCs w:val="24"/>
        </w:rPr>
      </w:pPr>
      <w:r w:rsidRPr="00EB6420">
        <w:rPr>
          <w:rFonts w:ascii="Times New Roman" w:eastAsia="Times New Roman" w:hAnsi="Times New Roman" w:cs="Times New Roman"/>
          <w:b/>
          <w:bCs/>
          <w:sz w:val="24"/>
          <w:szCs w:val="24"/>
        </w:rPr>
        <w:t>URSA-09</w:t>
      </w:r>
      <w:r w:rsidRPr="00EB6420">
        <w:rPr>
          <w:rFonts w:ascii="Times New Roman" w:eastAsia="Times New Roman" w:hAnsi="Times New Roman" w:cs="Times New Roman"/>
          <w:sz w:val="24"/>
          <w:szCs w:val="24"/>
        </w:rPr>
        <w:t>: The customer can add the new product to the shopping cart by input ID of the product manually or using scanning barcode an amount of the product.</w:t>
      </w:r>
    </w:p>
    <w:p w14:paraId="49B9CD73" w14:textId="4DE290BA" w:rsidR="00EB6420" w:rsidRPr="00EB6420" w:rsidRDefault="00EB6420" w:rsidP="00116A50">
      <w:pPr>
        <w:pStyle w:val="ListParagraph"/>
        <w:numPr>
          <w:ilvl w:val="0"/>
          <w:numId w:val="49"/>
        </w:numPr>
        <w:jc w:val="both"/>
        <w:rPr>
          <w:rFonts w:ascii="Times New Roman" w:eastAsia="Times New Roman" w:hAnsi="Times New Roman" w:cs="Times New Roman"/>
          <w:sz w:val="24"/>
          <w:szCs w:val="24"/>
        </w:rPr>
      </w:pPr>
      <w:r w:rsidRPr="00EB6420">
        <w:rPr>
          <w:rFonts w:ascii="Times New Roman" w:eastAsia="Times New Roman" w:hAnsi="Times New Roman" w:cs="Times New Roman"/>
          <w:b/>
          <w:bCs/>
          <w:sz w:val="24"/>
          <w:szCs w:val="24"/>
        </w:rPr>
        <w:t>URSA-10</w:t>
      </w:r>
      <w:r w:rsidRPr="00EB6420">
        <w:rPr>
          <w:rFonts w:ascii="Times New Roman" w:eastAsia="Times New Roman" w:hAnsi="Times New Roman" w:cs="Times New Roman"/>
          <w:sz w:val="24"/>
          <w:szCs w:val="24"/>
        </w:rPr>
        <w:t>: The customer can edit the amount.</w:t>
      </w:r>
    </w:p>
    <w:p w14:paraId="279C67DF" w14:textId="07D704FE" w:rsidR="001D00DE" w:rsidRDefault="00EB6420" w:rsidP="00116A50">
      <w:pPr>
        <w:pStyle w:val="ListParagraph"/>
        <w:numPr>
          <w:ilvl w:val="0"/>
          <w:numId w:val="49"/>
        </w:numPr>
        <w:jc w:val="both"/>
        <w:rPr>
          <w:rFonts w:ascii="Times New Roman" w:eastAsia="Times New Roman" w:hAnsi="Times New Roman" w:cs="Times New Roman"/>
          <w:sz w:val="24"/>
          <w:szCs w:val="24"/>
        </w:rPr>
      </w:pPr>
      <w:r w:rsidRPr="00EB6420">
        <w:rPr>
          <w:rFonts w:ascii="Times New Roman" w:eastAsia="Times New Roman" w:hAnsi="Times New Roman" w:cs="Times New Roman"/>
          <w:b/>
          <w:bCs/>
          <w:sz w:val="24"/>
          <w:szCs w:val="24"/>
        </w:rPr>
        <w:t>URSA-11</w:t>
      </w:r>
      <w:r w:rsidRPr="00EB6420">
        <w:rPr>
          <w:rFonts w:ascii="Times New Roman" w:eastAsia="Times New Roman" w:hAnsi="Times New Roman" w:cs="Times New Roman"/>
          <w:sz w:val="24"/>
          <w:szCs w:val="24"/>
        </w:rPr>
        <w:t>: The customer can delete the product.</w:t>
      </w:r>
    </w:p>
    <w:p w14:paraId="51201506" w14:textId="5EE73A72" w:rsidR="00A81BDB" w:rsidRDefault="00A81BDB" w:rsidP="00116A50">
      <w:pPr>
        <w:pStyle w:val="ListParagraph"/>
        <w:numPr>
          <w:ilvl w:val="0"/>
          <w:numId w:val="49"/>
        </w:numPr>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URSA-12</w:t>
      </w:r>
      <w:r>
        <w:rPr>
          <w:rFonts w:ascii="Times New Roman" w:eastAsia="Times New Roman" w:hAnsi="Times New Roman" w:cs="Times New Roman"/>
          <w:sz w:val="24"/>
          <w:szCs w:val="24"/>
        </w:rPr>
        <w:t xml:space="preserve">: </w:t>
      </w:r>
      <w:r w:rsidRPr="00EB6420">
        <w:rPr>
          <w:rFonts w:ascii="Times New Roman" w:eastAsia="Times New Roman" w:hAnsi="Times New Roman" w:cs="Times New Roman"/>
          <w:sz w:val="24"/>
          <w:szCs w:val="24"/>
        </w:rPr>
        <w:t xml:space="preserve">The customer can view the </w:t>
      </w:r>
      <w:r>
        <w:rPr>
          <w:rFonts w:ascii="Times New Roman" w:eastAsia="Times New Roman" w:hAnsi="Times New Roman" w:cs="Times New Roman"/>
          <w:sz w:val="24"/>
          <w:szCs w:val="24"/>
        </w:rPr>
        <w:t>wish list page</w:t>
      </w:r>
      <w:r w:rsidRPr="00EB6420">
        <w:rPr>
          <w:rFonts w:ascii="Times New Roman" w:eastAsia="Times New Roman" w:hAnsi="Times New Roman" w:cs="Times New Roman"/>
          <w:sz w:val="24"/>
          <w:szCs w:val="24"/>
        </w:rPr>
        <w:t xml:space="preserve"> that show</w:t>
      </w:r>
      <w:r>
        <w:rPr>
          <w:rFonts w:ascii="Times New Roman" w:eastAsia="Times New Roman" w:hAnsi="Times New Roman" w:cs="Times New Roman"/>
          <w:sz w:val="24"/>
          <w:szCs w:val="24"/>
        </w:rPr>
        <w:t xml:space="preserve"> the</w:t>
      </w:r>
      <w:r w:rsidRPr="00EB6420">
        <w:rPr>
          <w:rFonts w:ascii="Times New Roman" w:eastAsia="Times New Roman" w:hAnsi="Times New Roman" w:cs="Times New Roman"/>
          <w:sz w:val="24"/>
          <w:szCs w:val="24"/>
        </w:rPr>
        <w:t xml:space="preserve"> detail</w:t>
      </w:r>
      <w:r w:rsidR="00412958">
        <w:rPr>
          <w:rFonts w:ascii="Times New Roman" w:eastAsia="Times New Roman" w:hAnsi="Times New Roman" w:cs="Times New Roman"/>
          <w:sz w:val="24"/>
          <w:szCs w:val="24"/>
        </w:rPr>
        <w:t xml:space="preserve"> (check</w:t>
      </w:r>
      <w:r>
        <w:rPr>
          <w:rFonts w:ascii="Times New Roman" w:eastAsia="Times New Roman" w:hAnsi="Times New Roman" w:cs="Times New Roman"/>
          <w:sz w:val="24"/>
          <w:szCs w:val="24"/>
        </w:rPr>
        <w:t>box, name, amount, total price)</w:t>
      </w:r>
      <w:r w:rsidRPr="00EB6420">
        <w:rPr>
          <w:rFonts w:ascii="Times New Roman" w:eastAsia="Times New Roman" w:hAnsi="Times New Roman" w:cs="Times New Roman"/>
          <w:sz w:val="24"/>
          <w:szCs w:val="24"/>
        </w:rPr>
        <w:t xml:space="preserve"> of product that add by the customer in list format.</w:t>
      </w:r>
      <w:r>
        <w:rPr>
          <w:rFonts w:ascii="Times New Roman" w:eastAsia="Times New Roman" w:hAnsi="Times New Roman" w:cs="Times New Roman"/>
          <w:sz w:val="24"/>
          <w:szCs w:val="24"/>
        </w:rPr>
        <w:t xml:space="preserve"> </w:t>
      </w:r>
    </w:p>
    <w:p w14:paraId="67B3BB5F" w14:textId="67BA0DC4" w:rsidR="00946F31" w:rsidRDefault="00946F31" w:rsidP="00116A50">
      <w:pPr>
        <w:pStyle w:val="ListParagraph"/>
        <w:numPr>
          <w:ilvl w:val="0"/>
          <w:numId w:val="49"/>
        </w:numPr>
        <w:jc w:val="both"/>
        <w:rPr>
          <w:rFonts w:ascii="Times New Roman" w:eastAsia="Times New Roman" w:hAnsi="Times New Roman" w:cs="Times New Roman"/>
          <w:sz w:val="24"/>
          <w:szCs w:val="24"/>
        </w:rPr>
      </w:pPr>
      <w:r w:rsidRPr="00946F31">
        <w:rPr>
          <w:rFonts w:ascii="Times New Roman" w:eastAsia="Times New Roman" w:hAnsi="Times New Roman" w:cs="Times New Roman"/>
          <w:b/>
          <w:bCs/>
          <w:sz w:val="24"/>
          <w:szCs w:val="24"/>
        </w:rPr>
        <w:t>URSA-1</w:t>
      </w:r>
      <w:r w:rsidR="003C79D8">
        <w:rPr>
          <w:rFonts w:ascii="Times New Roman" w:eastAsia="Times New Roman" w:hAnsi="Times New Roman" w:cs="Times New Roman"/>
          <w:b/>
          <w:bCs/>
          <w:sz w:val="24"/>
          <w:szCs w:val="24"/>
        </w:rPr>
        <w:t>3</w:t>
      </w:r>
      <w:r w:rsidRPr="00EB6420">
        <w:rPr>
          <w:rFonts w:ascii="Times New Roman" w:eastAsia="Times New Roman" w:hAnsi="Times New Roman" w:cs="Times New Roman"/>
          <w:sz w:val="24"/>
          <w:szCs w:val="24"/>
        </w:rPr>
        <w:t xml:space="preserve">: The customer can </w:t>
      </w:r>
      <w:r>
        <w:rPr>
          <w:rFonts w:ascii="Times New Roman" w:eastAsia="Times New Roman" w:hAnsi="Times New Roman" w:cs="Angsana New"/>
          <w:sz w:val="24"/>
          <w:szCs w:val="30"/>
        </w:rPr>
        <w:t>add</w:t>
      </w:r>
      <w:r w:rsidRPr="00EB642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new</w:t>
      </w:r>
      <w:r w:rsidR="00412958">
        <w:rPr>
          <w:rFonts w:ascii="Times New Roman" w:eastAsia="Times New Roman" w:hAnsi="Times New Roman" w:cs="Times New Roman"/>
          <w:sz w:val="24"/>
          <w:szCs w:val="24"/>
        </w:rPr>
        <w:t xml:space="preserve"> product to</w:t>
      </w:r>
      <w:r w:rsidRPr="00EB6420">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 xml:space="preserve">wish list by select from </w:t>
      </w:r>
      <w:r w:rsidR="000811C0">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product list</w:t>
      </w:r>
      <w:r w:rsidRPr="00EB6420">
        <w:rPr>
          <w:rFonts w:ascii="Times New Roman" w:eastAsia="Times New Roman" w:hAnsi="Times New Roman" w:cs="Times New Roman"/>
          <w:sz w:val="24"/>
          <w:szCs w:val="24"/>
        </w:rPr>
        <w:t>.</w:t>
      </w:r>
    </w:p>
    <w:p w14:paraId="58AF6482" w14:textId="67AEF6B0" w:rsidR="003C79D8" w:rsidRPr="003C79D8" w:rsidRDefault="002B44B4" w:rsidP="00116A50">
      <w:pPr>
        <w:pStyle w:val="ListParagraph"/>
        <w:numPr>
          <w:ilvl w:val="0"/>
          <w:numId w:val="49"/>
        </w:numPr>
        <w:jc w:val="both"/>
        <w:rPr>
          <w:rFonts w:ascii="Times New Roman" w:eastAsia="Times New Roman" w:hAnsi="Times New Roman" w:cstheme="minorBidi"/>
          <w:sz w:val="24"/>
          <w:szCs w:val="24"/>
        </w:rPr>
      </w:pPr>
      <w:r>
        <w:rPr>
          <w:rFonts w:ascii="Times New Roman" w:eastAsia="Times New Roman" w:hAnsi="Times New Roman" w:cs="Times New Roman"/>
          <w:b/>
          <w:bCs/>
          <w:sz w:val="24"/>
          <w:szCs w:val="24"/>
        </w:rPr>
        <w:t>URSA-14</w:t>
      </w:r>
      <w:r w:rsidR="003C79D8">
        <w:rPr>
          <w:rFonts w:ascii="Times New Roman" w:eastAsia="Times New Roman" w:hAnsi="Times New Roman" w:cs="Times New Roman"/>
          <w:sz w:val="24"/>
          <w:szCs w:val="24"/>
        </w:rPr>
        <w:t xml:space="preserve">: </w:t>
      </w:r>
      <w:r w:rsidR="003C79D8" w:rsidRPr="00EB6420">
        <w:rPr>
          <w:rFonts w:ascii="Times New Roman" w:eastAsia="Times New Roman" w:hAnsi="Times New Roman" w:cs="Times New Roman"/>
          <w:sz w:val="24"/>
          <w:szCs w:val="24"/>
        </w:rPr>
        <w:t>The customer can view</w:t>
      </w:r>
      <w:r w:rsidR="003C79D8">
        <w:rPr>
          <w:rFonts w:ascii="Times New Roman" w:eastAsia="Times New Roman" w:hAnsi="Times New Roman" w:cs="Times New Roman"/>
          <w:sz w:val="24"/>
          <w:szCs w:val="24"/>
        </w:rPr>
        <w:t xml:space="preserve"> the detail (name, net weight, price, and promotion) of each product by click on the product.</w:t>
      </w:r>
    </w:p>
    <w:p w14:paraId="3A0B25A1" w14:textId="77777777" w:rsidR="003C79D8" w:rsidRDefault="003C79D8" w:rsidP="00A81BDB">
      <w:pPr>
        <w:pStyle w:val="ListParagraph"/>
        <w:ind w:left="2160"/>
        <w:jc w:val="both"/>
        <w:rPr>
          <w:rFonts w:ascii="Times New Roman" w:eastAsia="Times New Roman" w:hAnsi="Times New Roman" w:cs="Times New Roman"/>
          <w:sz w:val="24"/>
          <w:szCs w:val="24"/>
        </w:rPr>
      </w:pPr>
    </w:p>
    <w:p w14:paraId="6E88496D" w14:textId="44D11F92" w:rsidR="001D00DE" w:rsidRPr="0053509D" w:rsidRDefault="001D00DE" w:rsidP="00516CD5">
      <w:pPr>
        <w:pStyle w:val="ListParagraph"/>
        <w:numPr>
          <w:ilvl w:val="0"/>
          <w:numId w:val="14"/>
        </w:numPr>
        <w:jc w:val="both"/>
        <w:rPr>
          <w:rFonts w:ascii="Times New Roman" w:eastAsia="Times New Roman" w:hAnsi="Times New Roman" w:cs="Times New Roman"/>
          <w:b/>
          <w:bCs/>
          <w:sz w:val="36"/>
          <w:szCs w:val="45"/>
        </w:rPr>
      </w:pPr>
      <w:r w:rsidRPr="0053509D">
        <w:rPr>
          <w:rFonts w:ascii="Times New Roman" w:eastAsia="Times New Roman" w:hAnsi="Times New Roman" w:cs="Times New Roman"/>
          <w:b/>
          <w:bCs/>
          <w:sz w:val="36"/>
          <w:szCs w:val="36"/>
        </w:rPr>
        <w:t xml:space="preserve">Software </w:t>
      </w:r>
      <w:r w:rsidRPr="0053509D">
        <w:rPr>
          <w:rFonts w:ascii="Times New Roman" w:eastAsia="Times New Roman" w:hAnsi="Times New Roman" w:cs="Times New Roman"/>
          <w:b/>
          <w:bCs/>
          <w:sz w:val="36"/>
          <w:szCs w:val="45"/>
        </w:rPr>
        <w:t>Requirements Specification</w:t>
      </w:r>
    </w:p>
    <w:p w14:paraId="60E93A81" w14:textId="56427C5D" w:rsidR="00D37366" w:rsidRPr="00116A50"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SRSW-01</w:t>
      </w:r>
      <w:r w:rsidRPr="00116A50">
        <w:rPr>
          <w:rFonts w:ascii="Times New Roman" w:eastAsia="Times New Roman" w:hAnsi="Times New Roman" w:cs="Times New Roman"/>
          <w:sz w:val="24"/>
          <w:szCs w:val="24"/>
        </w:rPr>
        <w:t>: System shall provide login interface to receive ID and password in the center of the login page.</w:t>
      </w:r>
    </w:p>
    <w:p w14:paraId="6E764A5E" w14:textId="25EFF3E9" w:rsidR="00D37366" w:rsidRPr="00116A50"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SRSW-02</w:t>
      </w:r>
      <w:r w:rsidRPr="00116A50">
        <w:rPr>
          <w:rFonts w:ascii="Times New Roman" w:eastAsia="Times New Roman" w:hAnsi="Times New Roman" w:cs="Times New Roman"/>
          <w:sz w:val="24"/>
          <w:szCs w:val="24"/>
        </w:rPr>
        <w:t>: System shall validate input in a login form for checking all forms are fill or not.</w:t>
      </w:r>
    </w:p>
    <w:p w14:paraId="4B0FDA61" w14:textId="6637AAC8" w:rsidR="00D37366" w:rsidRPr="00116A50"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SRSW-03</w:t>
      </w:r>
      <w:r w:rsidRPr="00116A50">
        <w:rPr>
          <w:rFonts w:ascii="Times New Roman" w:eastAsia="Times New Roman" w:hAnsi="Times New Roman" w:cs="Times New Roman"/>
          <w:sz w:val="24"/>
          <w:szCs w:val="24"/>
        </w:rPr>
        <w:t>: System shall provide all products interface on the main page to allow admin to see all products in the system.</w:t>
      </w:r>
    </w:p>
    <w:p w14:paraId="3A399A2C" w14:textId="013C3E12" w:rsidR="00D37366" w:rsidRPr="00116A50"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SRSW-04</w:t>
      </w:r>
      <w:r w:rsidRPr="00116A50">
        <w:rPr>
          <w:rFonts w:ascii="Times New Roman" w:eastAsia="Times New Roman" w:hAnsi="Times New Roman" w:cs="Times New Roman"/>
          <w:sz w:val="24"/>
          <w:szCs w:val="24"/>
        </w:rPr>
        <w:t>: System shall show a message “ID and password are incorrect”, in the login form if the user input ID, password or both is wrong.</w:t>
      </w:r>
    </w:p>
    <w:p w14:paraId="4EDC6925" w14:textId="001EF0E2" w:rsidR="00D37366" w:rsidRPr="00116A50"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lastRenderedPageBreak/>
        <w:t>SRSW-05</w:t>
      </w:r>
      <w:r w:rsidRPr="00116A50">
        <w:rPr>
          <w:rFonts w:ascii="Times New Roman" w:eastAsia="Times New Roman" w:hAnsi="Times New Roman" w:cs="Times New Roman"/>
          <w:sz w:val="24"/>
          <w:szCs w:val="24"/>
        </w:rPr>
        <w:t>: System shall provide menu bar on the top of the main page to allow admin to change the interface between “add product” and “all products."</w:t>
      </w:r>
    </w:p>
    <w:p w14:paraId="78BA7E24" w14:textId="26ED1E46" w:rsidR="00D37366" w:rsidRPr="00D37366"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SRSW-06</w:t>
      </w:r>
      <w:r w:rsidRPr="00D37366">
        <w:rPr>
          <w:rFonts w:ascii="Times New Roman" w:eastAsia="Times New Roman" w:hAnsi="Times New Roman" w:cs="Times New Roman"/>
          <w:sz w:val="24"/>
          <w:szCs w:val="24"/>
        </w:rPr>
        <w:t>: System shall provide add product interface to receive ID, name, description, categorize, net weight and price in the add product page.</w:t>
      </w:r>
    </w:p>
    <w:p w14:paraId="258612C8" w14:textId="71AF321A" w:rsidR="00D37366" w:rsidRPr="00D37366"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SRSW-07</w:t>
      </w:r>
      <w:r w:rsidRPr="00D37366">
        <w:rPr>
          <w:rFonts w:ascii="Times New Roman" w:eastAsia="Times New Roman" w:hAnsi="Times New Roman" w:cs="Times New Roman"/>
          <w:sz w:val="24"/>
          <w:szCs w:val="24"/>
        </w:rPr>
        <w:t>: System shall verify product’s ID with existing product in the database.</w:t>
      </w:r>
    </w:p>
    <w:p w14:paraId="238B451F" w14:textId="69220501" w:rsidR="00D37366" w:rsidRPr="00D37366"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SRSW-08</w:t>
      </w:r>
      <w:r w:rsidRPr="00D37366">
        <w:rPr>
          <w:rFonts w:ascii="Times New Roman" w:eastAsia="Times New Roman" w:hAnsi="Times New Roman" w:cs="Times New Roman"/>
          <w:sz w:val="24"/>
          <w:szCs w:val="24"/>
        </w:rPr>
        <w:t>: System shall record product’s information including name, description, category, net weight, price, an amount required for promotion and promotion price in the database.</w:t>
      </w:r>
    </w:p>
    <w:p w14:paraId="30E76E29" w14:textId="5926F76A" w:rsidR="00D37366" w:rsidRPr="00D37366"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SRSW-09</w:t>
      </w:r>
      <w:r w:rsidRPr="00D37366">
        <w:rPr>
          <w:rFonts w:ascii="Times New Roman" w:eastAsia="Times New Roman" w:hAnsi="Times New Roman" w:cs="Times New Roman"/>
          <w:sz w:val="24"/>
          <w:szCs w:val="24"/>
        </w:rPr>
        <w:t>: System shall show a message “Add Success” on the bottom of the menu bar when the adding process is finished.</w:t>
      </w:r>
    </w:p>
    <w:p w14:paraId="3979E1B4" w14:textId="46EE879B" w:rsidR="00D37366" w:rsidRPr="00D37366"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SRSW-10</w:t>
      </w:r>
      <w:r w:rsidRPr="00D37366">
        <w:rPr>
          <w:rFonts w:ascii="Times New Roman" w:eastAsia="Times New Roman" w:hAnsi="Times New Roman" w:cs="Times New Roman"/>
          <w:sz w:val="24"/>
          <w:szCs w:val="24"/>
        </w:rPr>
        <w:t>: System shall provide a search interface to receive product’s ID on the top of the main page.</w:t>
      </w:r>
    </w:p>
    <w:p w14:paraId="13D482D2" w14:textId="47D526F1" w:rsidR="00D37366" w:rsidRPr="00D37366"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SRSW-11</w:t>
      </w:r>
      <w:r w:rsidRPr="00D37366">
        <w:rPr>
          <w:rFonts w:ascii="Times New Roman" w:eastAsia="Times New Roman" w:hAnsi="Times New Roman" w:cs="Times New Roman"/>
          <w:sz w:val="24"/>
          <w:szCs w:val="24"/>
        </w:rPr>
        <w:t>: System shall retrieve and show products with similar or same as search input form on the main page’s product list.</w:t>
      </w:r>
    </w:p>
    <w:p w14:paraId="5AAB7041" w14:textId="5743B907" w:rsidR="00D37366" w:rsidRPr="00D37366"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SRSW-12</w:t>
      </w:r>
      <w:r w:rsidRPr="00D37366">
        <w:rPr>
          <w:rFonts w:ascii="Times New Roman" w:eastAsia="Times New Roman" w:hAnsi="Times New Roman" w:cs="Times New Roman"/>
          <w:sz w:val="24"/>
          <w:szCs w:val="24"/>
        </w:rPr>
        <w:t>: System shall provide edit button on the back of each product for editing the product’s information including name, description, category, net weight, price, an amount required for promotion and promotion price.</w:t>
      </w:r>
    </w:p>
    <w:p w14:paraId="7DFE4FC4" w14:textId="5C1E1456" w:rsidR="00D37366" w:rsidRPr="00D37366"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SRSW-13</w:t>
      </w:r>
      <w:r w:rsidRPr="00D37366">
        <w:rPr>
          <w:rFonts w:ascii="Times New Roman" w:eastAsia="Times New Roman" w:hAnsi="Times New Roman" w:cs="Times New Roman"/>
          <w:sz w:val="24"/>
          <w:szCs w:val="24"/>
        </w:rPr>
        <w:t>: System shall provide edit product interface on the edit page with product’s information in a form to receive new product’s information including name, description, category, net weight, price, an amount required for promotion and promotion price or add amount need for promotion and promotion price except ID.</w:t>
      </w:r>
    </w:p>
    <w:p w14:paraId="20471076" w14:textId="08FF1C6F" w:rsidR="00D37366" w:rsidRPr="00D37366"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SRSW-14</w:t>
      </w:r>
      <w:r w:rsidRPr="00D37366">
        <w:rPr>
          <w:rFonts w:ascii="Times New Roman" w:eastAsia="Times New Roman" w:hAnsi="Times New Roman" w:cs="Times New Roman"/>
          <w:sz w:val="24"/>
          <w:szCs w:val="24"/>
        </w:rPr>
        <w:t>: System shall update product’s information including name, description, category, net weight, price, an amount required for promotion and promotion price in the database.</w:t>
      </w:r>
    </w:p>
    <w:p w14:paraId="614F34E4" w14:textId="3DF28519" w:rsidR="00D37366" w:rsidRPr="00D37366"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SRSW-15</w:t>
      </w:r>
      <w:r w:rsidRPr="00D37366">
        <w:rPr>
          <w:rFonts w:ascii="Times New Roman" w:eastAsia="Times New Roman" w:hAnsi="Times New Roman" w:cs="Times New Roman"/>
          <w:sz w:val="24"/>
          <w:szCs w:val="24"/>
        </w:rPr>
        <w:t>: System shall show a message “Edit Success” on the bottom of the menu bar when the editing process is finished.</w:t>
      </w:r>
    </w:p>
    <w:p w14:paraId="36ACE73F" w14:textId="1BE8E175" w:rsidR="00D37366" w:rsidRPr="00D37366"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SRSW-16</w:t>
      </w:r>
      <w:r w:rsidRPr="00D37366">
        <w:rPr>
          <w:rFonts w:ascii="Times New Roman" w:eastAsia="Times New Roman" w:hAnsi="Times New Roman" w:cs="Times New Roman"/>
          <w:sz w:val="24"/>
          <w:szCs w:val="24"/>
        </w:rPr>
        <w:t>: System shall provide delete button on the back of each product for delete product’s information.</w:t>
      </w:r>
    </w:p>
    <w:p w14:paraId="22301C41" w14:textId="501E0305" w:rsidR="00D37366" w:rsidRPr="00D37366"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SRSW-17</w:t>
      </w:r>
      <w:r w:rsidRPr="00D37366">
        <w:rPr>
          <w:rFonts w:ascii="Times New Roman" w:eastAsia="Times New Roman" w:hAnsi="Times New Roman" w:cs="Times New Roman"/>
          <w:sz w:val="24"/>
          <w:szCs w:val="24"/>
        </w:rPr>
        <w:t>: System shall ask the admin for confirming to delete the product by providing a confirm dialog on the main page.</w:t>
      </w:r>
    </w:p>
    <w:p w14:paraId="2AB89E37" w14:textId="2A66B587" w:rsidR="00D37366" w:rsidRPr="00D37366"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lastRenderedPageBreak/>
        <w:t>SRSW-18</w:t>
      </w:r>
      <w:r w:rsidRPr="00D37366">
        <w:rPr>
          <w:rFonts w:ascii="Times New Roman" w:eastAsia="Times New Roman" w:hAnsi="Times New Roman" w:cs="Times New Roman"/>
          <w:sz w:val="24"/>
          <w:szCs w:val="24"/>
        </w:rPr>
        <w:t>: System shall delete the product from the database after the deleting process is complete.</w:t>
      </w:r>
    </w:p>
    <w:p w14:paraId="079A6B17" w14:textId="414EC64C" w:rsidR="00D37366" w:rsidRPr="00D37366"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SRSW-19</w:t>
      </w:r>
      <w:r w:rsidRPr="00D37366">
        <w:rPr>
          <w:rFonts w:ascii="Times New Roman" w:eastAsia="Times New Roman" w:hAnsi="Times New Roman" w:cs="Times New Roman"/>
          <w:sz w:val="24"/>
          <w:szCs w:val="24"/>
        </w:rPr>
        <w:t>: System shall show a message “Delete Success” on the bottom of the menu bar after the deleting process is complete.</w:t>
      </w:r>
    </w:p>
    <w:p w14:paraId="4A0B134B" w14:textId="061A2BAD" w:rsidR="00D37366" w:rsidRPr="00D37366"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SRSW-20</w:t>
      </w:r>
      <w:r w:rsidRPr="00D37366">
        <w:rPr>
          <w:rFonts w:ascii="Times New Roman" w:eastAsia="Times New Roman" w:hAnsi="Times New Roman" w:cs="Times New Roman"/>
          <w:sz w:val="24"/>
          <w:szCs w:val="24"/>
        </w:rPr>
        <w:t>: System shall provide a logout button on the left menu for logging out from the web application.</w:t>
      </w:r>
    </w:p>
    <w:p w14:paraId="25EFF818" w14:textId="350A4C10" w:rsidR="00D37366" w:rsidRPr="00D37366"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SRSW-21</w:t>
      </w:r>
      <w:r w:rsidRPr="00D37366">
        <w:rPr>
          <w:rFonts w:ascii="Times New Roman" w:eastAsia="Times New Roman" w:hAnsi="Times New Roman" w:cs="Times New Roman"/>
          <w:sz w:val="24"/>
          <w:szCs w:val="24"/>
        </w:rPr>
        <w:t>: System shall query and sent product’s information including id, name, description, category, net weight, price, an amount required for promotion and promotion price in the database to the client by product’ id.</w:t>
      </w:r>
    </w:p>
    <w:p w14:paraId="020D6E04" w14:textId="6714CED6" w:rsidR="00D37366" w:rsidRPr="00D37366"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SRSW-22</w:t>
      </w:r>
      <w:r w:rsidRPr="00D37366">
        <w:rPr>
          <w:rFonts w:ascii="Times New Roman" w:eastAsia="Times New Roman" w:hAnsi="Times New Roman" w:cs="Times New Roman"/>
          <w:sz w:val="24"/>
          <w:szCs w:val="24"/>
        </w:rPr>
        <w:t>: System shall query and sent all product’s information including id, name, description, category, net weight, price, an amount required for promotion and promotion price in the database to the client.</w:t>
      </w:r>
    </w:p>
    <w:p w14:paraId="584232E5" w14:textId="244FDD75" w:rsidR="00D37366" w:rsidRPr="00D37366"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SRSA-23</w:t>
      </w:r>
      <w:r w:rsidRPr="00D37366">
        <w:rPr>
          <w:rFonts w:ascii="Times New Roman" w:eastAsia="Times New Roman" w:hAnsi="Times New Roman" w:cs="Times New Roman"/>
          <w:sz w:val="24"/>
          <w:szCs w:val="24"/>
        </w:rPr>
        <w:t>: The system shall display a list that contain the name, the amount of product from the local storage and total price on the shopping cart page and wish list page.</w:t>
      </w:r>
    </w:p>
    <w:p w14:paraId="7EA751CF" w14:textId="26EF92B2" w:rsidR="00D37366" w:rsidRPr="00D37366"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SRSA-24</w:t>
      </w:r>
      <w:r w:rsidRPr="00D37366">
        <w:rPr>
          <w:rFonts w:ascii="Times New Roman" w:eastAsia="Times New Roman" w:hAnsi="Times New Roman" w:cs="Times New Roman"/>
          <w:sz w:val="24"/>
          <w:szCs w:val="24"/>
        </w:rPr>
        <w:t>: The system shall provide ADD button on the left menu for adding a new product to the list.</w:t>
      </w:r>
    </w:p>
    <w:p w14:paraId="73FA6224" w14:textId="4FDB6B30" w:rsidR="00D37366" w:rsidRPr="00D37366"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SRSA-25</w:t>
      </w:r>
      <w:r w:rsidRPr="00D37366">
        <w:rPr>
          <w:rFonts w:ascii="Times New Roman" w:eastAsia="Times New Roman" w:hAnsi="Times New Roman" w:cs="Times New Roman"/>
          <w:sz w:val="24"/>
          <w:szCs w:val="24"/>
        </w:rPr>
        <w:t>: The system shall ask method (by inputting a product id, scanning a product barcode and scanning product NFC) to add a product to shopping cart.</w:t>
      </w:r>
    </w:p>
    <w:p w14:paraId="6793E74D" w14:textId="2FABF6F1" w:rsidR="00D37366" w:rsidRPr="00D37366"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SRSA-26</w:t>
      </w:r>
      <w:r w:rsidRPr="00D37366">
        <w:rPr>
          <w:rFonts w:ascii="Times New Roman" w:eastAsia="Times New Roman" w:hAnsi="Times New Roman" w:cs="Times New Roman"/>
          <w:sz w:val="24"/>
          <w:szCs w:val="24"/>
        </w:rPr>
        <w:t>: The system shall add a product to the local storage by inputted product’ ID.</w:t>
      </w:r>
    </w:p>
    <w:p w14:paraId="301D684A" w14:textId="732D419B" w:rsidR="00D37366" w:rsidRPr="00D37366"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SRSA-27</w:t>
      </w:r>
      <w:r w:rsidRPr="00D37366">
        <w:rPr>
          <w:rFonts w:ascii="Times New Roman" w:eastAsia="Times New Roman" w:hAnsi="Times New Roman" w:cs="Times New Roman"/>
          <w:sz w:val="24"/>
          <w:szCs w:val="24"/>
        </w:rPr>
        <w:t>: The system shall add a product the local storage by scanning a barcode of the product.</w:t>
      </w:r>
    </w:p>
    <w:p w14:paraId="7336A743" w14:textId="2A3AD125" w:rsidR="00D37366" w:rsidRPr="00D37366"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SRSA-28</w:t>
      </w:r>
      <w:r w:rsidRPr="00D37366">
        <w:rPr>
          <w:rFonts w:ascii="Times New Roman" w:eastAsia="Times New Roman" w:hAnsi="Times New Roman" w:cs="Times New Roman"/>
          <w:sz w:val="24"/>
          <w:szCs w:val="24"/>
        </w:rPr>
        <w:t>: The system shall add a product the local storage by scanning NFC of the product.</w:t>
      </w:r>
    </w:p>
    <w:p w14:paraId="12BBA104" w14:textId="2D763968" w:rsidR="00D37366" w:rsidRPr="00D37366"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SRSA-29</w:t>
      </w:r>
      <w:r w:rsidRPr="00D37366">
        <w:rPr>
          <w:rFonts w:ascii="Times New Roman" w:eastAsia="Times New Roman" w:hAnsi="Times New Roman" w:cs="Times New Roman"/>
          <w:sz w:val="24"/>
          <w:szCs w:val="24"/>
        </w:rPr>
        <w:t>: The system shall provide a text box on the back of each product for editing amount of product.</w:t>
      </w:r>
    </w:p>
    <w:p w14:paraId="431CCAAE" w14:textId="2B8510C4" w:rsidR="00D37366" w:rsidRPr="00D37366"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SRSA-30</w:t>
      </w:r>
      <w:r w:rsidRPr="00D37366">
        <w:rPr>
          <w:rFonts w:ascii="Times New Roman" w:eastAsia="Times New Roman" w:hAnsi="Times New Roman" w:cs="Times New Roman"/>
          <w:sz w:val="24"/>
          <w:szCs w:val="24"/>
        </w:rPr>
        <w:t>: The system shall provide Delete button on the back of each product for deleting each product in the list.</w:t>
      </w:r>
    </w:p>
    <w:p w14:paraId="42983FD7" w14:textId="2AE0FBB5" w:rsidR="00D37366" w:rsidRPr="00D37366"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SRSA-31</w:t>
      </w:r>
      <w:r w:rsidRPr="00D37366">
        <w:rPr>
          <w:rFonts w:ascii="Times New Roman" w:eastAsia="Times New Roman" w:hAnsi="Times New Roman" w:cs="Times New Roman"/>
          <w:sz w:val="24"/>
          <w:szCs w:val="24"/>
        </w:rPr>
        <w:t>: The system shall display wish list page that contain a checkbox for each product, name, amount of each product and total price.</w:t>
      </w:r>
    </w:p>
    <w:p w14:paraId="65D5F1A5" w14:textId="142513B1" w:rsidR="00D37366" w:rsidRPr="00D37366"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lastRenderedPageBreak/>
        <w:t>SRSA-32</w:t>
      </w:r>
      <w:r w:rsidRPr="00D37366">
        <w:rPr>
          <w:rFonts w:ascii="Times New Roman" w:eastAsia="Times New Roman" w:hAnsi="Times New Roman" w:cs="Times New Roman"/>
          <w:sz w:val="24"/>
          <w:szCs w:val="24"/>
        </w:rPr>
        <w:t>: The system shall calculate the total price by calculating price and promotion with an amount of product in the list after some product in the list are change.</w:t>
      </w:r>
    </w:p>
    <w:p w14:paraId="5BA43F46" w14:textId="6D7124F8" w:rsidR="00D37366" w:rsidRPr="00D37366"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SRSA-33</w:t>
      </w:r>
      <w:r w:rsidRPr="00D37366">
        <w:rPr>
          <w:rFonts w:ascii="Times New Roman" w:eastAsia="Times New Roman" w:hAnsi="Times New Roman" w:cs="Times New Roman"/>
          <w:sz w:val="24"/>
          <w:szCs w:val="24"/>
        </w:rPr>
        <w:t>: The system shall verify products in wish list with products in the shopping cart when the customer access to the wish list page.</w:t>
      </w:r>
    </w:p>
    <w:p w14:paraId="471C55B1" w14:textId="28A43CB9" w:rsidR="00D37366" w:rsidRPr="00D37366"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SRSA-34</w:t>
      </w:r>
      <w:r w:rsidRPr="00D37366">
        <w:rPr>
          <w:rFonts w:ascii="Times New Roman" w:eastAsia="Times New Roman" w:hAnsi="Times New Roman" w:cs="Times New Roman"/>
          <w:sz w:val="24"/>
          <w:szCs w:val="24"/>
        </w:rPr>
        <w:t>: The system shall display all product in the system from a database when the customer clicks on Add button for adding product on the wish list.</w:t>
      </w:r>
    </w:p>
    <w:p w14:paraId="60E44536" w14:textId="3FBA5E26" w:rsidR="00D32C38" w:rsidRDefault="00D37366" w:rsidP="00116A50">
      <w:pPr>
        <w:pStyle w:val="ListParagraph"/>
        <w:numPr>
          <w:ilvl w:val="0"/>
          <w:numId w:val="48"/>
        </w:numPr>
        <w:jc w:val="both"/>
        <w:rPr>
          <w:rFonts w:ascii="Times New Roman" w:eastAsia="Times New Roman" w:hAnsi="Times New Roman" w:cs="Times New Roman"/>
          <w:sz w:val="24"/>
          <w:szCs w:val="24"/>
        </w:rPr>
      </w:pPr>
      <w:r w:rsidRPr="00116A50">
        <w:rPr>
          <w:rFonts w:ascii="Times New Roman" w:eastAsia="Times New Roman" w:hAnsi="Times New Roman" w:cs="Times New Roman"/>
          <w:b/>
          <w:bCs/>
          <w:sz w:val="24"/>
          <w:szCs w:val="24"/>
        </w:rPr>
        <w:t>SRSA-35</w:t>
      </w:r>
      <w:r w:rsidRPr="00D37366">
        <w:rPr>
          <w:rFonts w:ascii="Times New Roman" w:eastAsia="Times New Roman" w:hAnsi="Times New Roman" w:cs="Times New Roman"/>
          <w:sz w:val="24"/>
          <w:szCs w:val="24"/>
        </w:rPr>
        <w:t>: The system shall provide a dialog that contain an ID, name, description, categorize, net weight, price, an amount required for promotion and promotion of the product when the user click on the product.</w:t>
      </w:r>
    </w:p>
    <w:p w14:paraId="510BA76E" w14:textId="77777777" w:rsidR="00116A50" w:rsidRDefault="00116A50" w:rsidP="00116A50">
      <w:pPr>
        <w:pStyle w:val="ListParagraph"/>
        <w:ind w:left="2880"/>
        <w:jc w:val="both"/>
        <w:rPr>
          <w:rFonts w:ascii="Times New Roman" w:eastAsia="Times New Roman" w:hAnsi="Times New Roman" w:cs="Times New Roman"/>
          <w:sz w:val="24"/>
          <w:szCs w:val="24"/>
        </w:rPr>
      </w:pPr>
    </w:p>
    <w:p w14:paraId="7C01C154" w14:textId="77777777" w:rsidR="00116A50" w:rsidRDefault="00116A50" w:rsidP="00116A50">
      <w:pPr>
        <w:pStyle w:val="ListParagraph"/>
        <w:ind w:left="2880"/>
        <w:jc w:val="both"/>
        <w:rPr>
          <w:rFonts w:ascii="Times New Roman" w:eastAsia="Times New Roman" w:hAnsi="Times New Roman" w:cs="Times New Roman"/>
          <w:sz w:val="24"/>
          <w:szCs w:val="24"/>
        </w:rPr>
      </w:pPr>
    </w:p>
    <w:p w14:paraId="6A62B36A" w14:textId="77777777" w:rsidR="00116A50" w:rsidRDefault="00116A50" w:rsidP="00116A50">
      <w:pPr>
        <w:pStyle w:val="ListParagraph"/>
        <w:ind w:left="2880"/>
        <w:jc w:val="both"/>
        <w:rPr>
          <w:rFonts w:ascii="Times New Roman" w:eastAsia="Times New Roman" w:hAnsi="Times New Roman" w:cs="Times New Roman"/>
          <w:sz w:val="24"/>
          <w:szCs w:val="24"/>
        </w:rPr>
      </w:pPr>
    </w:p>
    <w:p w14:paraId="6789EC1B" w14:textId="77777777" w:rsidR="00116A50" w:rsidRDefault="00116A50" w:rsidP="00116A50">
      <w:pPr>
        <w:pStyle w:val="ListParagraph"/>
        <w:ind w:left="2880"/>
        <w:jc w:val="both"/>
        <w:rPr>
          <w:rFonts w:ascii="Times New Roman" w:eastAsia="Times New Roman" w:hAnsi="Times New Roman" w:cs="Times New Roman"/>
          <w:sz w:val="24"/>
          <w:szCs w:val="24"/>
        </w:rPr>
      </w:pPr>
    </w:p>
    <w:p w14:paraId="3133B8A7" w14:textId="77777777" w:rsidR="00116A50" w:rsidRDefault="00116A50" w:rsidP="00116A50">
      <w:pPr>
        <w:pStyle w:val="ListParagraph"/>
        <w:ind w:left="2880"/>
        <w:jc w:val="both"/>
        <w:rPr>
          <w:rFonts w:ascii="Times New Roman" w:eastAsia="Times New Roman" w:hAnsi="Times New Roman" w:cs="Times New Roman"/>
          <w:sz w:val="24"/>
          <w:szCs w:val="24"/>
        </w:rPr>
      </w:pPr>
    </w:p>
    <w:p w14:paraId="283FA746" w14:textId="77777777" w:rsidR="00116A50" w:rsidRDefault="00116A50" w:rsidP="00116A50">
      <w:pPr>
        <w:pStyle w:val="ListParagraph"/>
        <w:ind w:left="2880"/>
        <w:jc w:val="both"/>
        <w:rPr>
          <w:rFonts w:ascii="Times New Roman" w:eastAsia="Times New Roman" w:hAnsi="Times New Roman" w:cs="Times New Roman"/>
          <w:sz w:val="24"/>
          <w:szCs w:val="24"/>
        </w:rPr>
      </w:pPr>
    </w:p>
    <w:p w14:paraId="2D0102A5" w14:textId="77777777" w:rsidR="00116A50" w:rsidRDefault="00116A50" w:rsidP="00116A50">
      <w:pPr>
        <w:pStyle w:val="ListParagraph"/>
        <w:ind w:left="2880"/>
        <w:jc w:val="both"/>
        <w:rPr>
          <w:rFonts w:ascii="Times New Roman" w:eastAsia="Times New Roman" w:hAnsi="Times New Roman" w:cs="Times New Roman"/>
          <w:sz w:val="24"/>
          <w:szCs w:val="24"/>
        </w:rPr>
      </w:pPr>
    </w:p>
    <w:p w14:paraId="1ACF4218" w14:textId="77777777" w:rsidR="00116A50" w:rsidRDefault="00116A50" w:rsidP="00116A50">
      <w:pPr>
        <w:pStyle w:val="ListParagraph"/>
        <w:ind w:left="2880"/>
        <w:jc w:val="both"/>
        <w:rPr>
          <w:rFonts w:ascii="Times New Roman" w:eastAsia="Times New Roman" w:hAnsi="Times New Roman" w:cs="Times New Roman"/>
          <w:sz w:val="24"/>
          <w:szCs w:val="24"/>
        </w:rPr>
      </w:pPr>
    </w:p>
    <w:p w14:paraId="1C275781" w14:textId="77777777" w:rsidR="00116A50" w:rsidRDefault="00116A50" w:rsidP="00116A50">
      <w:pPr>
        <w:pStyle w:val="ListParagraph"/>
        <w:ind w:left="2880"/>
        <w:jc w:val="both"/>
        <w:rPr>
          <w:rFonts w:ascii="Times New Roman" w:eastAsia="Times New Roman" w:hAnsi="Times New Roman" w:cs="Times New Roman"/>
          <w:sz w:val="24"/>
          <w:szCs w:val="24"/>
        </w:rPr>
      </w:pPr>
    </w:p>
    <w:p w14:paraId="2C54BFF7" w14:textId="77777777" w:rsidR="00116A50" w:rsidRDefault="00116A50" w:rsidP="00116A50">
      <w:pPr>
        <w:pStyle w:val="ListParagraph"/>
        <w:ind w:left="2880"/>
        <w:jc w:val="both"/>
        <w:rPr>
          <w:rFonts w:ascii="Times New Roman" w:eastAsia="Times New Roman" w:hAnsi="Times New Roman" w:cs="Times New Roman"/>
          <w:sz w:val="24"/>
          <w:szCs w:val="24"/>
        </w:rPr>
      </w:pPr>
    </w:p>
    <w:p w14:paraId="4A5520E0" w14:textId="77777777" w:rsidR="00116A50" w:rsidRDefault="00116A50" w:rsidP="00116A50">
      <w:pPr>
        <w:pStyle w:val="ListParagraph"/>
        <w:ind w:left="2880"/>
        <w:jc w:val="both"/>
        <w:rPr>
          <w:rFonts w:ascii="Times New Roman" w:eastAsia="Times New Roman" w:hAnsi="Times New Roman" w:cs="Times New Roman"/>
          <w:sz w:val="24"/>
          <w:szCs w:val="24"/>
        </w:rPr>
      </w:pPr>
    </w:p>
    <w:p w14:paraId="3EDB096B" w14:textId="77777777" w:rsidR="00116A50" w:rsidRDefault="00116A50" w:rsidP="00116A50">
      <w:pPr>
        <w:pStyle w:val="ListParagraph"/>
        <w:ind w:left="2880"/>
        <w:jc w:val="both"/>
        <w:rPr>
          <w:rFonts w:ascii="Times New Roman" w:eastAsia="Times New Roman" w:hAnsi="Times New Roman" w:cs="Times New Roman"/>
          <w:sz w:val="24"/>
          <w:szCs w:val="24"/>
        </w:rPr>
      </w:pPr>
    </w:p>
    <w:p w14:paraId="740511C1" w14:textId="77777777" w:rsidR="00116A50" w:rsidRDefault="00116A50" w:rsidP="00116A50">
      <w:pPr>
        <w:pStyle w:val="ListParagraph"/>
        <w:ind w:left="2880"/>
        <w:jc w:val="both"/>
        <w:rPr>
          <w:rFonts w:ascii="Times New Roman" w:eastAsia="Times New Roman" w:hAnsi="Times New Roman" w:cs="Times New Roman"/>
          <w:sz w:val="24"/>
          <w:szCs w:val="24"/>
        </w:rPr>
      </w:pPr>
    </w:p>
    <w:p w14:paraId="018708B0" w14:textId="77777777" w:rsidR="00116A50" w:rsidRDefault="00116A50" w:rsidP="00116A50">
      <w:pPr>
        <w:pStyle w:val="ListParagraph"/>
        <w:ind w:left="2880"/>
        <w:jc w:val="both"/>
        <w:rPr>
          <w:rFonts w:ascii="Times New Roman" w:eastAsia="Times New Roman" w:hAnsi="Times New Roman" w:cs="Times New Roman"/>
          <w:sz w:val="24"/>
          <w:szCs w:val="24"/>
        </w:rPr>
      </w:pPr>
    </w:p>
    <w:p w14:paraId="3464E6E2" w14:textId="77777777" w:rsidR="00116A50" w:rsidRDefault="00116A50" w:rsidP="00116A50">
      <w:pPr>
        <w:pStyle w:val="ListParagraph"/>
        <w:ind w:left="2880"/>
        <w:jc w:val="both"/>
        <w:rPr>
          <w:rFonts w:ascii="Times New Roman" w:eastAsia="Times New Roman" w:hAnsi="Times New Roman" w:cs="Times New Roman"/>
          <w:sz w:val="24"/>
          <w:szCs w:val="24"/>
        </w:rPr>
      </w:pPr>
    </w:p>
    <w:p w14:paraId="1DFA469E" w14:textId="77777777" w:rsidR="00116A50" w:rsidRDefault="00116A50" w:rsidP="00116A50">
      <w:pPr>
        <w:pStyle w:val="ListParagraph"/>
        <w:ind w:left="2880"/>
        <w:jc w:val="both"/>
        <w:rPr>
          <w:rFonts w:ascii="Times New Roman" w:eastAsia="Times New Roman" w:hAnsi="Times New Roman" w:cs="Times New Roman"/>
          <w:sz w:val="24"/>
          <w:szCs w:val="24"/>
        </w:rPr>
      </w:pPr>
    </w:p>
    <w:p w14:paraId="2573EA90" w14:textId="77777777" w:rsidR="00116A50" w:rsidRDefault="00116A50" w:rsidP="00116A50">
      <w:pPr>
        <w:pStyle w:val="ListParagraph"/>
        <w:ind w:left="2880"/>
        <w:jc w:val="both"/>
        <w:rPr>
          <w:rFonts w:ascii="Times New Roman" w:eastAsia="Times New Roman" w:hAnsi="Times New Roman" w:cs="Times New Roman"/>
          <w:sz w:val="24"/>
          <w:szCs w:val="24"/>
        </w:rPr>
      </w:pPr>
    </w:p>
    <w:p w14:paraId="6AFA5942" w14:textId="77777777" w:rsidR="00116A50" w:rsidRDefault="00116A50" w:rsidP="00116A50">
      <w:pPr>
        <w:pStyle w:val="ListParagraph"/>
        <w:ind w:left="2880"/>
        <w:jc w:val="both"/>
        <w:rPr>
          <w:rFonts w:ascii="Times New Roman" w:eastAsia="Times New Roman" w:hAnsi="Times New Roman" w:cs="Times New Roman"/>
          <w:sz w:val="24"/>
          <w:szCs w:val="24"/>
        </w:rPr>
      </w:pPr>
    </w:p>
    <w:p w14:paraId="213F315A" w14:textId="77777777" w:rsidR="00116A50" w:rsidRDefault="00116A50" w:rsidP="00116A50">
      <w:pPr>
        <w:pStyle w:val="ListParagraph"/>
        <w:ind w:left="2880"/>
        <w:jc w:val="both"/>
        <w:rPr>
          <w:rFonts w:ascii="Times New Roman" w:eastAsia="Times New Roman" w:hAnsi="Times New Roman" w:cs="Times New Roman"/>
          <w:sz w:val="24"/>
          <w:szCs w:val="24"/>
        </w:rPr>
      </w:pPr>
    </w:p>
    <w:p w14:paraId="10550903" w14:textId="77777777" w:rsidR="00116A50" w:rsidRDefault="00116A50" w:rsidP="00116A50">
      <w:pPr>
        <w:pStyle w:val="ListParagraph"/>
        <w:ind w:left="2880"/>
        <w:jc w:val="both"/>
        <w:rPr>
          <w:rFonts w:ascii="Times New Roman" w:eastAsia="Times New Roman" w:hAnsi="Times New Roman" w:cs="Times New Roman"/>
          <w:sz w:val="24"/>
          <w:szCs w:val="24"/>
        </w:rPr>
      </w:pPr>
    </w:p>
    <w:p w14:paraId="29477E39" w14:textId="77777777" w:rsidR="00116A50" w:rsidRDefault="00116A50" w:rsidP="00116A50">
      <w:pPr>
        <w:pStyle w:val="ListParagraph"/>
        <w:ind w:left="2880"/>
        <w:jc w:val="both"/>
        <w:rPr>
          <w:rFonts w:ascii="Times New Roman" w:eastAsia="Times New Roman" w:hAnsi="Times New Roman" w:cs="Times New Roman"/>
          <w:sz w:val="24"/>
          <w:szCs w:val="24"/>
        </w:rPr>
      </w:pPr>
    </w:p>
    <w:p w14:paraId="36C22B25" w14:textId="77777777" w:rsidR="00116A50" w:rsidRDefault="00116A50" w:rsidP="00116A50">
      <w:pPr>
        <w:pStyle w:val="ListParagraph"/>
        <w:ind w:left="2880"/>
        <w:jc w:val="both"/>
        <w:rPr>
          <w:rFonts w:ascii="Times New Roman" w:eastAsia="Times New Roman" w:hAnsi="Times New Roman" w:cs="Times New Roman"/>
          <w:sz w:val="24"/>
          <w:szCs w:val="24"/>
        </w:rPr>
      </w:pPr>
    </w:p>
    <w:p w14:paraId="51FE0D7F" w14:textId="77777777" w:rsidR="00116A50" w:rsidRDefault="00116A50" w:rsidP="00116A50">
      <w:pPr>
        <w:pStyle w:val="ListParagraph"/>
        <w:ind w:left="2880"/>
        <w:jc w:val="both"/>
        <w:rPr>
          <w:rFonts w:ascii="Times New Roman" w:eastAsia="Times New Roman" w:hAnsi="Times New Roman" w:cs="Times New Roman"/>
          <w:sz w:val="24"/>
          <w:szCs w:val="24"/>
        </w:rPr>
      </w:pPr>
    </w:p>
    <w:p w14:paraId="6E9589BC" w14:textId="718B305B" w:rsidR="003C0086" w:rsidRPr="0053509D" w:rsidRDefault="003C0086" w:rsidP="0053509D">
      <w:pPr>
        <w:pStyle w:val="ListParagraph"/>
        <w:numPr>
          <w:ilvl w:val="0"/>
          <w:numId w:val="14"/>
        </w:numPr>
        <w:jc w:val="both"/>
        <w:rPr>
          <w:rFonts w:ascii="Times New Roman" w:eastAsia="Times New Roman" w:hAnsi="Times New Roman" w:cs="Times New Roman"/>
          <w:b/>
          <w:bCs/>
          <w:sz w:val="36"/>
          <w:szCs w:val="45"/>
        </w:rPr>
      </w:pPr>
      <w:r w:rsidRPr="0053509D">
        <w:rPr>
          <w:rFonts w:ascii="Times New Roman" w:eastAsia="Times New Roman" w:hAnsi="Times New Roman" w:cs="Times New Roman"/>
          <w:b/>
          <w:bCs/>
          <w:sz w:val="36"/>
          <w:szCs w:val="36"/>
        </w:rPr>
        <w:lastRenderedPageBreak/>
        <w:t>Use Case Diagram (Web Application)</w:t>
      </w:r>
    </w:p>
    <w:p w14:paraId="3E15593B" w14:textId="03CAFDE9" w:rsidR="001D00DE" w:rsidRPr="0053509D" w:rsidRDefault="00B64276" w:rsidP="003C0086">
      <w:pPr>
        <w:pStyle w:val="ListParagraph"/>
        <w:ind w:left="2160"/>
        <w:jc w:val="both"/>
        <w:rPr>
          <w:rFonts w:ascii="Times New Roman" w:hAnsi="Times New Roman" w:cs="Times New Roman"/>
          <w:sz w:val="28"/>
          <w:szCs w:val="28"/>
        </w:rPr>
      </w:pPr>
      <w:r w:rsidRPr="00B64276">
        <w:rPr>
          <w:rFonts w:ascii="Times New Roman" w:hAnsi="Times New Roman" w:cs="Times New Roman"/>
          <w:noProof/>
          <w:sz w:val="28"/>
          <w:szCs w:val="28"/>
        </w:rPr>
        <w:drawing>
          <wp:anchor distT="0" distB="0" distL="114300" distR="114300" simplePos="0" relativeHeight="251795968" behindDoc="0" locked="0" layoutInCell="1" allowOverlap="1" wp14:anchorId="5652DEDE" wp14:editId="481B38AE">
            <wp:simplePos x="0" y="0"/>
            <wp:positionH relativeFrom="margin">
              <wp:posOffset>458470</wp:posOffset>
            </wp:positionH>
            <wp:positionV relativeFrom="paragraph">
              <wp:posOffset>6985</wp:posOffset>
            </wp:positionV>
            <wp:extent cx="4695190" cy="4381500"/>
            <wp:effectExtent l="0" t="0" r="0" b="0"/>
            <wp:wrapNone/>
            <wp:docPr id="5" name="Picture 5" descr="D:\Use Case Web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 Case Web .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2295" cy="4388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D0F90" w14:textId="7DBB7698"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4B4A877A" w14:textId="77777777" w:rsidR="003C0086" w:rsidRPr="0053509D" w:rsidRDefault="003C0086" w:rsidP="003C0086">
      <w:pPr>
        <w:rPr>
          <w:rFonts w:ascii="Times New Roman" w:hAnsi="Times New Roman" w:cs="Times New Roman"/>
        </w:rPr>
      </w:pPr>
    </w:p>
    <w:p w14:paraId="053C41C5" w14:textId="77777777" w:rsidR="003C0086" w:rsidRPr="0053509D" w:rsidRDefault="003C0086" w:rsidP="003C0086">
      <w:pPr>
        <w:rPr>
          <w:rFonts w:ascii="Times New Roman" w:hAnsi="Times New Roman" w:cs="Times New Roman"/>
        </w:rPr>
      </w:pPr>
    </w:p>
    <w:p w14:paraId="73B3CC00" w14:textId="77777777" w:rsidR="003C0086" w:rsidRPr="0053509D" w:rsidRDefault="003C0086" w:rsidP="003C0086">
      <w:pPr>
        <w:rPr>
          <w:rFonts w:ascii="Times New Roman" w:hAnsi="Times New Roman" w:cs="Times New Roman"/>
        </w:rPr>
      </w:pPr>
    </w:p>
    <w:p w14:paraId="53A606FF" w14:textId="77777777" w:rsidR="003C0086" w:rsidRPr="0053509D" w:rsidRDefault="003C0086" w:rsidP="003C0086">
      <w:pPr>
        <w:rPr>
          <w:rFonts w:ascii="Times New Roman" w:hAnsi="Times New Roman" w:cs="Times New Roman"/>
        </w:rPr>
      </w:pPr>
    </w:p>
    <w:p w14:paraId="23674D2A" w14:textId="77777777" w:rsidR="003C0086" w:rsidRPr="0053509D" w:rsidRDefault="003C0086" w:rsidP="003C0086">
      <w:pPr>
        <w:rPr>
          <w:rFonts w:ascii="Times New Roman" w:hAnsi="Times New Roman" w:cs="Times New Roman"/>
        </w:rPr>
      </w:pPr>
    </w:p>
    <w:p w14:paraId="4D0806A5" w14:textId="77777777" w:rsidR="003C0086" w:rsidRPr="0053509D" w:rsidRDefault="003C0086" w:rsidP="003C0086">
      <w:pPr>
        <w:rPr>
          <w:rFonts w:ascii="Times New Roman" w:hAnsi="Times New Roman" w:cs="Times New Roman"/>
        </w:rPr>
      </w:pPr>
    </w:p>
    <w:p w14:paraId="47F3BF3C" w14:textId="77777777" w:rsidR="003C0086" w:rsidRPr="0053509D" w:rsidRDefault="003C0086" w:rsidP="003C0086">
      <w:pPr>
        <w:rPr>
          <w:rFonts w:ascii="Times New Roman" w:hAnsi="Times New Roman" w:cs="Times New Roman"/>
        </w:rPr>
      </w:pPr>
    </w:p>
    <w:p w14:paraId="6CFC2BB9" w14:textId="77777777" w:rsidR="003C0086" w:rsidRPr="0053509D" w:rsidRDefault="003C0086" w:rsidP="003C0086">
      <w:pPr>
        <w:rPr>
          <w:rFonts w:ascii="Times New Roman" w:hAnsi="Times New Roman" w:cs="Times New Roman"/>
        </w:rPr>
      </w:pPr>
    </w:p>
    <w:p w14:paraId="21264AA0" w14:textId="77777777" w:rsidR="003C0086" w:rsidRPr="0053509D" w:rsidRDefault="003C0086" w:rsidP="003C0086">
      <w:pPr>
        <w:rPr>
          <w:rFonts w:ascii="Times New Roman" w:hAnsi="Times New Roman" w:cs="Times New Roman"/>
        </w:rPr>
      </w:pPr>
    </w:p>
    <w:p w14:paraId="55099DB0" w14:textId="77777777" w:rsidR="003C0086" w:rsidRPr="0053509D" w:rsidRDefault="003C0086" w:rsidP="003C0086">
      <w:pPr>
        <w:rPr>
          <w:rFonts w:ascii="Times New Roman" w:hAnsi="Times New Roman" w:cs="Times New Roman"/>
        </w:rPr>
      </w:pPr>
    </w:p>
    <w:p w14:paraId="6CF3404D" w14:textId="77777777" w:rsidR="003C0086" w:rsidRPr="0053509D" w:rsidRDefault="003C0086" w:rsidP="003C0086">
      <w:pPr>
        <w:rPr>
          <w:rFonts w:ascii="Times New Roman" w:hAnsi="Times New Roman" w:cs="Times New Roman"/>
        </w:rPr>
      </w:pPr>
    </w:p>
    <w:p w14:paraId="4AF6C23B" w14:textId="77777777" w:rsidR="003C0086" w:rsidRPr="0053509D" w:rsidRDefault="003C0086" w:rsidP="003C0086">
      <w:pPr>
        <w:rPr>
          <w:rFonts w:ascii="Times New Roman" w:hAnsi="Times New Roman" w:cs="Times New Roman"/>
        </w:rPr>
      </w:pPr>
    </w:p>
    <w:p w14:paraId="77863FCD" w14:textId="77777777" w:rsidR="003C0086" w:rsidRPr="0053509D" w:rsidRDefault="003C0086" w:rsidP="003C0086">
      <w:pPr>
        <w:rPr>
          <w:rFonts w:ascii="Times New Roman" w:hAnsi="Times New Roman" w:cs="Times New Roman"/>
        </w:rPr>
      </w:pPr>
    </w:p>
    <w:p w14:paraId="744A8AAA" w14:textId="77777777" w:rsidR="003C0086" w:rsidRPr="0053509D" w:rsidRDefault="003C0086" w:rsidP="003C0086">
      <w:pPr>
        <w:rPr>
          <w:rFonts w:ascii="Times New Roman" w:hAnsi="Times New Roman" w:cs="Times New Roman"/>
        </w:rPr>
      </w:pPr>
    </w:p>
    <w:p w14:paraId="6AB68AE0" w14:textId="77777777" w:rsidR="003C0086" w:rsidRPr="0053509D" w:rsidRDefault="003C0086" w:rsidP="003C0086">
      <w:pPr>
        <w:rPr>
          <w:rFonts w:ascii="Times New Roman" w:hAnsi="Times New Roman" w:cs="Times New Roman"/>
        </w:rPr>
      </w:pPr>
    </w:p>
    <w:p w14:paraId="77FA9B99" w14:textId="77777777" w:rsidR="003C0086" w:rsidRPr="0053509D" w:rsidRDefault="003C0086" w:rsidP="003C0086">
      <w:pPr>
        <w:rPr>
          <w:rFonts w:ascii="Times New Roman" w:hAnsi="Times New Roman" w:cs="Times New Roman"/>
        </w:rPr>
      </w:pPr>
    </w:p>
    <w:p w14:paraId="64302FD2" w14:textId="77777777" w:rsidR="003C0086" w:rsidRPr="0053509D" w:rsidRDefault="003C0086" w:rsidP="003C0086">
      <w:pPr>
        <w:rPr>
          <w:rFonts w:ascii="Times New Roman" w:hAnsi="Times New Roman" w:cs="Times New Roman"/>
        </w:rPr>
      </w:pPr>
    </w:p>
    <w:p w14:paraId="27A77337" w14:textId="77777777" w:rsidR="003C0086" w:rsidRPr="0053509D" w:rsidRDefault="003C0086" w:rsidP="003C0086">
      <w:pPr>
        <w:rPr>
          <w:rFonts w:ascii="Times New Roman" w:hAnsi="Times New Roman" w:cs="Times New Roman"/>
        </w:rPr>
      </w:pPr>
    </w:p>
    <w:p w14:paraId="5DFBDC58" w14:textId="77777777" w:rsidR="003C0086" w:rsidRPr="0053509D" w:rsidRDefault="003C0086" w:rsidP="003C0086">
      <w:pPr>
        <w:rPr>
          <w:rFonts w:ascii="Times New Roman" w:hAnsi="Times New Roman" w:cs="Times New Roman"/>
        </w:rPr>
      </w:pPr>
    </w:p>
    <w:p w14:paraId="2241143B" w14:textId="4FF4CF20" w:rsidR="003C0086" w:rsidRPr="0053509D" w:rsidRDefault="003C0086" w:rsidP="003C0086">
      <w:pPr>
        <w:rPr>
          <w:rFonts w:ascii="Times New Roman" w:hAnsi="Times New Roman" w:cs="Times New Roman"/>
        </w:rPr>
      </w:pPr>
    </w:p>
    <w:p w14:paraId="35B1E35E" w14:textId="7DBAD0D1" w:rsidR="003C0086" w:rsidRPr="0053509D" w:rsidRDefault="00116A50" w:rsidP="003C0086">
      <w:pPr>
        <w:rPr>
          <w:rFonts w:ascii="Times New Roman" w:hAnsi="Times New Roman" w:cs="Times New Roman"/>
        </w:rPr>
      </w:pPr>
      <w:r w:rsidRPr="0053509D">
        <w:rPr>
          <w:rFonts w:ascii="Times New Roman" w:hAnsi="Times New Roman" w:cs="Times New Roman"/>
          <w:noProof/>
        </w:rPr>
        <mc:AlternateContent>
          <mc:Choice Requires="wps">
            <w:drawing>
              <wp:anchor distT="0" distB="0" distL="114300" distR="114300" simplePos="0" relativeHeight="251622912" behindDoc="0" locked="0" layoutInCell="1" allowOverlap="1" wp14:anchorId="3C892628" wp14:editId="719D793E">
                <wp:simplePos x="0" y="0"/>
                <wp:positionH relativeFrom="margin">
                  <wp:align>center</wp:align>
                </wp:positionH>
                <wp:positionV relativeFrom="paragraph">
                  <wp:posOffset>5080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4EB1154" w14:textId="77777777" w:rsidR="00116A50" w:rsidRDefault="00116A50" w:rsidP="00F03D26">
                            <w:pPr>
                              <w:rPr>
                                <w:rFonts w:ascii="Times New Roman" w:hAnsi="Times New Roman" w:cs="Times New Roman"/>
                                <w:b/>
                                <w:bCs/>
                                <w:sz w:val="24"/>
                                <w:szCs w:val="24"/>
                              </w:rPr>
                            </w:pPr>
                          </w:p>
                          <w:p w14:paraId="463612CC" w14:textId="7F189448" w:rsidR="00116A50" w:rsidRPr="003A1CD3" w:rsidRDefault="00116A50" w:rsidP="00F03D26">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7: Use Case Diagram Web Application</w:t>
                            </w:r>
                          </w:p>
                          <w:p w14:paraId="237BE5FE" w14:textId="77777777" w:rsidR="00116A50" w:rsidRPr="003A1CD3" w:rsidRDefault="00116A50" w:rsidP="00F03D26">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892628" id="Text Box 11" o:spid="_x0000_s1027" type="#_x0000_t202" style="position:absolute;margin-left:0;margin-top:.4pt;width:2in;height:2in;z-index:2516229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P64JQIAAF4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" filled="f" stroked="f">
                <v:textbox style="mso-fit-shape-to-text:t">
                  <w:txbxContent>
                    <w:p w14:paraId="64EB1154" w14:textId="77777777" w:rsidR="00116A50" w:rsidRDefault="00116A50" w:rsidP="00F03D26">
                      <w:pPr>
                        <w:rPr>
                          <w:rFonts w:ascii="Times New Roman" w:hAnsi="Times New Roman" w:cs="Times New Roman"/>
                          <w:b/>
                          <w:bCs/>
                          <w:sz w:val="24"/>
                          <w:szCs w:val="24"/>
                        </w:rPr>
                      </w:pPr>
                    </w:p>
                    <w:p w14:paraId="463612CC" w14:textId="7F189448" w:rsidR="00116A50" w:rsidRPr="003A1CD3" w:rsidRDefault="00116A50" w:rsidP="00F03D26">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7: Use Case Diagram Web Application</w:t>
                      </w:r>
                    </w:p>
                    <w:p w14:paraId="237BE5FE" w14:textId="77777777" w:rsidR="00116A50" w:rsidRPr="003A1CD3" w:rsidRDefault="00116A50" w:rsidP="00F03D26">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13E46DA5" w14:textId="77777777" w:rsidR="003C0086" w:rsidRPr="0053509D" w:rsidRDefault="003C0086" w:rsidP="003C0086">
      <w:pPr>
        <w:rPr>
          <w:rFonts w:ascii="Times New Roman" w:hAnsi="Times New Roman" w:cs="Times New Roman"/>
        </w:rPr>
      </w:pPr>
    </w:p>
    <w:p w14:paraId="575A3C35" w14:textId="77777777" w:rsidR="00116A50" w:rsidRDefault="00116A50" w:rsidP="00C648FA">
      <w:pPr>
        <w:jc w:val="both"/>
        <w:rPr>
          <w:rFonts w:ascii="Times New Roman" w:eastAsia="Times New Roman" w:hAnsi="Times New Roman" w:cs="Times New Roman"/>
          <w:b/>
          <w:bCs/>
          <w:sz w:val="36"/>
          <w:szCs w:val="36"/>
        </w:rPr>
      </w:pPr>
    </w:p>
    <w:p w14:paraId="3BC4A4A8" w14:textId="77777777" w:rsidR="00116A50" w:rsidRDefault="00116A50" w:rsidP="00C648FA">
      <w:pPr>
        <w:jc w:val="both"/>
        <w:rPr>
          <w:rFonts w:ascii="Times New Roman" w:eastAsia="Times New Roman" w:hAnsi="Times New Roman" w:cs="Times New Roman"/>
          <w:b/>
          <w:bCs/>
          <w:sz w:val="36"/>
          <w:szCs w:val="36"/>
        </w:rPr>
      </w:pPr>
    </w:p>
    <w:p w14:paraId="01ED8DFD" w14:textId="77777777" w:rsidR="00116A50" w:rsidRDefault="00116A50" w:rsidP="00C648FA">
      <w:pPr>
        <w:jc w:val="both"/>
        <w:rPr>
          <w:rFonts w:ascii="Times New Roman" w:eastAsia="Times New Roman" w:hAnsi="Times New Roman" w:cs="Times New Roman"/>
          <w:b/>
          <w:bCs/>
          <w:sz w:val="36"/>
          <w:szCs w:val="36"/>
        </w:rPr>
      </w:pPr>
    </w:p>
    <w:p w14:paraId="116CC4EE" w14:textId="77777777" w:rsidR="00116A50" w:rsidRDefault="00116A50" w:rsidP="00C648FA">
      <w:pPr>
        <w:jc w:val="both"/>
        <w:rPr>
          <w:rFonts w:ascii="Times New Roman" w:eastAsia="Times New Roman" w:hAnsi="Times New Roman" w:cs="Times New Roman"/>
          <w:b/>
          <w:bCs/>
          <w:sz w:val="36"/>
          <w:szCs w:val="36"/>
        </w:rPr>
      </w:pPr>
    </w:p>
    <w:p w14:paraId="14CBA3C6" w14:textId="77777777" w:rsidR="00116A50" w:rsidRDefault="00116A50" w:rsidP="00C648FA">
      <w:pPr>
        <w:jc w:val="both"/>
        <w:rPr>
          <w:rFonts w:ascii="Times New Roman" w:eastAsia="Times New Roman" w:hAnsi="Times New Roman" w:cs="Times New Roman"/>
          <w:b/>
          <w:bCs/>
          <w:sz w:val="36"/>
          <w:szCs w:val="36"/>
        </w:rPr>
      </w:pPr>
    </w:p>
    <w:p w14:paraId="6356AE15" w14:textId="77777777" w:rsidR="00116A50" w:rsidRDefault="00116A50" w:rsidP="00C648FA">
      <w:pPr>
        <w:jc w:val="both"/>
        <w:rPr>
          <w:rFonts w:ascii="Times New Roman" w:eastAsia="Times New Roman" w:hAnsi="Times New Roman" w:cs="Times New Roman"/>
          <w:b/>
          <w:bCs/>
          <w:sz w:val="36"/>
          <w:szCs w:val="36"/>
        </w:rPr>
      </w:pPr>
    </w:p>
    <w:p w14:paraId="0F613C97" w14:textId="77777777" w:rsidR="00116A50" w:rsidRDefault="00116A50" w:rsidP="00C648FA">
      <w:pPr>
        <w:jc w:val="both"/>
        <w:rPr>
          <w:rFonts w:ascii="Times New Roman" w:eastAsia="Times New Roman" w:hAnsi="Times New Roman" w:cs="Times New Roman"/>
          <w:b/>
          <w:bCs/>
          <w:sz w:val="36"/>
          <w:szCs w:val="36"/>
        </w:rPr>
      </w:pPr>
    </w:p>
    <w:p w14:paraId="2C93BE2F" w14:textId="45D0BEE8" w:rsidR="003C0086" w:rsidRPr="0053509D" w:rsidRDefault="003C0086" w:rsidP="00C648FA">
      <w:pPr>
        <w:jc w:val="both"/>
        <w:rPr>
          <w:rFonts w:ascii="Times New Roman" w:eastAsia="Times New Roman" w:hAnsi="Times New Roman" w:cs="Times New Roman"/>
          <w:b/>
          <w:bCs/>
          <w:sz w:val="36"/>
          <w:szCs w:val="45"/>
          <w:cs/>
        </w:rPr>
      </w:pPr>
      <w:r w:rsidRPr="0053509D">
        <w:rPr>
          <w:rFonts w:ascii="Times New Roman" w:eastAsia="Times New Roman" w:hAnsi="Times New Roman" w:cs="Times New Roman"/>
          <w:b/>
          <w:bCs/>
          <w:sz w:val="36"/>
          <w:szCs w:val="36"/>
        </w:rPr>
        <w:lastRenderedPageBreak/>
        <w:t>Use Case Description (Web Application)</w:t>
      </w:r>
    </w:p>
    <w:tbl>
      <w:tblPr>
        <w:tblStyle w:val="61"/>
        <w:tblW w:w="0" w:type="auto"/>
        <w:tblLook w:val="04A0" w:firstRow="1" w:lastRow="0" w:firstColumn="1" w:lastColumn="0" w:noHBand="0" w:noVBand="1"/>
      </w:tblPr>
      <w:tblGrid>
        <w:gridCol w:w="4513"/>
        <w:gridCol w:w="4513"/>
      </w:tblGrid>
      <w:tr w:rsidR="003C0086" w:rsidRPr="0053509D" w14:paraId="02C13059" w14:textId="77777777" w:rsidTr="00F03D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3AF3E020"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Use Case ID:</w:t>
            </w:r>
          </w:p>
        </w:tc>
        <w:tc>
          <w:tcPr>
            <w:tcW w:w="4513" w:type="dxa"/>
          </w:tcPr>
          <w:p w14:paraId="38E9F74E" w14:textId="4FEE4D23" w:rsidR="003C0086" w:rsidRPr="0053509D" w:rsidRDefault="0023250B" w:rsidP="00F03D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b w:val="0"/>
                <w:bCs w:val="0"/>
                <w:sz w:val="24"/>
                <w:szCs w:val="24"/>
              </w:rPr>
              <w:t>UCW</w:t>
            </w:r>
            <w:r w:rsidR="003C0086" w:rsidRPr="0053509D">
              <w:rPr>
                <w:rFonts w:ascii="Times New Roman" w:eastAsia="Times New Roman" w:hAnsi="Times New Roman" w:cs="Times New Roman"/>
                <w:b w:val="0"/>
                <w:bCs w:val="0"/>
                <w:sz w:val="24"/>
                <w:szCs w:val="24"/>
              </w:rPr>
              <w:t>-01</w:t>
            </w:r>
          </w:p>
        </w:tc>
      </w:tr>
      <w:tr w:rsidR="003C0086" w:rsidRPr="0053509D" w14:paraId="6D36BC1C"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486884F9"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Use Case Name :</w:t>
            </w:r>
          </w:p>
        </w:tc>
        <w:tc>
          <w:tcPr>
            <w:tcW w:w="4513" w:type="dxa"/>
          </w:tcPr>
          <w:p w14:paraId="6CC2189A"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Login.</w:t>
            </w:r>
          </w:p>
        </w:tc>
      </w:tr>
      <w:tr w:rsidR="003C0086" w:rsidRPr="0053509D" w14:paraId="7F8D26B5" w14:textId="77777777" w:rsidTr="00F03D26">
        <w:tc>
          <w:tcPr>
            <w:cnfStyle w:val="001000000000" w:firstRow="0" w:lastRow="0" w:firstColumn="1" w:lastColumn="0" w:oddVBand="0" w:evenVBand="0" w:oddHBand="0" w:evenHBand="0" w:firstRowFirstColumn="0" w:firstRowLastColumn="0" w:lastRowFirstColumn="0" w:lastRowLastColumn="0"/>
            <w:tcW w:w="4513" w:type="dxa"/>
          </w:tcPr>
          <w:p w14:paraId="67DB7B3A"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13" w:type="dxa"/>
          </w:tcPr>
          <w:p w14:paraId="6A13400D" w14:textId="6A06CC19" w:rsidR="003C0086" w:rsidRPr="0053509D" w:rsidRDefault="008B6EA3" w:rsidP="008B6E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The a</w:t>
            </w:r>
            <w:r w:rsidR="00BF25D2">
              <w:rPr>
                <w:rFonts w:ascii="Times New Roman" w:eastAsia="Times New Roman" w:hAnsi="Times New Roman" w:cs="Times New Roman"/>
                <w:sz w:val="24"/>
                <w:szCs w:val="24"/>
              </w:rPr>
              <w:t>dmin can log</w:t>
            </w:r>
            <w:r w:rsidR="00404582" w:rsidRPr="00404582">
              <w:rPr>
                <w:rFonts w:ascii="Times New Roman" w:eastAsia="Times New Roman" w:hAnsi="Times New Roman" w:cs="Times New Roman"/>
                <w:sz w:val="24"/>
                <w:szCs w:val="24"/>
              </w:rPr>
              <w:t>in to the web application to use other feature of a web application.</w:t>
            </w:r>
          </w:p>
        </w:tc>
      </w:tr>
      <w:tr w:rsidR="003C0086" w:rsidRPr="0053509D" w14:paraId="1F7B310D"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6512F4D9"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Actor:</w:t>
            </w:r>
          </w:p>
        </w:tc>
        <w:tc>
          <w:tcPr>
            <w:tcW w:w="4513" w:type="dxa"/>
          </w:tcPr>
          <w:p w14:paraId="234815DB"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Admin.</w:t>
            </w:r>
          </w:p>
        </w:tc>
      </w:tr>
      <w:tr w:rsidR="003C0086" w:rsidRPr="0053509D" w14:paraId="53890F95" w14:textId="77777777" w:rsidTr="00F03D26">
        <w:tc>
          <w:tcPr>
            <w:cnfStyle w:val="001000000000" w:firstRow="0" w:lastRow="0" w:firstColumn="1" w:lastColumn="0" w:oddVBand="0" w:evenVBand="0" w:oddHBand="0" w:evenHBand="0" w:firstRowFirstColumn="0" w:firstRowLastColumn="0" w:lastRowFirstColumn="0" w:lastRowLastColumn="0"/>
            <w:tcW w:w="4513" w:type="dxa"/>
          </w:tcPr>
          <w:p w14:paraId="541585EE"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Pre-Conditions:</w:t>
            </w:r>
          </w:p>
        </w:tc>
        <w:tc>
          <w:tcPr>
            <w:tcW w:w="4513" w:type="dxa"/>
          </w:tcPr>
          <w:p w14:paraId="58BFDCDE"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The supermarket must provide ID and password.</w:t>
            </w:r>
          </w:p>
        </w:tc>
      </w:tr>
      <w:tr w:rsidR="003C0086" w:rsidRPr="0053509D" w14:paraId="695865D4"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4C27A64A"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Post-Conditions:</w:t>
            </w:r>
          </w:p>
        </w:tc>
        <w:tc>
          <w:tcPr>
            <w:tcW w:w="4513" w:type="dxa"/>
          </w:tcPr>
          <w:p w14:paraId="28233296" w14:textId="7BE4F55B" w:rsidR="003C0086" w:rsidRPr="0053509D" w:rsidRDefault="00116A50" w:rsidP="00762E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 xml:space="preserve">The admin is login </w:t>
            </w:r>
            <w:r w:rsidR="00351B08">
              <w:rPr>
                <w:rFonts w:ascii="Times New Roman" w:eastAsia="Times New Roman" w:hAnsi="Times New Roman" w:cs="Times New Roman"/>
              </w:rPr>
              <w:t>to the system</w:t>
            </w:r>
            <w:r w:rsidR="00351B08">
              <w:rPr>
                <w:rFonts w:ascii="Times New Roman" w:hAnsi="Times New Roman" w:cs="Times New Roman"/>
              </w:rPr>
              <w:t>.</w:t>
            </w:r>
          </w:p>
        </w:tc>
      </w:tr>
      <w:tr w:rsidR="00413B2F" w:rsidRPr="0053509D" w14:paraId="18E19E30" w14:textId="77777777" w:rsidTr="00F03D26">
        <w:tc>
          <w:tcPr>
            <w:cnfStyle w:val="001000000000" w:firstRow="0" w:lastRow="0" w:firstColumn="1" w:lastColumn="0" w:oddVBand="0" w:evenVBand="0" w:oddHBand="0" w:evenHBand="0" w:firstRowFirstColumn="0" w:firstRowLastColumn="0" w:lastRowFirstColumn="0" w:lastRowLastColumn="0"/>
            <w:tcW w:w="4513" w:type="dxa"/>
          </w:tcPr>
          <w:p w14:paraId="5DB593F2" w14:textId="227E4FC9" w:rsidR="00413B2F" w:rsidRPr="0053509D" w:rsidRDefault="00413B2F" w:rsidP="00F03D26">
            <w:pPr>
              <w:rPr>
                <w:rFonts w:ascii="Times New Roman" w:eastAsia="Times New Roman" w:hAnsi="Times New Roman" w:cs="Times New Roman"/>
                <w:sz w:val="28"/>
              </w:rPr>
            </w:pPr>
            <w:r>
              <w:rPr>
                <w:rFonts w:ascii="Times New Roman" w:eastAsia="Times New Roman" w:hAnsi="Times New Roman" w:cs="Times New Roman"/>
                <w:sz w:val="28"/>
              </w:rPr>
              <w:t>Trigger</w:t>
            </w:r>
          </w:p>
        </w:tc>
        <w:tc>
          <w:tcPr>
            <w:tcW w:w="4513" w:type="dxa"/>
          </w:tcPr>
          <w:p w14:paraId="19F9A2A7" w14:textId="3D92819D" w:rsidR="00413B2F" w:rsidRDefault="00413B2F" w:rsidP="00762E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The admin click</w:t>
            </w:r>
            <w:r w:rsidR="00116A50">
              <w:rPr>
                <w:rFonts w:ascii="Times New Roman" w:eastAsia="Times New Roman" w:hAnsi="Times New Roman" w:cs="Times New Roman"/>
              </w:rPr>
              <w:t>s</w:t>
            </w:r>
            <w:r>
              <w:rPr>
                <w:rFonts w:ascii="Times New Roman" w:eastAsia="Times New Roman" w:hAnsi="Times New Roman" w:cs="Times New Roman"/>
              </w:rPr>
              <w:t xml:space="preserve"> on login button.</w:t>
            </w:r>
          </w:p>
        </w:tc>
      </w:tr>
      <w:tr w:rsidR="003C0086" w:rsidRPr="0053509D" w14:paraId="327D4C5B"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7F475ED6"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Flow Of Events:</w:t>
            </w:r>
          </w:p>
        </w:tc>
        <w:tc>
          <w:tcPr>
            <w:tcW w:w="4513" w:type="dxa"/>
          </w:tcPr>
          <w:p w14:paraId="700E3C5D" w14:textId="64D8A6AD" w:rsidR="003C0086" w:rsidRPr="0053509D" w:rsidRDefault="003C0086" w:rsidP="003C0086">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admin enter</w:t>
            </w:r>
            <w:r w:rsidR="00404582">
              <w:rPr>
                <w:rFonts w:ascii="Times New Roman" w:eastAsia="Times New Roman" w:hAnsi="Times New Roman" w:cs="Times New Roman"/>
                <w:sz w:val="24"/>
                <w:szCs w:val="24"/>
              </w:rPr>
              <w:t>s</w:t>
            </w:r>
            <w:r w:rsidRPr="0053509D">
              <w:rPr>
                <w:rFonts w:ascii="Times New Roman" w:eastAsia="Times New Roman" w:hAnsi="Times New Roman" w:cs="Times New Roman"/>
                <w:sz w:val="24"/>
                <w:szCs w:val="24"/>
              </w:rPr>
              <w:t xml:space="preserve"> the web application.</w:t>
            </w:r>
          </w:p>
          <w:p w14:paraId="6D2EA91A" w14:textId="4291B1EE" w:rsidR="003C0086" w:rsidRPr="0053509D" w:rsidRDefault="00404582" w:rsidP="003C0086">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direct “L</w:t>
            </w:r>
            <w:r w:rsidR="003C0086" w:rsidRPr="0053509D">
              <w:rPr>
                <w:rFonts w:ascii="Times New Roman" w:eastAsia="Times New Roman" w:hAnsi="Times New Roman" w:cs="Times New Roman"/>
                <w:sz w:val="24"/>
                <w:szCs w:val="24"/>
              </w:rPr>
              <w:t>ogin” page.</w:t>
            </w:r>
          </w:p>
          <w:p w14:paraId="321A4B40" w14:textId="3A9FCBB1" w:rsidR="003C0086" w:rsidRPr="0053509D" w:rsidRDefault="003C0086" w:rsidP="003C0086">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admin input ID and password into</w:t>
            </w:r>
            <w:r w:rsidR="00404582">
              <w:rPr>
                <w:rFonts w:ascii="Times New Roman" w:eastAsia="Times New Roman" w:hAnsi="Times New Roman" w:cs="Times New Roman"/>
                <w:sz w:val="24"/>
                <w:szCs w:val="24"/>
              </w:rPr>
              <w:t xml:space="preserve"> a</w:t>
            </w:r>
            <w:r w:rsidRPr="0053509D">
              <w:rPr>
                <w:rFonts w:ascii="Times New Roman" w:eastAsia="Times New Roman" w:hAnsi="Times New Roman" w:cs="Times New Roman"/>
                <w:sz w:val="24"/>
                <w:szCs w:val="24"/>
              </w:rPr>
              <w:t xml:space="preserve"> text</w:t>
            </w:r>
            <w:r w:rsidR="00404582">
              <w:rPr>
                <w:rFonts w:ascii="Times New Roman" w:eastAsia="Times New Roman" w:hAnsi="Times New Roman" w:cs="Times New Roman"/>
                <w:sz w:val="24"/>
                <w:szCs w:val="24"/>
              </w:rPr>
              <w:t xml:space="preserve"> box, then </w:t>
            </w:r>
            <w:r w:rsidR="008B6EA3">
              <w:rPr>
                <w:rFonts w:ascii="Times New Roman" w:eastAsia="Times New Roman" w:hAnsi="Times New Roman" w:cs="Times New Roman"/>
                <w:sz w:val="24"/>
                <w:szCs w:val="24"/>
              </w:rPr>
              <w:t>click on</w:t>
            </w:r>
            <w:r w:rsidR="00404582">
              <w:rPr>
                <w:rFonts w:ascii="Times New Roman" w:eastAsia="Times New Roman" w:hAnsi="Times New Roman" w:cs="Times New Roman"/>
                <w:sz w:val="24"/>
                <w:szCs w:val="24"/>
              </w:rPr>
              <w:t xml:space="preserve"> “L</w:t>
            </w:r>
            <w:r w:rsidRPr="0053509D">
              <w:rPr>
                <w:rFonts w:ascii="Times New Roman" w:eastAsia="Times New Roman" w:hAnsi="Times New Roman" w:cs="Times New Roman"/>
                <w:sz w:val="24"/>
                <w:szCs w:val="24"/>
              </w:rPr>
              <w:t>ogin”</w:t>
            </w:r>
            <w:r w:rsidR="008B6EA3">
              <w:rPr>
                <w:rFonts w:ascii="Times New Roman" w:eastAsia="Times New Roman" w:hAnsi="Times New Roman" w:cs="Times New Roman"/>
                <w:sz w:val="24"/>
                <w:szCs w:val="24"/>
              </w:rPr>
              <w:t xml:space="preserve"> button</w:t>
            </w:r>
            <w:r w:rsidRPr="0053509D">
              <w:rPr>
                <w:rFonts w:ascii="Times New Roman" w:eastAsia="Times New Roman" w:hAnsi="Times New Roman" w:cs="Times New Roman"/>
                <w:sz w:val="24"/>
                <w:szCs w:val="24"/>
              </w:rPr>
              <w:t>.</w:t>
            </w:r>
          </w:p>
          <w:p w14:paraId="35C59305" w14:textId="1F562210" w:rsidR="003C0086" w:rsidRPr="0053509D" w:rsidRDefault="003C0086" w:rsidP="003C0086">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system shall validate ID and password</w:t>
            </w:r>
            <w:r w:rsidR="008B6EA3">
              <w:rPr>
                <w:rFonts w:ascii="Times New Roman" w:eastAsia="Times New Roman" w:hAnsi="Times New Roman" w:cs="Times New Roman"/>
                <w:sz w:val="24"/>
                <w:szCs w:val="24"/>
              </w:rPr>
              <w:t xml:space="preserve"> from the database</w:t>
            </w:r>
            <w:r w:rsidRPr="0053509D">
              <w:rPr>
                <w:rFonts w:ascii="Times New Roman" w:eastAsia="Times New Roman" w:hAnsi="Times New Roman" w:cs="Times New Roman"/>
                <w:sz w:val="24"/>
                <w:szCs w:val="24"/>
              </w:rPr>
              <w:t>.</w:t>
            </w:r>
          </w:p>
          <w:p w14:paraId="77A5E634" w14:textId="75016AAE" w:rsidR="003C0086" w:rsidRPr="0053509D" w:rsidRDefault="003C0086" w:rsidP="008B6EA3">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 xml:space="preserve">The system shall redirect to </w:t>
            </w:r>
            <w:r w:rsidR="008B6EA3">
              <w:rPr>
                <w:rFonts w:ascii="Times New Roman" w:eastAsia="Times New Roman" w:hAnsi="Times New Roman" w:cs="Times New Roman"/>
                <w:sz w:val="24"/>
                <w:szCs w:val="24"/>
              </w:rPr>
              <w:t>the main</w:t>
            </w:r>
            <w:r w:rsidRPr="0053509D">
              <w:rPr>
                <w:rFonts w:ascii="Times New Roman" w:eastAsia="Times New Roman" w:hAnsi="Times New Roman" w:cs="Times New Roman"/>
                <w:sz w:val="24"/>
                <w:szCs w:val="24"/>
              </w:rPr>
              <w:t xml:space="preserve"> page.</w:t>
            </w:r>
          </w:p>
        </w:tc>
      </w:tr>
      <w:tr w:rsidR="003C0086" w:rsidRPr="0053509D" w14:paraId="52FFFEC4" w14:textId="77777777" w:rsidTr="00F03D26">
        <w:tc>
          <w:tcPr>
            <w:cnfStyle w:val="001000000000" w:firstRow="0" w:lastRow="0" w:firstColumn="1" w:lastColumn="0" w:oddVBand="0" w:evenVBand="0" w:oddHBand="0" w:evenHBand="0" w:firstRowFirstColumn="0" w:firstRowLastColumn="0" w:lastRowFirstColumn="0" w:lastRowLastColumn="0"/>
            <w:tcW w:w="4513" w:type="dxa"/>
          </w:tcPr>
          <w:p w14:paraId="0BE71574"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Alternative Flow:</w:t>
            </w:r>
          </w:p>
        </w:tc>
        <w:tc>
          <w:tcPr>
            <w:tcW w:w="4513" w:type="dxa"/>
          </w:tcPr>
          <w:p w14:paraId="3B2EC72D" w14:textId="408DAF50"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3509D">
              <w:rPr>
                <w:rFonts w:ascii="Times New Roman" w:eastAsia="Times New Roman" w:hAnsi="Times New Roman" w:cs="Times New Roman"/>
              </w:rPr>
              <w:t>From 4., If ID and password are invalid,</w:t>
            </w:r>
          </w:p>
          <w:p w14:paraId="0C9BE07E" w14:textId="6980D696" w:rsidR="003C0086" w:rsidRPr="0053509D" w:rsidRDefault="003C0086" w:rsidP="00E220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hAnsi="Times New Roman" w:cs="Times New Roman"/>
              </w:rPr>
              <w:t xml:space="preserve">                5a. The system shall show </w:t>
            </w:r>
            <w:r w:rsidR="00404582">
              <w:rPr>
                <w:rFonts w:ascii="Times New Roman" w:hAnsi="Times New Roman" w:cs="Times New Roman"/>
              </w:rPr>
              <w:t xml:space="preserve">a </w:t>
            </w:r>
            <w:r w:rsidRPr="0053509D">
              <w:rPr>
                <w:rFonts w:ascii="Times New Roman" w:hAnsi="Times New Roman" w:cs="Times New Roman"/>
              </w:rPr>
              <w:t xml:space="preserve">message          “ID and password </w:t>
            </w:r>
            <w:r w:rsidR="00BF25D2">
              <w:rPr>
                <w:rFonts w:ascii="Times New Roman" w:hAnsi="Times New Roman" w:cs="Times New Roman"/>
              </w:rPr>
              <w:t>are</w:t>
            </w:r>
            <w:r w:rsidRPr="0053509D">
              <w:rPr>
                <w:rFonts w:ascii="Times New Roman" w:hAnsi="Times New Roman" w:cs="Times New Roman"/>
              </w:rPr>
              <w:t xml:space="preserve"> incorrect”</w:t>
            </w:r>
            <w:r w:rsidR="008B6EA3">
              <w:rPr>
                <w:rFonts w:ascii="Times New Roman" w:hAnsi="Times New Roman" w:cs="Times New Roman"/>
              </w:rPr>
              <w:t xml:space="preserve"> on the screen.</w:t>
            </w:r>
          </w:p>
        </w:tc>
      </w:tr>
      <w:tr w:rsidR="003C0086" w:rsidRPr="0053509D" w14:paraId="3362CF9A"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DD797F"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0" w:type="auto"/>
          </w:tcPr>
          <w:p w14:paraId="688AE43C" w14:textId="4AF6D0F3"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37A14F30" w14:textId="77777777" w:rsidTr="00F03D26">
        <w:tc>
          <w:tcPr>
            <w:cnfStyle w:val="001000000000" w:firstRow="0" w:lastRow="0" w:firstColumn="1" w:lastColumn="0" w:oddVBand="0" w:evenVBand="0" w:oddHBand="0" w:evenHBand="0" w:firstRowFirstColumn="0" w:firstRowLastColumn="0" w:lastRowFirstColumn="0" w:lastRowLastColumn="0"/>
            <w:tcW w:w="0" w:type="auto"/>
          </w:tcPr>
          <w:p w14:paraId="70C31FCF"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0" w:type="auto"/>
          </w:tcPr>
          <w:p w14:paraId="08A83260"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High</w:t>
            </w:r>
          </w:p>
        </w:tc>
      </w:tr>
    </w:tbl>
    <w:p w14:paraId="1EC3037F" w14:textId="77777777" w:rsidR="00413B2F" w:rsidRDefault="00413B2F" w:rsidP="003C0086">
      <w:pPr>
        <w:rPr>
          <w:rFonts w:ascii="Times New Roman" w:hAnsi="Times New Roman" w:cs="Times New Roman"/>
        </w:rPr>
      </w:pPr>
    </w:p>
    <w:p w14:paraId="3A69DF5A" w14:textId="77777777" w:rsidR="00413B2F" w:rsidRDefault="00413B2F" w:rsidP="003C0086">
      <w:pPr>
        <w:rPr>
          <w:rFonts w:ascii="Times New Roman" w:hAnsi="Times New Roman" w:cs="Times New Roman"/>
        </w:rPr>
      </w:pPr>
    </w:p>
    <w:p w14:paraId="0AAA4CBA" w14:textId="77777777" w:rsidR="00413B2F" w:rsidRDefault="00413B2F" w:rsidP="003C0086">
      <w:pPr>
        <w:rPr>
          <w:rFonts w:ascii="Times New Roman" w:hAnsi="Times New Roman" w:cs="Times New Roman"/>
        </w:rPr>
      </w:pPr>
    </w:p>
    <w:p w14:paraId="424E248E" w14:textId="77777777" w:rsidR="00413B2F" w:rsidRDefault="00413B2F" w:rsidP="003C0086">
      <w:pPr>
        <w:rPr>
          <w:rFonts w:ascii="Times New Roman" w:hAnsi="Times New Roman" w:cs="Times New Roman"/>
        </w:rPr>
      </w:pPr>
    </w:p>
    <w:p w14:paraId="4ADD4323" w14:textId="77777777" w:rsidR="00413B2F" w:rsidRDefault="00413B2F" w:rsidP="003C0086">
      <w:pPr>
        <w:rPr>
          <w:rFonts w:ascii="Times New Roman" w:hAnsi="Times New Roman" w:cs="Times New Roman"/>
        </w:rPr>
      </w:pPr>
    </w:p>
    <w:p w14:paraId="2565709B" w14:textId="77777777" w:rsidR="00413B2F" w:rsidRDefault="00413B2F" w:rsidP="003C0086">
      <w:pPr>
        <w:rPr>
          <w:rFonts w:ascii="Times New Roman" w:hAnsi="Times New Roman" w:cs="Times New Roman"/>
        </w:rPr>
      </w:pPr>
    </w:p>
    <w:p w14:paraId="3F9DAA73" w14:textId="77777777" w:rsidR="00413B2F" w:rsidRDefault="00413B2F" w:rsidP="003C0086">
      <w:pPr>
        <w:rPr>
          <w:rFonts w:ascii="Times New Roman" w:hAnsi="Times New Roman" w:cs="Times New Roman"/>
        </w:rPr>
      </w:pPr>
    </w:p>
    <w:p w14:paraId="1EA0C3D6" w14:textId="77777777" w:rsidR="00413B2F" w:rsidRDefault="00413B2F" w:rsidP="003C0086">
      <w:pPr>
        <w:rPr>
          <w:rFonts w:ascii="Times New Roman" w:hAnsi="Times New Roman" w:cs="Times New Roman"/>
        </w:rPr>
      </w:pPr>
    </w:p>
    <w:p w14:paraId="1885BC37" w14:textId="77777777" w:rsidR="00413B2F" w:rsidRDefault="00413B2F" w:rsidP="003C0086">
      <w:pPr>
        <w:rPr>
          <w:rFonts w:ascii="Times New Roman" w:hAnsi="Times New Roman" w:cs="Times New Roman"/>
        </w:rPr>
      </w:pPr>
    </w:p>
    <w:p w14:paraId="5D924ACB" w14:textId="77777777" w:rsidR="00413B2F" w:rsidRDefault="00413B2F" w:rsidP="003C0086">
      <w:pPr>
        <w:rPr>
          <w:rFonts w:ascii="Times New Roman" w:hAnsi="Times New Roman" w:cs="Times New Roman"/>
        </w:rPr>
      </w:pPr>
    </w:p>
    <w:p w14:paraId="504C2C28" w14:textId="77777777" w:rsidR="00413B2F" w:rsidRDefault="00413B2F" w:rsidP="003C0086">
      <w:pPr>
        <w:rPr>
          <w:rFonts w:ascii="Times New Roman" w:hAnsi="Times New Roman" w:cs="Times New Roman"/>
        </w:rPr>
      </w:pPr>
    </w:p>
    <w:p w14:paraId="1546CF47" w14:textId="77777777" w:rsidR="00413B2F" w:rsidRDefault="00413B2F" w:rsidP="003C0086">
      <w:pPr>
        <w:rPr>
          <w:rFonts w:ascii="Times New Roman" w:hAnsi="Times New Roman" w:cs="Times New Roman"/>
        </w:rPr>
      </w:pPr>
    </w:p>
    <w:p w14:paraId="588A9AFA" w14:textId="77777777" w:rsidR="00413B2F" w:rsidRDefault="00413B2F" w:rsidP="003C0086">
      <w:pPr>
        <w:rPr>
          <w:rFonts w:ascii="Times New Roman" w:hAnsi="Times New Roman" w:cs="Times New Roman"/>
        </w:rPr>
      </w:pPr>
    </w:p>
    <w:p w14:paraId="5F40B42A" w14:textId="7550ADA5" w:rsidR="00413B2F" w:rsidRDefault="00404582" w:rsidP="003C0086">
      <w:pPr>
        <w:rPr>
          <w:rFonts w:ascii="Times New Roman" w:hAnsi="Times New Roman" w:cs="Times New Roman"/>
        </w:rPr>
      </w:pPr>
      <w:r w:rsidRPr="0053509D">
        <w:rPr>
          <w:rFonts w:ascii="Times New Roman" w:hAnsi="Times New Roman" w:cs="Times New Roman"/>
          <w:noProof/>
        </w:rPr>
        <w:lastRenderedPageBreak/>
        <w:drawing>
          <wp:anchor distT="0" distB="0" distL="114300" distR="114300" simplePos="0" relativeHeight="251670528" behindDoc="0" locked="0" layoutInCell="1" allowOverlap="1" wp14:anchorId="565BE2CE" wp14:editId="02494919">
            <wp:simplePos x="0" y="0"/>
            <wp:positionH relativeFrom="margin">
              <wp:align>center</wp:align>
            </wp:positionH>
            <wp:positionV relativeFrom="paragraph">
              <wp:posOffset>13970</wp:posOffset>
            </wp:positionV>
            <wp:extent cx="6144895" cy="4038600"/>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44895" cy="4038600"/>
                    </a:xfrm>
                    <a:prstGeom prst="rect">
                      <a:avLst/>
                    </a:prstGeom>
                  </pic:spPr>
                </pic:pic>
              </a:graphicData>
            </a:graphic>
            <wp14:sizeRelH relativeFrom="margin">
              <wp14:pctWidth>0</wp14:pctWidth>
            </wp14:sizeRelH>
            <wp14:sizeRelV relativeFrom="margin">
              <wp14:pctHeight>0</wp14:pctHeight>
            </wp14:sizeRelV>
          </wp:anchor>
        </w:drawing>
      </w:r>
    </w:p>
    <w:p w14:paraId="504C8F51" w14:textId="77777777" w:rsidR="00413B2F" w:rsidRDefault="00413B2F" w:rsidP="003C0086">
      <w:pPr>
        <w:rPr>
          <w:rFonts w:ascii="Times New Roman" w:hAnsi="Times New Roman" w:cs="Times New Roman"/>
        </w:rPr>
      </w:pPr>
    </w:p>
    <w:p w14:paraId="2422EB06" w14:textId="77777777" w:rsidR="00413B2F" w:rsidRDefault="00413B2F" w:rsidP="003C0086">
      <w:pPr>
        <w:rPr>
          <w:rFonts w:ascii="Times New Roman" w:hAnsi="Times New Roman" w:cs="Times New Roman"/>
        </w:rPr>
      </w:pPr>
    </w:p>
    <w:p w14:paraId="4241E1CB" w14:textId="77777777" w:rsidR="00404582" w:rsidRDefault="00404582" w:rsidP="003C0086">
      <w:pPr>
        <w:rPr>
          <w:rFonts w:ascii="Times New Roman" w:hAnsi="Times New Roman" w:cs="Times New Roman"/>
        </w:rPr>
      </w:pPr>
    </w:p>
    <w:p w14:paraId="747FFE63" w14:textId="77777777" w:rsidR="00404582" w:rsidRDefault="00404582" w:rsidP="003C0086">
      <w:pPr>
        <w:rPr>
          <w:rFonts w:ascii="Times New Roman" w:hAnsi="Times New Roman" w:cs="Times New Roman"/>
        </w:rPr>
      </w:pPr>
    </w:p>
    <w:p w14:paraId="6D4F0D67" w14:textId="286E477B" w:rsidR="00404582" w:rsidRDefault="00404582" w:rsidP="003C0086">
      <w:pPr>
        <w:rPr>
          <w:rFonts w:ascii="Times New Roman" w:hAnsi="Times New Roman" w:cs="Times New Roman"/>
        </w:rPr>
      </w:pPr>
    </w:p>
    <w:p w14:paraId="0CC228EC" w14:textId="5215D8E0" w:rsidR="00404582" w:rsidRDefault="00404582" w:rsidP="003C0086">
      <w:pPr>
        <w:rPr>
          <w:rFonts w:ascii="Times New Roman" w:hAnsi="Times New Roman" w:cs="Times New Roman"/>
        </w:rPr>
      </w:pPr>
    </w:p>
    <w:p w14:paraId="2B9BB415" w14:textId="77777777" w:rsidR="00404582" w:rsidRDefault="00404582" w:rsidP="003C0086">
      <w:pPr>
        <w:rPr>
          <w:rFonts w:ascii="Times New Roman" w:hAnsi="Times New Roman" w:cs="Times New Roman"/>
        </w:rPr>
      </w:pPr>
    </w:p>
    <w:p w14:paraId="3182336A" w14:textId="0B2C861F" w:rsidR="00404582" w:rsidRDefault="00404582" w:rsidP="003C0086">
      <w:pPr>
        <w:rPr>
          <w:rFonts w:ascii="Times New Roman" w:hAnsi="Times New Roman" w:cs="Times New Roman"/>
        </w:rPr>
      </w:pPr>
    </w:p>
    <w:p w14:paraId="6AFB4165" w14:textId="77777777" w:rsidR="00404582" w:rsidRDefault="00404582" w:rsidP="003C0086">
      <w:pPr>
        <w:rPr>
          <w:rFonts w:ascii="Times New Roman" w:hAnsi="Times New Roman" w:cs="Times New Roman"/>
        </w:rPr>
      </w:pPr>
    </w:p>
    <w:p w14:paraId="4408C25E" w14:textId="653C67D8" w:rsidR="00404582" w:rsidRDefault="00404582" w:rsidP="003C0086">
      <w:pPr>
        <w:rPr>
          <w:rFonts w:ascii="Times New Roman" w:hAnsi="Times New Roman" w:cs="Times New Roman"/>
        </w:rPr>
      </w:pPr>
    </w:p>
    <w:p w14:paraId="1F156199" w14:textId="3F517727" w:rsidR="00404582" w:rsidRDefault="00404582" w:rsidP="003C0086">
      <w:pPr>
        <w:rPr>
          <w:rFonts w:ascii="Times New Roman" w:hAnsi="Times New Roman" w:cs="Times New Roman"/>
        </w:rPr>
      </w:pPr>
    </w:p>
    <w:p w14:paraId="28B45330" w14:textId="77777777" w:rsidR="00413B2F" w:rsidRDefault="00413B2F" w:rsidP="003C0086">
      <w:pPr>
        <w:rPr>
          <w:rFonts w:ascii="Times New Roman" w:hAnsi="Times New Roman" w:cs="Times New Roman"/>
        </w:rPr>
      </w:pPr>
    </w:p>
    <w:p w14:paraId="28E82012" w14:textId="77777777" w:rsidR="00413B2F" w:rsidRDefault="00413B2F" w:rsidP="003C0086">
      <w:pPr>
        <w:rPr>
          <w:rFonts w:ascii="Times New Roman" w:hAnsi="Times New Roman" w:cs="Times New Roman"/>
        </w:rPr>
      </w:pPr>
    </w:p>
    <w:p w14:paraId="6C231EE3" w14:textId="77777777" w:rsidR="00413B2F" w:rsidRDefault="00413B2F" w:rsidP="003C0086">
      <w:pPr>
        <w:rPr>
          <w:rFonts w:ascii="Times New Roman" w:hAnsi="Times New Roman" w:cs="Times New Roman"/>
        </w:rPr>
      </w:pPr>
    </w:p>
    <w:p w14:paraId="1A64EE31" w14:textId="77777777" w:rsidR="00413B2F" w:rsidRDefault="00413B2F" w:rsidP="003C0086">
      <w:pPr>
        <w:rPr>
          <w:rFonts w:ascii="Times New Roman" w:hAnsi="Times New Roman" w:cs="Times New Roman"/>
        </w:rPr>
      </w:pPr>
    </w:p>
    <w:p w14:paraId="2D128DDE" w14:textId="77777777" w:rsidR="00413B2F" w:rsidRDefault="00413B2F" w:rsidP="003C0086">
      <w:pPr>
        <w:rPr>
          <w:rFonts w:ascii="Times New Roman" w:hAnsi="Times New Roman" w:cs="Times New Roman"/>
        </w:rPr>
      </w:pPr>
    </w:p>
    <w:p w14:paraId="3BD93CBD" w14:textId="77777777" w:rsidR="00413B2F" w:rsidRDefault="00413B2F" w:rsidP="003C0086">
      <w:pPr>
        <w:rPr>
          <w:rFonts w:ascii="Times New Roman" w:hAnsi="Times New Roman" w:cs="Times New Roman"/>
        </w:rPr>
      </w:pPr>
    </w:p>
    <w:p w14:paraId="17FBF641" w14:textId="77777777" w:rsidR="00413B2F" w:rsidRDefault="00413B2F" w:rsidP="003C0086">
      <w:pPr>
        <w:rPr>
          <w:rFonts w:ascii="Times New Roman" w:hAnsi="Times New Roman" w:cs="Times New Roman"/>
        </w:rPr>
      </w:pPr>
    </w:p>
    <w:p w14:paraId="3822DC0D" w14:textId="77777777" w:rsidR="00413B2F" w:rsidRDefault="00413B2F" w:rsidP="003C0086">
      <w:pPr>
        <w:rPr>
          <w:rFonts w:ascii="Times New Roman" w:hAnsi="Times New Roman" w:cs="Times New Roman"/>
        </w:rPr>
      </w:pPr>
    </w:p>
    <w:p w14:paraId="124DEF12" w14:textId="4F7B882A" w:rsidR="00404582" w:rsidRDefault="00404582" w:rsidP="003C0086">
      <w:pPr>
        <w:rPr>
          <w:rFonts w:ascii="Times New Roman" w:hAnsi="Times New Roman" w:cs="Times New Roman"/>
        </w:rPr>
      </w:pPr>
    </w:p>
    <w:p w14:paraId="0FA8ACFF" w14:textId="5123877A" w:rsidR="00404582" w:rsidRPr="0053509D" w:rsidRDefault="00413B2F" w:rsidP="003C0086">
      <w:pPr>
        <w:rPr>
          <w:rFonts w:ascii="Times New Roman" w:hAnsi="Times New Roman" w:cs="Times New Roman"/>
        </w:rPr>
      </w:pPr>
      <w:r w:rsidRPr="0053509D">
        <w:rPr>
          <w:rFonts w:ascii="Times New Roman" w:hAnsi="Times New Roman" w:cs="Times New Roman"/>
          <w:noProof/>
        </w:rPr>
        <mc:AlternateContent>
          <mc:Choice Requires="wps">
            <w:drawing>
              <wp:anchor distT="0" distB="0" distL="114300" distR="114300" simplePos="0" relativeHeight="251648000" behindDoc="0" locked="0" layoutInCell="1" allowOverlap="1" wp14:anchorId="5431E110" wp14:editId="3F4DDA16">
                <wp:simplePos x="0" y="0"/>
                <wp:positionH relativeFrom="margin">
                  <wp:posOffset>1887855</wp:posOffset>
                </wp:positionH>
                <wp:positionV relativeFrom="paragraph">
                  <wp:posOffset>128270</wp:posOffset>
                </wp:positionV>
                <wp:extent cx="1828800" cy="1828800"/>
                <wp:effectExtent l="0" t="0" r="0" b="254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5EE51017" w14:textId="62F027CE" w:rsidR="00116A50" w:rsidRPr="003A1CD3" w:rsidRDefault="00116A50"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8: ADW-01 Login</w:t>
                            </w:r>
                          </w:p>
                          <w:p w14:paraId="14A72C02" w14:textId="77777777" w:rsidR="00116A50" w:rsidRPr="003A1CD3" w:rsidRDefault="00116A50"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431E110" id="Text Box 54" o:spid="_x0000_s1028" type="#_x0000_t202" style="position:absolute;margin-left:148.65pt;margin-top:10.1pt;width:2in;height:2in;z-index:25164800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" filled="f" stroked="f">
                <v:textbox style="mso-fit-shape-to-text:t">
                  <w:txbxContent>
                    <w:p w14:paraId="5EE51017" w14:textId="62F027CE" w:rsidR="00116A50" w:rsidRPr="003A1CD3" w:rsidRDefault="00116A50"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8: ADW-01 Login</w:t>
                      </w:r>
                    </w:p>
                    <w:p w14:paraId="14A72C02" w14:textId="77777777" w:rsidR="00116A50" w:rsidRPr="003A1CD3" w:rsidRDefault="00116A50"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06AC230D" w14:textId="662962DE" w:rsidR="00C648FA" w:rsidRDefault="00C648FA" w:rsidP="003C0086">
      <w:pPr>
        <w:rPr>
          <w:rFonts w:ascii="Times New Roman" w:hAnsi="Times New Roman" w:cs="Times New Roman"/>
        </w:rPr>
      </w:pPr>
    </w:p>
    <w:p w14:paraId="6F1F8C62" w14:textId="77777777" w:rsidR="00413B2F" w:rsidRDefault="00413B2F" w:rsidP="003C0086">
      <w:pPr>
        <w:rPr>
          <w:rFonts w:ascii="Times New Roman" w:hAnsi="Times New Roman" w:cs="Times New Roman"/>
        </w:rPr>
      </w:pPr>
    </w:p>
    <w:p w14:paraId="28597E2B" w14:textId="77777777" w:rsidR="00413B2F" w:rsidRDefault="00413B2F" w:rsidP="003C0086">
      <w:pPr>
        <w:rPr>
          <w:rFonts w:ascii="Times New Roman" w:hAnsi="Times New Roman" w:cs="Times New Roman"/>
        </w:rPr>
      </w:pPr>
    </w:p>
    <w:p w14:paraId="0C4A0720" w14:textId="77777777" w:rsidR="00413B2F" w:rsidRDefault="00413B2F" w:rsidP="003C0086">
      <w:pPr>
        <w:rPr>
          <w:rFonts w:ascii="Times New Roman" w:hAnsi="Times New Roman" w:cs="Times New Roman"/>
        </w:rPr>
      </w:pPr>
    </w:p>
    <w:p w14:paraId="0EFFFF64" w14:textId="77777777" w:rsidR="00413B2F" w:rsidRDefault="00413B2F" w:rsidP="003C0086">
      <w:pPr>
        <w:rPr>
          <w:rFonts w:ascii="Times New Roman" w:hAnsi="Times New Roman" w:cs="Times New Roman"/>
        </w:rPr>
      </w:pPr>
    </w:p>
    <w:p w14:paraId="0DF54B9D" w14:textId="77777777" w:rsidR="00413B2F" w:rsidRDefault="00413B2F" w:rsidP="003C0086">
      <w:pPr>
        <w:rPr>
          <w:rFonts w:ascii="Times New Roman" w:hAnsi="Times New Roman" w:cs="Times New Roman"/>
        </w:rPr>
      </w:pPr>
    </w:p>
    <w:p w14:paraId="166286ED" w14:textId="77777777" w:rsidR="00413B2F" w:rsidRDefault="00413B2F" w:rsidP="003C0086">
      <w:pPr>
        <w:rPr>
          <w:rFonts w:ascii="Times New Roman" w:hAnsi="Times New Roman" w:cs="Times New Roman"/>
        </w:rPr>
      </w:pPr>
    </w:p>
    <w:p w14:paraId="5CDEF11C" w14:textId="77777777" w:rsidR="00413B2F" w:rsidRDefault="00413B2F" w:rsidP="003C0086">
      <w:pPr>
        <w:rPr>
          <w:rFonts w:ascii="Times New Roman" w:hAnsi="Times New Roman" w:cs="Times New Roman"/>
        </w:rPr>
      </w:pPr>
    </w:p>
    <w:p w14:paraId="6FD4B628" w14:textId="77777777" w:rsidR="00413B2F" w:rsidRDefault="00413B2F" w:rsidP="003C0086">
      <w:pPr>
        <w:rPr>
          <w:rFonts w:ascii="Times New Roman" w:hAnsi="Times New Roman" w:cs="Times New Roman"/>
        </w:rPr>
      </w:pPr>
    </w:p>
    <w:p w14:paraId="4E5D0774" w14:textId="77777777" w:rsidR="00413B2F" w:rsidRDefault="00413B2F" w:rsidP="003C0086">
      <w:pPr>
        <w:rPr>
          <w:rFonts w:ascii="Times New Roman" w:hAnsi="Times New Roman" w:cs="Times New Roman"/>
        </w:rPr>
      </w:pPr>
    </w:p>
    <w:p w14:paraId="61F3CEC5" w14:textId="77777777" w:rsidR="00413B2F" w:rsidRDefault="00413B2F" w:rsidP="003C0086">
      <w:pPr>
        <w:rPr>
          <w:rFonts w:ascii="Times New Roman" w:hAnsi="Times New Roman" w:cs="Times New Roman"/>
        </w:rPr>
      </w:pPr>
    </w:p>
    <w:p w14:paraId="61504F67" w14:textId="77777777" w:rsidR="00413B2F" w:rsidRDefault="00413B2F" w:rsidP="003C0086">
      <w:pPr>
        <w:rPr>
          <w:rFonts w:ascii="Times New Roman" w:hAnsi="Times New Roman" w:cs="Times New Roman"/>
        </w:rPr>
      </w:pPr>
    </w:p>
    <w:p w14:paraId="61031B93" w14:textId="77777777" w:rsidR="00413B2F" w:rsidRDefault="00413B2F" w:rsidP="003C0086">
      <w:pPr>
        <w:rPr>
          <w:rFonts w:ascii="Times New Roman" w:hAnsi="Times New Roman" w:cs="Times New Roman"/>
        </w:rPr>
      </w:pPr>
    </w:p>
    <w:p w14:paraId="5085F4C9" w14:textId="77777777" w:rsidR="00413B2F" w:rsidRDefault="00413B2F" w:rsidP="003C0086">
      <w:pPr>
        <w:rPr>
          <w:rFonts w:ascii="Times New Roman" w:hAnsi="Times New Roman" w:cs="Times New Roman"/>
        </w:rPr>
      </w:pPr>
    </w:p>
    <w:p w14:paraId="4F45CB97" w14:textId="77777777" w:rsidR="00413B2F" w:rsidRDefault="00413B2F" w:rsidP="003C0086">
      <w:pPr>
        <w:rPr>
          <w:rFonts w:ascii="Times New Roman" w:hAnsi="Times New Roman" w:cs="Times New Roman"/>
        </w:rPr>
      </w:pPr>
    </w:p>
    <w:p w14:paraId="43A03CFE" w14:textId="77777777" w:rsidR="00413B2F" w:rsidRPr="0053509D" w:rsidRDefault="00413B2F" w:rsidP="003C0086">
      <w:pPr>
        <w:rPr>
          <w:rFonts w:ascii="Times New Roman" w:hAnsi="Times New Roman" w:cs="Times New Roman"/>
        </w:rPr>
      </w:pPr>
    </w:p>
    <w:tbl>
      <w:tblPr>
        <w:tblStyle w:val="61"/>
        <w:tblW w:w="0" w:type="auto"/>
        <w:tblLook w:val="04A0" w:firstRow="1" w:lastRow="0" w:firstColumn="1" w:lastColumn="0" w:noHBand="0" w:noVBand="1"/>
      </w:tblPr>
      <w:tblGrid>
        <w:gridCol w:w="4513"/>
        <w:gridCol w:w="4513"/>
      </w:tblGrid>
      <w:tr w:rsidR="003C0086" w:rsidRPr="0053509D" w14:paraId="34470F71" w14:textId="77777777" w:rsidTr="00F03D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747E89D3"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lastRenderedPageBreak/>
              <w:t>Use Case ID:</w:t>
            </w:r>
          </w:p>
        </w:tc>
        <w:tc>
          <w:tcPr>
            <w:tcW w:w="4513" w:type="dxa"/>
          </w:tcPr>
          <w:p w14:paraId="357A6A26" w14:textId="54AE6784" w:rsidR="003C0086" w:rsidRPr="0053509D" w:rsidRDefault="0023250B" w:rsidP="00F03D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b w:val="0"/>
                <w:bCs w:val="0"/>
                <w:sz w:val="24"/>
                <w:szCs w:val="24"/>
              </w:rPr>
              <w:t>UCW</w:t>
            </w:r>
            <w:r w:rsidR="003C0086" w:rsidRPr="0053509D">
              <w:rPr>
                <w:rFonts w:ascii="Times New Roman" w:eastAsia="Times New Roman" w:hAnsi="Times New Roman" w:cs="Times New Roman"/>
                <w:b w:val="0"/>
                <w:bCs w:val="0"/>
                <w:sz w:val="24"/>
                <w:szCs w:val="24"/>
              </w:rPr>
              <w:t>-02</w:t>
            </w:r>
          </w:p>
        </w:tc>
      </w:tr>
      <w:tr w:rsidR="003C0086" w:rsidRPr="0053509D" w14:paraId="285FECB1"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25284183"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Use Case Name :</w:t>
            </w:r>
          </w:p>
        </w:tc>
        <w:tc>
          <w:tcPr>
            <w:tcW w:w="4513" w:type="dxa"/>
          </w:tcPr>
          <w:p w14:paraId="146601CE" w14:textId="5CF8F292"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Add new product</w:t>
            </w:r>
            <w:r w:rsidR="00501D54">
              <w:rPr>
                <w:rFonts w:ascii="Times New Roman" w:eastAsia="Times New Roman" w:hAnsi="Times New Roman" w:cs="Times New Roman"/>
                <w:sz w:val="24"/>
                <w:szCs w:val="24"/>
              </w:rPr>
              <w:t xml:space="preserve"> to the database</w:t>
            </w:r>
            <w:r w:rsidRPr="0053509D">
              <w:rPr>
                <w:rFonts w:ascii="Times New Roman" w:eastAsia="Times New Roman" w:hAnsi="Times New Roman" w:cs="Times New Roman"/>
                <w:sz w:val="24"/>
                <w:szCs w:val="24"/>
              </w:rPr>
              <w:t>.</w:t>
            </w:r>
          </w:p>
        </w:tc>
      </w:tr>
      <w:tr w:rsidR="003C0086" w:rsidRPr="0053509D" w14:paraId="1E847112" w14:textId="77777777" w:rsidTr="00F03D26">
        <w:tc>
          <w:tcPr>
            <w:cnfStyle w:val="001000000000" w:firstRow="0" w:lastRow="0" w:firstColumn="1" w:lastColumn="0" w:oddVBand="0" w:evenVBand="0" w:oddHBand="0" w:evenHBand="0" w:firstRowFirstColumn="0" w:firstRowLastColumn="0" w:lastRowFirstColumn="0" w:lastRowLastColumn="0"/>
            <w:tcW w:w="4513" w:type="dxa"/>
          </w:tcPr>
          <w:p w14:paraId="03080644"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13" w:type="dxa"/>
          </w:tcPr>
          <w:p w14:paraId="65E50883" w14:textId="3DB12A58" w:rsidR="003C0086" w:rsidRPr="0053509D" w:rsidRDefault="003C0086" w:rsidP="00BF25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 xml:space="preserve">Admin can add </w:t>
            </w:r>
            <w:r w:rsidR="00116A50">
              <w:rPr>
                <w:rFonts w:ascii="Times New Roman" w:eastAsia="Times New Roman" w:hAnsi="Times New Roman" w:cs="Times New Roman"/>
                <w:sz w:val="24"/>
                <w:szCs w:val="24"/>
              </w:rPr>
              <w:t xml:space="preserve">a </w:t>
            </w:r>
            <w:r w:rsidRPr="0053509D">
              <w:rPr>
                <w:rFonts w:ascii="Times New Roman" w:eastAsia="Times New Roman" w:hAnsi="Times New Roman" w:cs="Times New Roman"/>
                <w:sz w:val="24"/>
                <w:szCs w:val="24"/>
              </w:rPr>
              <w:t xml:space="preserve">new </w:t>
            </w:r>
            <w:r w:rsidR="00404582">
              <w:rPr>
                <w:rFonts w:ascii="Times New Roman" w:eastAsia="Times New Roman" w:hAnsi="Times New Roman" w:cs="Times New Roman"/>
                <w:sz w:val="24"/>
                <w:szCs w:val="24"/>
              </w:rPr>
              <w:t>a product that doesn’t exist</w:t>
            </w:r>
            <w:r w:rsidR="00BF25D2">
              <w:rPr>
                <w:rFonts w:ascii="Times New Roman" w:eastAsia="Times New Roman" w:hAnsi="Times New Roman" w:cs="Times New Roman"/>
                <w:sz w:val="24"/>
                <w:szCs w:val="24"/>
              </w:rPr>
              <w:t xml:space="preserve"> in the system</w:t>
            </w:r>
            <w:r w:rsidRPr="0053509D">
              <w:rPr>
                <w:rFonts w:ascii="Times New Roman" w:eastAsia="Times New Roman" w:hAnsi="Times New Roman" w:cs="Times New Roman"/>
                <w:sz w:val="24"/>
                <w:szCs w:val="24"/>
              </w:rPr>
              <w:t>.</w:t>
            </w:r>
          </w:p>
        </w:tc>
      </w:tr>
      <w:tr w:rsidR="003C0086" w:rsidRPr="0053509D" w14:paraId="0ECD1E17"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59F28419"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Actor:</w:t>
            </w:r>
          </w:p>
        </w:tc>
        <w:tc>
          <w:tcPr>
            <w:tcW w:w="4513" w:type="dxa"/>
          </w:tcPr>
          <w:p w14:paraId="47C294A3"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Admin.</w:t>
            </w:r>
          </w:p>
        </w:tc>
      </w:tr>
      <w:tr w:rsidR="003C0086" w:rsidRPr="0053509D" w14:paraId="5B12F673" w14:textId="77777777" w:rsidTr="00F03D26">
        <w:tc>
          <w:tcPr>
            <w:cnfStyle w:val="001000000000" w:firstRow="0" w:lastRow="0" w:firstColumn="1" w:lastColumn="0" w:oddVBand="0" w:evenVBand="0" w:oddHBand="0" w:evenHBand="0" w:firstRowFirstColumn="0" w:firstRowLastColumn="0" w:lastRowFirstColumn="0" w:lastRowLastColumn="0"/>
            <w:tcW w:w="4513" w:type="dxa"/>
          </w:tcPr>
          <w:p w14:paraId="6E0808E8"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Pre-Conditions:</w:t>
            </w:r>
          </w:p>
        </w:tc>
        <w:tc>
          <w:tcPr>
            <w:tcW w:w="4513" w:type="dxa"/>
          </w:tcPr>
          <w:p w14:paraId="454AA118"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Login.</w:t>
            </w:r>
          </w:p>
        </w:tc>
      </w:tr>
      <w:tr w:rsidR="003C0086" w:rsidRPr="0053509D" w14:paraId="3EFD740D"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018586BA"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Post-Conditions:</w:t>
            </w:r>
          </w:p>
        </w:tc>
        <w:tc>
          <w:tcPr>
            <w:tcW w:w="4513" w:type="dxa"/>
          </w:tcPr>
          <w:p w14:paraId="7A8E4517" w14:textId="542ED604" w:rsidR="003C0086" w:rsidRPr="0053509D" w:rsidRDefault="00351B08" w:rsidP="00413B2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The</w:t>
            </w:r>
            <w:r w:rsidR="00413B2F">
              <w:rPr>
                <w:rFonts w:ascii="Times New Roman" w:eastAsia="Times New Roman" w:hAnsi="Times New Roman" w:cs="Times New Roman"/>
              </w:rPr>
              <w:t xml:space="preserve"> admin can see a new</w:t>
            </w:r>
            <w:r>
              <w:rPr>
                <w:rFonts w:ascii="Times New Roman" w:eastAsia="Times New Roman" w:hAnsi="Times New Roman" w:cs="Times New Roman"/>
              </w:rPr>
              <w:t xml:space="preserve"> product</w:t>
            </w:r>
            <w:r w:rsidR="00413B2F">
              <w:rPr>
                <w:rFonts w:ascii="Times New Roman" w:hAnsi="Times New Roman" w:cs="Times New Roman"/>
              </w:rPr>
              <w:t xml:space="preserve"> in the product list.</w:t>
            </w:r>
          </w:p>
        </w:tc>
      </w:tr>
      <w:tr w:rsidR="00413B2F" w:rsidRPr="0053509D" w14:paraId="5B1DAB1A" w14:textId="77777777" w:rsidTr="00F03D26">
        <w:tc>
          <w:tcPr>
            <w:cnfStyle w:val="001000000000" w:firstRow="0" w:lastRow="0" w:firstColumn="1" w:lastColumn="0" w:oddVBand="0" w:evenVBand="0" w:oddHBand="0" w:evenHBand="0" w:firstRowFirstColumn="0" w:firstRowLastColumn="0" w:lastRowFirstColumn="0" w:lastRowLastColumn="0"/>
            <w:tcW w:w="4513" w:type="dxa"/>
          </w:tcPr>
          <w:p w14:paraId="5A7AAA30" w14:textId="50792811" w:rsidR="00413B2F" w:rsidRPr="0053509D" w:rsidRDefault="00413B2F" w:rsidP="00F03D26">
            <w:pPr>
              <w:rPr>
                <w:rFonts w:ascii="Times New Roman" w:eastAsia="Times New Roman" w:hAnsi="Times New Roman" w:cs="Times New Roman"/>
                <w:sz w:val="28"/>
              </w:rPr>
            </w:pPr>
            <w:r>
              <w:rPr>
                <w:rFonts w:ascii="Times New Roman" w:eastAsia="Times New Roman" w:hAnsi="Times New Roman" w:cs="Times New Roman"/>
                <w:sz w:val="28"/>
              </w:rPr>
              <w:t>Trigger:</w:t>
            </w:r>
          </w:p>
        </w:tc>
        <w:tc>
          <w:tcPr>
            <w:tcW w:w="4513" w:type="dxa"/>
          </w:tcPr>
          <w:p w14:paraId="2EDFCF3A" w14:textId="1BBD2BAB" w:rsidR="00413B2F" w:rsidRDefault="00116A50" w:rsidP="00F03D2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116A50">
              <w:rPr>
                <w:rFonts w:ascii="Times New Roman" w:eastAsia="Times New Roman" w:hAnsi="Times New Roman" w:cs="Times New Roman"/>
              </w:rPr>
              <w:t>The customer clicks on “Add” button</w:t>
            </w:r>
            <w:r w:rsidRPr="0053509D">
              <w:rPr>
                <w:rFonts w:ascii="Times New Roman" w:eastAsia="Times New Roman" w:hAnsi="Times New Roman" w:cs="Times New Roman"/>
                <w:sz w:val="24"/>
                <w:szCs w:val="24"/>
              </w:rPr>
              <w:t xml:space="preserve"> on </w:t>
            </w:r>
            <w:r>
              <w:rPr>
                <w:rFonts w:ascii="Times New Roman" w:eastAsia="Times New Roman" w:hAnsi="Times New Roman" w:cs="Times New Roman"/>
                <w:sz w:val="24"/>
                <w:szCs w:val="24"/>
              </w:rPr>
              <w:t xml:space="preserve">a left </w:t>
            </w:r>
            <w:r w:rsidRPr="0053509D">
              <w:rPr>
                <w:rFonts w:ascii="Times New Roman" w:eastAsia="Times New Roman" w:hAnsi="Times New Roman" w:cs="Times New Roman"/>
                <w:sz w:val="24"/>
                <w:szCs w:val="24"/>
              </w:rPr>
              <w:t>menu bar.</w:t>
            </w:r>
          </w:p>
        </w:tc>
      </w:tr>
      <w:tr w:rsidR="003C0086" w:rsidRPr="0053509D" w14:paraId="55D30EB1"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1C59DCEF"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Flow Of Events:</w:t>
            </w:r>
          </w:p>
        </w:tc>
        <w:tc>
          <w:tcPr>
            <w:tcW w:w="4513" w:type="dxa"/>
          </w:tcPr>
          <w:p w14:paraId="3E7D77DE" w14:textId="1C02A9E8" w:rsidR="003C0086" w:rsidRPr="0053509D" w:rsidRDefault="003C0086" w:rsidP="003C0086">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 xml:space="preserve">The admin select “Add Product” on </w:t>
            </w:r>
            <w:r w:rsidR="00BF25D2">
              <w:rPr>
                <w:rFonts w:ascii="Times New Roman" w:eastAsia="Times New Roman" w:hAnsi="Times New Roman" w:cs="Times New Roman"/>
                <w:sz w:val="24"/>
                <w:szCs w:val="24"/>
              </w:rPr>
              <w:t xml:space="preserve">a </w:t>
            </w:r>
            <w:r w:rsidR="008B6EA3">
              <w:rPr>
                <w:rFonts w:ascii="Times New Roman" w:eastAsia="Times New Roman" w:hAnsi="Times New Roman" w:cs="Times New Roman"/>
                <w:sz w:val="24"/>
                <w:szCs w:val="24"/>
              </w:rPr>
              <w:t xml:space="preserve">left </w:t>
            </w:r>
            <w:r w:rsidRPr="0053509D">
              <w:rPr>
                <w:rFonts w:ascii="Times New Roman" w:eastAsia="Times New Roman" w:hAnsi="Times New Roman" w:cs="Times New Roman"/>
                <w:sz w:val="24"/>
                <w:szCs w:val="24"/>
              </w:rPr>
              <w:t>menu bar.</w:t>
            </w:r>
          </w:p>
          <w:p w14:paraId="6E6C5E94" w14:textId="77777777" w:rsidR="003C0086" w:rsidRPr="0053509D" w:rsidRDefault="003C0086" w:rsidP="003C0086">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system shall redirect to “add product” page.</w:t>
            </w:r>
          </w:p>
          <w:p w14:paraId="4E75594A" w14:textId="77777777" w:rsidR="003C0086" w:rsidRPr="0053509D" w:rsidRDefault="003C0086" w:rsidP="003C0086">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admin input all information of the product into each text box except promotion part, then select “Add”.</w:t>
            </w:r>
          </w:p>
          <w:p w14:paraId="06EF39BD" w14:textId="77777777" w:rsidR="003C0086" w:rsidRPr="0053509D" w:rsidRDefault="003C0086" w:rsidP="003C0086">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system shall verify product by ID.</w:t>
            </w:r>
          </w:p>
          <w:p w14:paraId="2286B093" w14:textId="0ECE4C3C" w:rsidR="003C0086" w:rsidRPr="0053509D" w:rsidRDefault="003C0086" w:rsidP="003C0086">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 xml:space="preserve">The system shall create the product in </w:t>
            </w:r>
            <w:r w:rsidR="00BF25D2">
              <w:rPr>
                <w:rFonts w:ascii="Times New Roman" w:eastAsia="Times New Roman" w:hAnsi="Times New Roman" w:cs="Times New Roman"/>
                <w:sz w:val="24"/>
                <w:szCs w:val="24"/>
              </w:rPr>
              <w:t xml:space="preserve">the </w:t>
            </w:r>
            <w:r w:rsidRPr="0053509D">
              <w:rPr>
                <w:rFonts w:ascii="Times New Roman" w:eastAsia="Times New Roman" w:hAnsi="Times New Roman" w:cs="Times New Roman"/>
                <w:sz w:val="24"/>
                <w:szCs w:val="24"/>
              </w:rPr>
              <w:t>database.</w:t>
            </w:r>
          </w:p>
          <w:p w14:paraId="2430B1A0" w14:textId="0C7CC3D3" w:rsidR="003C0086" w:rsidRPr="0053509D" w:rsidRDefault="003C0086" w:rsidP="003C0086">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 w:val="24"/>
                <w:szCs w:val="24"/>
              </w:rPr>
              <w:t>The system shall redirect to</w:t>
            </w:r>
            <w:r w:rsidR="008B6EA3">
              <w:rPr>
                <w:rFonts w:ascii="Times New Roman" w:eastAsia="Times New Roman" w:hAnsi="Times New Roman" w:cs="Times New Roman"/>
                <w:sz w:val="24"/>
                <w:szCs w:val="24"/>
              </w:rPr>
              <w:t xml:space="preserve"> the</w:t>
            </w:r>
            <w:r w:rsidRPr="0053509D">
              <w:rPr>
                <w:rFonts w:ascii="Times New Roman" w:eastAsia="Times New Roman" w:hAnsi="Times New Roman" w:cs="Times New Roman"/>
                <w:sz w:val="24"/>
                <w:szCs w:val="24"/>
              </w:rPr>
              <w:t xml:space="preserve"> </w:t>
            </w:r>
            <w:r w:rsidR="008B6EA3">
              <w:rPr>
                <w:rFonts w:ascii="Times New Roman" w:eastAsia="Times New Roman" w:hAnsi="Times New Roman" w:cs="Times New Roman"/>
                <w:sz w:val="24"/>
                <w:szCs w:val="24"/>
              </w:rPr>
              <w:t>main</w:t>
            </w:r>
            <w:r w:rsidRPr="0053509D">
              <w:rPr>
                <w:rFonts w:ascii="Times New Roman" w:eastAsia="Times New Roman" w:hAnsi="Times New Roman" w:cs="Times New Roman"/>
                <w:sz w:val="24"/>
                <w:szCs w:val="24"/>
              </w:rPr>
              <w:t xml:space="preserve"> page.</w:t>
            </w:r>
          </w:p>
          <w:p w14:paraId="7B1AFFC4" w14:textId="394FEF2E" w:rsidR="003C0086" w:rsidRPr="0053509D" w:rsidRDefault="003C0086" w:rsidP="003C0086">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 w:val="24"/>
                <w:szCs w:val="24"/>
              </w:rPr>
              <w:t>The system shall show</w:t>
            </w:r>
            <w:r w:rsidR="00404582">
              <w:rPr>
                <w:rFonts w:ascii="Times New Roman" w:eastAsia="Times New Roman" w:hAnsi="Times New Roman" w:cs="Times New Roman"/>
                <w:sz w:val="24"/>
                <w:szCs w:val="24"/>
              </w:rPr>
              <w:t xml:space="preserve"> a</w:t>
            </w:r>
            <w:r w:rsidRPr="0053509D">
              <w:rPr>
                <w:rFonts w:ascii="Times New Roman" w:eastAsia="Times New Roman" w:hAnsi="Times New Roman" w:cs="Times New Roman"/>
                <w:sz w:val="24"/>
                <w:szCs w:val="24"/>
              </w:rPr>
              <w:t xml:space="preserve"> message “Add </w:t>
            </w:r>
            <w:r w:rsidR="00975C86" w:rsidRPr="0053509D">
              <w:rPr>
                <w:rFonts w:ascii="Times New Roman" w:eastAsia="Times New Roman" w:hAnsi="Times New Roman" w:cs="Times New Roman"/>
                <w:sz w:val="24"/>
                <w:szCs w:val="24"/>
              </w:rPr>
              <w:t>Success</w:t>
            </w:r>
            <w:r w:rsidR="00116A50">
              <w:rPr>
                <w:rFonts w:ascii="Times New Roman" w:eastAsia="Times New Roman" w:hAnsi="Times New Roman" w:cs="Times New Roman"/>
                <w:sz w:val="24"/>
                <w:szCs w:val="24"/>
              </w:rPr>
              <w:t>” at</w:t>
            </w:r>
            <w:r w:rsidR="008B6EA3">
              <w:rPr>
                <w:rFonts w:ascii="Times New Roman" w:eastAsia="Times New Roman" w:hAnsi="Times New Roman" w:cs="Times New Roman"/>
                <w:sz w:val="24"/>
                <w:szCs w:val="24"/>
              </w:rPr>
              <w:t xml:space="preserve"> the bottom of menu bar</w:t>
            </w:r>
          </w:p>
        </w:tc>
      </w:tr>
      <w:tr w:rsidR="003C0086" w:rsidRPr="0053509D" w14:paraId="1AE76666" w14:textId="77777777" w:rsidTr="00F03D26">
        <w:tc>
          <w:tcPr>
            <w:cnfStyle w:val="001000000000" w:firstRow="0" w:lastRow="0" w:firstColumn="1" w:lastColumn="0" w:oddVBand="0" w:evenVBand="0" w:oddHBand="0" w:evenHBand="0" w:firstRowFirstColumn="0" w:firstRowLastColumn="0" w:lastRowFirstColumn="0" w:lastRowLastColumn="0"/>
            <w:tcW w:w="4513" w:type="dxa"/>
          </w:tcPr>
          <w:p w14:paraId="1CE78C52"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Alternative Flow:</w:t>
            </w:r>
          </w:p>
        </w:tc>
        <w:tc>
          <w:tcPr>
            <w:tcW w:w="4513" w:type="dxa"/>
          </w:tcPr>
          <w:p w14:paraId="79FEEE77" w14:textId="0F2EC864"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3509D">
              <w:rPr>
                <w:rFonts w:ascii="Times New Roman" w:eastAsia="Times New Roman" w:hAnsi="Times New Roman" w:cs="Times New Roman"/>
              </w:rPr>
              <w:t xml:space="preserve">From 4., If </w:t>
            </w:r>
            <w:r w:rsidR="00404582">
              <w:rPr>
                <w:rFonts w:ascii="Times New Roman" w:eastAsia="Times New Roman" w:hAnsi="Times New Roman" w:cs="Times New Roman"/>
              </w:rPr>
              <w:t xml:space="preserve">the </w:t>
            </w:r>
            <w:r w:rsidR="00116A50">
              <w:rPr>
                <w:rFonts w:ascii="Times New Roman" w:eastAsia="Times New Roman" w:hAnsi="Times New Roman" w:cs="Times New Roman"/>
              </w:rPr>
              <w:t>product</w:t>
            </w:r>
            <w:r w:rsidR="008B6EA3">
              <w:rPr>
                <w:rFonts w:ascii="Times New Roman" w:eastAsia="Times New Roman" w:hAnsi="Times New Roman" w:cs="Times New Roman"/>
              </w:rPr>
              <w:t xml:space="preserve"> </w:t>
            </w:r>
            <w:r w:rsidRPr="0053509D">
              <w:rPr>
                <w:rFonts w:ascii="Times New Roman" w:eastAsia="Times New Roman" w:hAnsi="Times New Roman" w:cs="Times New Roman"/>
              </w:rPr>
              <w:t>already exists in the system,</w:t>
            </w:r>
          </w:p>
          <w:p w14:paraId="440F52C7" w14:textId="10CA587B" w:rsidR="003C0086" w:rsidRPr="0053509D" w:rsidRDefault="003C0086" w:rsidP="008B6E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rPr>
              <w:t xml:space="preserve">               5a. </w:t>
            </w:r>
            <w:r w:rsidRPr="0053509D">
              <w:rPr>
                <w:rFonts w:ascii="Times New Roman" w:eastAsia="Times New Roman" w:hAnsi="Times New Roman" w:cs="Times New Roman"/>
                <w:sz w:val="24"/>
                <w:szCs w:val="24"/>
              </w:rPr>
              <w:t xml:space="preserve">The system shall redirect to </w:t>
            </w:r>
            <w:r w:rsidR="00116A50">
              <w:rPr>
                <w:rFonts w:ascii="Times New Roman" w:eastAsia="Times New Roman" w:hAnsi="Times New Roman" w:cs="Times New Roman"/>
                <w:sz w:val="24"/>
                <w:szCs w:val="24"/>
              </w:rPr>
              <w:t xml:space="preserve">the </w:t>
            </w:r>
            <w:r w:rsidR="008B6EA3">
              <w:rPr>
                <w:rFonts w:ascii="Times New Roman" w:eastAsia="Times New Roman" w:hAnsi="Times New Roman" w:cs="Times New Roman"/>
                <w:sz w:val="24"/>
                <w:szCs w:val="24"/>
              </w:rPr>
              <w:t>main</w:t>
            </w:r>
            <w:r w:rsidRPr="0053509D">
              <w:rPr>
                <w:rFonts w:ascii="Times New Roman" w:eastAsia="Times New Roman" w:hAnsi="Times New Roman" w:cs="Times New Roman"/>
                <w:sz w:val="24"/>
                <w:szCs w:val="24"/>
              </w:rPr>
              <w:t xml:space="preserve"> page.</w:t>
            </w:r>
          </w:p>
        </w:tc>
      </w:tr>
      <w:tr w:rsidR="003C0086" w:rsidRPr="0053509D" w14:paraId="72694FAE"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50232F"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0" w:type="auto"/>
          </w:tcPr>
          <w:p w14:paraId="2F628A88"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5D107100" w14:textId="77777777" w:rsidTr="00F03D26">
        <w:tc>
          <w:tcPr>
            <w:cnfStyle w:val="001000000000" w:firstRow="0" w:lastRow="0" w:firstColumn="1" w:lastColumn="0" w:oddVBand="0" w:evenVBand="0" w:oddHBand="0" w:evenHBand="0" w:firstRowFirstColumn="0" w:firstRowLastColumn="0" w:lastRowFirstColumn="0" w:lastRowLastColumn="0"/>
            <w:tcW w:w="0" w:type="auto"/>
          </w:tcPr>
          <w:p w14:paraId="4D22C2F7"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0" w:type="auto"/>
          </w:tcPr>
          <w:p w14:paraId="499E6834"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High</w:t>
            </w:r>
          </w:p>
        </w:tc>
      </w:tr>
    </w:tbl>
    <w:p w14:paraId="5ACBEC3C" w14:textId="77777777" w:rsidR="003C0086" w:rsidRPr="0053509D" w:rsidRDefault="003C0086" w:rsidP="003C0086">
      <w:pPr>
        <w:rPr>
          <w:rFonts w:ascii="Times New Roman" w:hAnsi="Times New Roman" w:cs="Times New Roman"/>
        </w:rPr>
      </w:pPr>
    </w:p>
    <w:p w14:paraId="68057246"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14C95B7A" w14:textId="77777777" w:rsidR="00C648FA" w:rsidRPr="0053509D" w:rsidRDefault="00C648FA" w:rsidP="00C648FA">
      <w:pPr>
        <w:rPr>
          <w:rFonts w:ascii="Times New Roman" w:hAnsi="Times New Roman" w:cs="Times New Roman"/>
        </w:rPr>
      </w:pPr>
    </w:p>
    <w:p w14:paraId="0BC7222D" w14:textId="77777777" w:rsidR="00C648FA" w:rsidRPr="0053509D" w:rsidRDefault="00C648FA" w:rsidP="00C648FA">
      <w:pPr>
        <w:rPr>
          <w:rFonts w:ascii="Times New Roman" w:hAnsi="Times New Roman" w:cs="Times New Roman"/>
        </w:rPr>
      </w:pPr>
    </w:p>
    <w:p w14:paraId="7176DD6E" w14:textId="77777777" w:rsidR="00C648FA" w:rsidRPr="0053509D" w:rsidRDefault="00C648FA" w:rsidP="00C648FA">
      <w:pPr>
        <w:rPr>
          <w:rFonts w:ascii="Times New Roman" w:hAnsi="Times New Roman" w:cs="Times New Roman"/>
        </w:rPr>
      </w:pPr>
    </w:p>
    <w:p w14:paraId="27981C63" w14:textId="77777777" w:rsidR="00C648FA" w:rsidRPr="0053509D" w:rsidRDefault="00C648FA" w:rsidP="00C648FA">
      <w:pPr>
        <w:rPr>
          <w:rFonts w:ascii="Times New Roman" w:hAnsi="Times New Roman" w:cs="Times New Roman"/>
        </w:rPr>
      </w:pPr>
    </w:p>
    <w:p w14:paraId="29E1C074" w14:textId="4B70EE7C" w:rsidR="00C648FA" w:rsidRPr="0053509D" w:rsidRDefault="00102120" w:rsidP="00C648FA">
      <w:pPr>
        <w:rPr>
          <w:rFonts w:ascii="Times New Roman" w:hAnsi="Times New Roman" w:cs="Times New Roman"/>
        </w:rPr>
      </w:pPr>
      <w:r w:rsidRPr="0053509D">
        <w:rPr>
          <w:rFonts w:ascii="Times New Roman" w:hAnsi="Times New Roman" w:cs="Times New Roman"/>
          <w:noProof/>
        </w:rPr>
        <w:lastRenderedPageBreak/>
        <w:drawing>
          <wp:inline distT="0" distB="0" distL="0" distR="0" wp14:anchorId="4679DDB1" wp14:editId="3164A953">
            <wp:extent cx="5524500" cy="4347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 new produc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24979" cy="4347587"/>
                    </a:xfrm>
                    <a:prstGeom prst="rect">
                      <a:avLst/>
                    </a:prstGeom>
                  </pic:spPr>
                </pic:pic>
              </a:graphicData>
            </a:graphic>
          </wp:inline>
        </w:drawing>
      </w:r>
    </w:p>
    <w:p w14:paraId="1714F8B9" w14:textId="77777777" w:rsidR="00C648FA" w:rsidRPr="0053509D" w:rsidRDefault="00C648FA" w:rsidP="00C648FA">
      <w:pPr>
        <w:rPr>
          <w:rFonts w:ascii="Times New Roman" w:hAnsi="Times New Roman" w:cs="Times New Roman"/>
        </w:rPr>
      </w:pPr>
    </w:p>
    <w:p w14:paraId="58C0650B" w14:textId="531FFF7B" w:rsidR="00C648FA" w:rsidRPr="0053509D" w:rsidRDefault="00C648FA" w:rsidP="00C648FA">
      <w:pPr>
        <w:rPr>
          <w:rFonts w:ascii="Times New Roman" w:hAnsi="Times New Roman" w:cs="Times New Roman"/>
        </w:rPr>
      </w:pPr>
    </w:p>
    <w:p w14:paraId="67F12E49" w14:textId="0D98E1C9" w:rsidR="00C648FA" w:rsidRPr="0053509D" w:rsidRDefault="00102120" w:rsidP="00C648FA">
      <w:pPr>
        <w:rPr>
          <w:rFonts w:ascii="Times New Roman" w:hAnsi="Times New Roman" w:cs="Times New Roman"/>
        </w:rPr>
      </w:pPr>
      <w:r w:rsidRPr="0053509D">
        <w:rPr>
          <w:rFonts w:ascii="Times New Roman" w:hAnsi="Times New Roman" w:cs="Times New Roman"/>
          <w:noProof/>
        </w:rPr>
        <mc:AlternateContent>
          <mc:Choice Requires="wps">
            <w:drawing>
              <wp:anchor distT="0" distB="0" distL="114300" distR="114300" simplePos="0" relativeHeight="251717120" behindDoc="0" locked="0" layoutInCell="1" allowOverlap="1" wp14:anchorId="7E333DA1" wp14:editId="4D559E68">
                <wp:simplePos x="0" y="0"/>
                <wp:positionH relativeFrom="margin">
                  <wp:align>center</wp:align>
                </wp:positionH>
                <wp:positionV relativeFrom="paragraph">
                  <wp:posOffset>1270</wp:posOffset>
                </wp:positionV>
                <wp:extent cx="1828800" cy="1828800"/>
                <wp:effectExtent l="0" t="0" r="0" b="2540"/>
                <wp:wrapNone/>
                <wp:docPr id="71" name="Text Box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4E0B70E2" w14:textId="0EB1B2FE" w:rsidR="00116A50" w:rsidRPr="003A1CD3" w:rsidRDefault="00116A50"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9: ADW-02 Add New Product</w:t>
                            </w:r>
                          </w:p>
                          <w:p w14:paraId="27F6707C" w14:textId="77777777" w:rsidR="00116A50" w:rsidRPr="003A1CD3" w:rsidRDefault="00116A50"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333DA1" id="Text Box 71" o:spid="_x0000_s1029" type="#_x0000_t202" style="position:absolute;margin-left:0;margin-top:.1pt;width:2in;height:2in;z-index:2517171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" filled="f" stroked="f">
                <v:textbox style="mso-fit-shape-to-text:t">
                  <w:txbxContent>
                    <w:p w14:paraId="4E0B70E2" w14:textId="0EB1B2FE" w:rsidR="00116A50" w:rsidRPr="003A1CD3" w:rsidRDefault="00116A50"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9: ADW-02 Add New Product</w:t>
                      </w:r>
                    </w:p>
                    <w:p w14:paraId="27F6707C" w14:textId="77777777" w:rsidR="00116A50" w:rsidRPr="003A1CD3" w:rsidRDefault="00116A50"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2A8997D0" w14:textId="0DB64F02" w:rsidR="00C648FA" w:rsidRPr="0053509D" w:rsidRDefault="00C648FA" w:rsidP="00C648FA">
      <w:pPr>
        <w:rPr>
          <w:rFonts w:ascii="Times New Roman" w:hAnsi="Times New Roman" w:cs="Times New Roman"/>
        </w:rPr>
      </w:pPr>
    </w:p>
    <w:p w14:paraId="7B91D29D" w14:textId="04937C0D" w:rsidR="00C648FA" w:rsidRPr="0053509D" w:rsidRDefault="00C648FA" w:rsidP="00C648FA">
      <w:pPr>
        <w:rPr>
          <w:rFonts w:ascii="Times New Roman" w:hAnsi="Times New Roman" w:cs="Times New Roman"/>
        </w:rPr>
      </w:pPr>
    </w:p>
    <w:p w14:paraId="2449B8E3" w14:textId="77777777" w:rsidR="00C648FA" w:rsidRPr="0053509D" w:rsidRDefault="00C648FA" w:rsidP="00C648FA">
      <w:pPr>
        <w:rPr>
          <w:rFonts w:ascii="Times New Roman" w:hAnsi="Times New Roman" w:cs="Times New Roman"/>
        </w:rPr>
      </w:pPr>
    </w:p>
    <w:p w14:paraId="3B46AD03" w14:textId="370C29A5" w:rsidR="00C648FA" w:rsidRPr="0053509D" w:rsidRDefault="00C648FA" w:rsidP="00C648FA">
      <w:pPr>
        <w:rPr>
          <w:rFonts w:ascii="Times New Roman" w:hAnsi="Times New Roman" w:cs="Times New Roman"/>
        </w:rPr>
      </w:pPr>
    </w:p>
    <w:p w14:paraId="2168300C" w14:textId="77777777" w:rsidR="00C648FA" w:rsidRPr="0053509D" w:rsidRDefault="00C648FA" w:rsidP="00C648FA">
      <w:pPr>
        <w:rPr>
          <w:rFonts w:ascii="Times New Roman" w:hAnsi="Times New Roman" w:cs="Times New Roman"/>
        </w:rPr>
      </w:pPr>
    </w:p>
    <w:p w14:paraId="3507FBAD" w14:textId="41BBEBAA" w:rsidR="00C648FA" w:rsidRPr="0053509D" w:rsidRDefault="00C648FA" w:rsidP="00C648FA">
      <w:pPr>
        <w:rPr>
          <w:rFonts w:ascii="Times New Roman" w:hAnsi="Times New Roman" w:cs="Times New Roman"/>
        </w:rPr>
      </w:pPr>
    </w:p>
    <w:p w14:paraId="0E4EE1FC" w14:textId="77777777" w:rsidR="00C648FA" w:rsidRDefault="00C648FA" w:rsidP="00C648FA">
      <w:pPr>
        <w:rPr>
          <w:rFonts w:ascii="Times New Roman" w:hAnsi="Times New Roman" w:cs="Times New Roman"/>
        </w:rPr>
      </w:pPr>
    </w:p>
    <w:p w14:paraId="5F96161E" w14:textId="77777777" w:rsidR="00907B9C" w:rsidRPr="0053509D" w:rsidRDefault="00907B9C" w:rsidP="00C648FA">
      <w:pPr>
        <w:rPr>
          <w:rFonts w:ascii="Times New Roman" w:hAnsi="Times New Roman" w:cs="Times New Roman"/>
        </w:rPr>
      </w:pPr>
    </w:p>
    <w:p w14:paraId="034034A0" w14:textId="6C30E9C6" w:rsidR="00C648FA" w:rsidRPr="0053509D" w:rsidRDefault="00C648FA" w:rsidP="00C648FA">
      <w:pPr>
        <w:rPr>
          <w:rFonts w:ascii="Times New Roman" w:hAnsi="Times New Roman" w:cs="Times New Roman"/>
        </w:rPr>
      </w:pPr>
    </w:p>
    <w:p w14:paraId="512F9AD1" w14:textId="77777777" w:rsidR="00C648FA" w:rsidRPr="0053509D" w:rsidRDefault="00C648FA" w:rsidP="00C648FA">
      <w:pPr>
        <w:rPr>
          <w:rFonts w:ascii="Times New Roman" w:hAnsi="Times New Roman" w:cs="Times New Roman"/>
        </w:rPr>
      </w:pPr>
    </w:p>
    <w:p w14:paraId="2A5322B7" w14:textId="4554EFE1" w:rsidR="00C648FA" w:rsidRPr="0053509D" w:rsidRDefault="00C648FA" w:rsidP="00C648FA">
      <w:pPr>
        <w:rPr>
          <w:rFonts w:ascii="Times New Roman" w:hAnsi="Times New Roman" w:cs="Times New Roman"/>
        </w:rPr>
      </w:pPr>
    </w:p>
    <w:p w14:paraId="52678857" w14:textId="77777777" w:rsidR="00C648FA" w:rsidRPr="0053509D" w:rsidRDefault="00C648FA" w:rsidP="00C648FA">
      <w:pPr>
        <w:rPr>
          <w:rFonts w:ascii="Times New Roman" w:hAnsi="Times New Roman" w:cs="Times New Roman"/>
        </w:rPr>
      </w:pPr>
    </w:p>
    <w:tbl>
      <w:tblPr>
        <w:tblStyle w:val="61"/>
        <w:tblW w:w="0" w:type="auto"/>
        <w:tblLook w:val="04A0" w:firstRow="1" w:lastRow="0" w:firstColumn="1" w:lastColumn="0" w:noHBand="0" w:noVBand="1"/>
      </w:tblPr>
      <w:tblGrid>
        <w:gridCol w:w="4508"/>
        <w:gridCol w:w="4508"/>
      </w:tblGrid>
      <w:tr w:rsidR="003C0086" w:rsidRPr="0053509D" w14:paraId="3D8088FE" w14:textId="77777777" w:rsidTr="00F03D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ADD4785"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lastRenderedPageBreak/>
              <w:t>Use Case ID:</w:t>
            </w:r>
          </w:p>
        </w:tc>
        <w:tc>
          <w:tcPr>
            <w:tcW w:w="4508" w:type="dxa"/>
          </w:tcPr>
          <w:p w14:paraId="360D764F" w14:textId="6B53FE94" w:rsidR="003C0086" w:rsidRPr="0053509D" w:rsidRDefault="0023250B" w:rsidP="00F03D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b w:val="0"/>
                <w:bCs w:val="0"/>
                <w:sz w:val="24"/>
                <w:szCs w:val="24"/>
              </w:rPr>
              <w:t>UCW</w:t>
            </w:r>
            <w:r w:rsidR="003C0086" w:rsidRPr="0053509D">
              <w:rPr>
                <w:rFonts w:ascii="Times New Roman" w:eastAsia="Times New Roman" w:hAnsi="Times New Roman" w:cs="Times New Roman"/>
                <w:b w:val="0"/>
                <w:bCs w:val="0"/>
                <w:sz w:val="24"/>
                <w:szCs w:val="24"/>
              </w:rPr>
              <w:t>-03</w:t>
            </w:r>
          </w:p>
        </w:tc>
      </w:tr>
      <w:tr w:rsidR="003C0086" w:rsidRPr="0053509D" w14:paraId="78BAA54A"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7145F61"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Use Case Name :</w:t>
            </w:r>
          </w:p>
        </w:tc>
        <w:tc>
          <w:tcPr>
            <w:tcW w:w="4508" w:type="dxa"/>
          </w:tcPr>
          <w:p w14:paraId="339BBD51"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View products.</w:t>
            </w:r>
          </w:p>
        </w:tc>
      </w:tr>
      <w:tr w:rsidR="003C0086" w:rsidRPr="0053509D" w14:paraId="12E6682B"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2B63F20F"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08" w:type="dxa"/>
          </w:tcPr>
          <w:p w14:paraId="3449EBC3" w14:textId="6E5D22BD" w:rsidR="003C0086" w:rsidRPr="0053509D" w:rsidRDefault="00BA31FF" w:rsidP="00351B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 xml:space="preserve">The admin can see all products </w:t>
            </w:r>
            <w:r w:rsidR="00351B08">
              <w:rPr>
                <w:rFonts w:ascii="Times New Roman" w:eastAsia="Times New Roman" w:hAnsi="Times New Roman" w:cs="Times New Roman"/>
                <w:sz w:val="24"/>
                <w:szCs w:val="24"/>
              </w:rPr>
              <w:t xml:space="preserve">including product </w:t>
            </w:r>
            <w:r>
              <w:rPr>
                <w:rFonts w:ascii="Times New Roman" w:eastAsia="Times New Roman" w:hAnsi="Times New Roman" w:cs="Times New Roman"/>
                <w:sz w:val="24"/>
                <w:szCs w:val="24"/>
              </w:rPr>
              <w:t>name and detail</w:t>
            </w:r>
            <w:r w:rsidR="003C0086" w:rsidRPr="0053509D">
              <w:rPr>
                <w:rFonts w:ascii="Times New Roman" w:eastAsia="Times New Roman" w:hAnsi="Times New Roman" w:cs="Times New Roman"/>
                <w:sz w:val="24"/>
                <w:szCs w:val="24"/>
              </w:rPr>
              <w:t xml:space="preserve"> in the </w:t>
            </w:r>
            <w:r w:rsidR="00351B08">
              <w:rPr>
                <w:rFonts w:ascii="Times New Roman" w:eastAsia="Times New Roman" w:hAnsi="Times New Roman" w:cs="Times New Roman"/>
                <w:sz w:val="24"/>
                <w:szCs w:val="24"/>
              </w:rPr>
              <w:t>database</w:t>
            </w:r>
            <w:r>
              <w:rPr>
                <w:rFonts w:ascii="Times New Roman" w:eastAsia="Times New Roman" w:hAnsi="Times New Roman" w:cs="Times New Roman"/>
                <w:sz w:val="24"/>
                <w:szCs w:val="24"/>
              </w:rPr>
              <w:t xml:space="preserve"> on the main page</w:t>
            </w:r>
            <w:r w:rsidR="003C0086" w:rsidRPr="0053509D">
              <w:rPr>
                <w:rFonts w:ascii="Times New Roman" w:eastAsia="Times New Roman" w:hAnsi="Times New Roman" w:cs="Times New Roman"/>
                <w:sz w:val="24"/>
                <w:szCs w:val="24"/>
              </w:rPr>
              <w:t>.</w:t>
            </w:r>
          </w:p>
        </w:tc>
      </w:tr>
      <w:tr w:rsidR="003C0086" w:rsidRPr="0053509D" w14:paraId="750B9A3F"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C36E24F"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Actor:</w:t>
            </w:r>
          </w:p>
        </w:tc>
        <w:tc>
          <w:tcPr>
            <w:tcW w:w="4508" w:type="dxa"/>
          </w:tcPr>
          <w:p w14:paraId="5094BC60"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Admin.</w:t>
            </w:r>
          </w:p>
        </w:tc>
      </w:tr>
      <w:tr w:rsidR="003C0086" w:rsidRPr="0053509D" w14:paraId="68CC2E9F"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592947E4"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Pre-Conditions:</w:t>
            </w:r>
          </w:p>
        </w:tc>
        <w:tc>
          <w:tcPr>
            <w:tcW w:w="4508" w:type="dxa"/>
          </w:tcPr>
          <w:p w14:paraId="1FB7C9FA"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Login.</w:t>
            </w:r>
          </w:p>
        </w:tc>
      </w:tr>
      <w:tr w:rsidR="003C0086" w:rsidRPr="0053509D" w14:paraId="5512B642"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C256971"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Post-Conditions:</w:t>
            </w:r>
          </w:p>
        </w:tc>
        <w:tc>
          <w:tcPr>
            <w:tcW w:w="4508" w:type="dxa"/>
          </w:tcPr>
          <w:p w14:paraId="424B1288" w14:textId="6E1FD6FE" w:rsidR="003C0086" w:rsidRPr="0053509D" w:rsidRDefault="00BA31FF" w:rsidP="00413B2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 xml:space="preserve">The </w:t>
            </w:r>
            <w:r w:rsidR="00413B2F">
              <w:rPr>
                <w:rFonts w:ascii="Times New Roman" w:eastAsia="Times New Roman" w:hAnsi="Times New Roman" w:cs="Times New Roman"/>
              </w:rPr>
              <w:t xml:space="preserve">admin can see </w:t>
            </w:r>
            <w:r>
              <w:rPr>
                <w:rFonts w:ascii="Times New Roman" w:eastAsia="Times New Roman" w:hAnsi="Times New Roman" w:cs="Times New Roman"/>
              </w:rPr>
              <w:t>the list of product</w:t>
            </w:r>
            <w:r w:rsidR="00413B2F">
              <w:rPr>
                <w:rFonts w:ascii="Times New Roman" w:hAnsi="Times New Roman" w:cs="Times New Roman"/>
              </w:rPr>
              <w:t>.</w:t>
            </w:r>
          </w:p>
        </w:tc>
      </w:tr>
      <w:tr w:rsidR="00413B2F" w:rsidRPr="0053509D" w14:paraId="29426C98"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133F8BA1" w14:textId="744CDAF5" w:rsidR="00413B2F" w:rsidRPr="0053509D" w:rsidRDefault="00413B2F" w:rsidP="00F03D26">
            <w:pPr>
              <w:rPr>
                <w:rFonts w:ascii="Times New Roman" w:eastAsia="Times New Roman" w:hAnsi="Times New Roman" w:cs="Times New Roman"/>
                <w:sz w:val="28"/>
              </w:rPr>
            </w:pPr>
            <w:r>
              <w:rPr>
                <w:rFonts w:ascii="Times New Roman" w:eastAsia="Times New Roman" w:hAnsi="Times New Roman" w:cs="Times New Roman"/>
                <w:sz w:val="28"/>
              </w:rPr>
              <w:t>Trigger:</w:t>
            </w:r>
          </w:p>
        </w:tc>
        <w:tc>
          <w:tcPr>
            <w:tcW w:w="4508" w:type="dxa"/>
          </w:tcPr>
          <w:p w14:paraId="07DC4B53" w14:textId="1AD7B8C2" w:rsidR="00413B2F" w:rsidRDefault="00413B2F" w:rsidP="00413B2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The admin click</w:t>
            </w:r>
            <w:r w:rsidR="002F1303">
              <w:rPr>
                <w:rFonts w:ascii="Times New Roman" w:eastAsia="Times New Roman" w:hAnsi="Times New Roman" w:cs="Times New Roman"/>
              </w:rPr>
              <w:t>s</w:t>
            </w:r>
            <w:r>
              <w:rPr>
                <w:rFonts w:ascii="Times New Roman" w:eastAsia="Times New Roman" w:hAnsi="Times New Roman" w:cs="Times New Roman"/>
              </w:rPr>
              <w:t xml:space="preserve"> on the </w:t>
            </w:r>
            <w:r w:rsidRPr="0053509D">
              <w:rPr>
                <w:rFonts w:ascii="Times New Roman" w:eastAsia="Times New Roman" w:hAnsi="Times New Roman" w:cs="Times New Roman"/>
                <w:sz w:val="24"/>
                <w:szCs w:val="24"/>
              </w:rPr>
              <w:t>"All Product"</w:t>
            </w:r>
            <w:r>
              <w:rPr>
                <w:rFonts w:ascii="Times New Roman" w:eastAsia="Times New Roman" w:hAnsi="Times New Roman" w:cs="Times New Roman"/>
                <w:sz w:val="24"/>
                <w:szCs w:val="24"/>
              </w:rPr>
              <w:t xml:space="preserve"> button.</w:t>
            </w:r>
          </w:p>
        </w:tc>
      </w:tr>
      <w:tr w:rsidR="003C0086" w:rsidRPr="0053509D" w14:paraId="23BB6E56"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9E6ED6C"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Flow Of Events:</w:t>
            </w:r>
          </w:p>
        </w:tc>
        <w:tc>
          <w:tcPr>
            <w:tcW w:w="4508" w:type="dxa"/>
          </w:tcPr>
          <w:p w14:paraId="3B2F3435" w14:textId="67034269" w:rsidR="003C0086" w:rsidRPr="0053509D" w:rsidRDefault="003C0086" w:rsidP="003C0086">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 xml:space="preserve">The Admin </w:t>
            </w:r>
            <w:r w:rsidR="00413B2F">
              <w:rPr>
                <w:rFonts w:ascii="Times New Roman" w:eastAsia="Times New Roman" w:hAnsi="Times New Roman" w:cs="Times New Roman"/>
                <w:sz w:val="24"/>
                <w:szCs w:val="24"/>
              </w:rPr>
              <w:t>click</w:t>
            </w:r>
            <w:r w:rsidRPr="0053509D">
              <w:rPr>
                <w:rFonts w:ascii="Times New Roman" w:eastAsia="Times New Roman" w:hAnsi="Times New Roman" w:cs="Times New Roman"/>
                <w:sz w:val="24"/>
                <w:szCs w:val="24"/>
              </w:rPr>
              <w:t xml:space="preserve"> "All Product"</w:t>
            </w:r>
            <w:r w:rsidR="00413B2F">
              <w:rPr>
                <w:rFonts w:ascii="Times New Roman" w:eastAsia="Times New Roman" w:hAnsi="Times New Roman" w:cs="Times New Roman"/>
                <w:sz w:val="24"/>
                <w:szCs w:val="24"/>
              </w:rPr>
              <w:t xml:space="preserve"> button</w:t>
            </w:r>
            <w:r w:rsidRPr="0053509D">
              <w:rPr>
                <w:rFonts w:ascii="Times New Roman" w:eastAsia="Times New Roman" w:hAnsi="Times New Roman" w:cs="Times New Roman"/>
                <w:sz w:val="24"/>
                <w:szCs w:val="24"/>
              </w:rPr>
              <w:t xml:space="preserve"> from </w:t>
            </w:r>
            <w:r w:rsidR="00BF25D2">
              <w:rPr>
                <w:rFonts w:ascii="Times New Roman" w:eastAsia="Times New Roman" w:hAnsi="Times New Roman" w:cs="Times New Roman"/>
                <w:sz w:val="24"/>
                <w:szCs w:val="24"/>
              </w:rPr>
              <w:t xml:space="preserve">a </w:t>
            </w:r>
            <w:r w:rsidRPr="0053509D">
              <w:rPr>
                <w:rFonts w:ascii="Times New Roman" w:eastAsia="Times New Roman" w:hAnsi="Times New Roman" w:cs="Times New Roman"/>
                <w:sz w:val="24"/>
                <w:szCs w:val="24"/>
              </w:rPr>
              <w:t>menu bar.</w:t>
            </w:r>
          </w:p>
          <w:p w14:paraId="1CF2A548" w14:textId="20F296CB" w:rsidR="003C0086" w:rsidRPr="0053509D" w:rsidRDefault="003C0086" w:rsidP="00351B08">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system shall redirect to</w:t>
            </w:r>
            <w:r w:rsidR="00351B08">
              <w:rPr>
                <w:rFonts w:ascii="Times New Roman" w:eastAsia="Times New Roman" w:hAnsi="Times New Roman" w:cs="Times New Roman"/>
                <w:sz w:val="24"/>
                <w:szCs w:val="24"/>
              </w:rPr>
              <w:t xml:space="preserve"> the</w:t>
            </w:r>
            <w:r w:rsidRPr="0053509D">
              <w:rPr>
                <w:rFonts w:ascii="Times New Roman" w:eastAsia="Times New Roman" w:hAnsi="Times New Roman" w:cs="Times New Roman"/>
                <w:sz w:val="24"/>
                <w:szCs w:val="24"/>
              </w:rPr>
              <w:t xml:space="preserve"> </w:t>
            </w:r>
            <w:r w:rsidR="00351B08">
              <w:rPr>
                <w:rFonts w:ascii="Times New Roman" w:eastAsia="Times New Roman" w:hAnsi="Times New Roman" w:cs="Times New Roman"/>
                <w:sz w:val="24"/>
                <w:szCs w:val="24"/>
              </w:rPr>
              <w:t xml:space="preserve">main </w:t>
            </w:r>
            <w:r w:rsidRPr="0053509D">
              <w:rPr>
                <w:rFonts w:ascii="Times New Roman" w:eastAsia="Times New Roman" w:hAnsi="Times New Roman" w:cs="Times New Roman"/>
                <w:sz w:val="24"/>
                <w:szCs w:val="24"/>
              </w:rPr>
              <w:t>page.</w:t>
            </w:r>
          </w:p>
        </w:tc>
      </w:tr>
      <w:tr w:rsidR="003C0086" w:rsidRPr="0053509D" w14:paraId="3199B3F4"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68848F0A"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Alternative Flow:</w:t>
            </w:r>
          </w:p>
        </w:tc>
        <w:tc>
          <w:tcPr>
            <w:tcW w:w="4508" w:type="dxa"/>
          </w:tcPr>
          <w:p w14:paraId="40705C82"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18DB759A"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9717A"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0" w:type="auto"/>
          </w:tcPr>
          <w:p w14:paraId="49A34D5B"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2DF2F848" w14:textId="77777777" w:rsidTr="00F03D26">
        <w:tc>
          <w:tcPr>
            <w:cnfStyle w:val="001000000000" w:firstRow="0" w:lastRow="0" w:firstColumn="1" w:lastColumn="0" w:oddVBand="0" w:evenVBand="0" w:oddHBand="0" w:evenHBand="0" w:firstRowFirstColumn="0" w:firstRowLastColumn="0" w:lastRowFirstColumn="0" w:lastRowLastColumn="0"/>
            <w:tcW w:w="0" w:type="auto"/>
          </w:tcPr>
          <w:p w14:paraId="363B4ABF"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0" w:type="auto"/>
          </w:tcPr>
          <w:p w14:paraId="1BAF44E6"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Medium</w:t>
            </w:r>
          </w:p>
        </w:tc>
      </w:tr>
    </w:tbl>
    <w:p w14:paraId="3704B735" w14:textId="1587BC15" w:rsidR="003C0086" w:rsidRPr="0053509D" w:rsidRDefault="00C648FA" w:rsidP="003C0086">
      <w:pPr>
        <w:rPr>
          <w:rFonts w:ascii="Times New Roman" w:eastAsia="Times New Roman" w:hAnsi="Times New Roman" w:cs="Times New Roman"/>
          <w:b/>
          <w:bCs/>
          <w:sz w:val="36"/>
          <w:szCs w:val="36"/>
        </w:rPr>
      </w:pPr>
      <w:r w:rsidRPr="0053509D">
        <w:rPr>
          <w:rFonts w:ascii="Times New Roman" w:hAnsi="Times New Roman" w:cs="Times New Roman"/>
          <w:noProof/>
        </w:rPr>
        <w:drawing>
          <wp:anchor distT="0" distB="0" distL="114300" distR="114300" simplePos="0" relativeHeight="251718144" behindDoc="0" locked="0" layoutInCell="1" allowOverlap="1" wp14:anchorId="3DACCD5E" wp14:editId="1C21EB4A">
            <wp:simplePos x="0" y="0"/>
            <wp:positionH relativeFrom="margin">
              <wp:align>right</wp:align>
            </wp:positionH>
            <wp:positionV relativeFrom="paragraph">
              <wp:posOffset>6350</wp:posOffset>
            </wp:positionV>
            <wp:extent cx="5759982" cy="3819525"/>
            <wp:effectExtent l="0" t="0" r="0" b="0"/>
            <wp:wrapNone/>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 produc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6472" cy="3823828"/>
                    </a:xfrm>
                    <a:prstGeom prst="rect">
                      <a:avLst/>
                    </a:prstGeom>
                  </pic:spPr>
                </pic:pic>
              </a:graphicData>
            </a:graphic>
            <wp14:sizeRelV relativeFrom="margin">
              <wp14:pctHeight>0</wp14:pctHeight>
            </wp14:sizeRelV>
          </wp:anchor>
        </w:drawing>
      </w:r>
    </w:p>
    <w:p w14:paraId="4AF53DC7" w14:textId="1B408700" w:rsidR="003C0086" w:rsidRPr="0053509D" w:rsidRDefault="003C0086" w:rsidP="003C0086">
      <w:pPr>
        <w:rPr>
          <w:rFonts w:ascii="Times New Roman" w:eastAsia="Times New Roman" w:hAnsi="Times New Roman" w:cs="Times New Roman"/>
          <w:b/>
          <w:bCs/>
          <w:sz w:val="36"/>
          <w:szCs w:val="36"/>
        </w:rPr>
      </w:pPr>
    </w:p>
    <w:p w14:paraId="5321A071" w14:textId="394C6FFF" w:rsidR="00C648FA" w:rsidRPr="0053509D" w:rsidRDefault="00C648FA" w:rsidP="003C0086">
      <w:pPr>
        <w:rPr>
          <w:rFonts w:ascii="Times New Roman" w:eastAsia="Times New Roman" w:hAnsi="Times New Roman" w:cs="Times New Roman"/>
          <w:b/>
          <w:bCs/>
          <w:sz w:val="36"/>
          <w:szCs w:val="36"/>
        </w:rPr>
      </w:pPr>
    </w:p>
    <w:p w14:paraId="3D4FD236" w14:textId="11F85FCC" w:rsidR="003C0086" w:rsidRPr="0053509D" w:rsidRDefault="003C0086" w:rsidP="003C0086">
      <w:pPr>
        <w:rPr>
          <w:rFonts w:ascii="Times New Roman" w:eastAsia="Times New Roman" w:hAnsi="Times New Roman" w:cs="Times New Roman"/>
          <w:b/>
          <w:bCs/>
          <w:sz w:val="36"/>
          <w:szCs w:val="36"/>
        </w:rPr>
      </w:pPr>
    </w:p>
    <w:p w14:paraId="4B80DCD5" w14:textId="7EA18A7C" w:rsidR="003C0086" w:rsidRPr="0053509D" w:rsidRDefault="003C0086" w:rsidP="003C0086">
      <w:pPr>
        <w:rPr>
          <w:rFonts w:ascii="Times New Roman" w:eastAsia="Times New Roman" w:hAnsi="Times New Roman" w:cs="Times New Roman"/>
          <w:b/>
          <w:bCs/>
          <w:sz w:val="36"/>
          <w:szCs w:val="36"/>
        </w:rPr>
      </w:pPr>
    </w:p>
    <w:p w14:paraId="29A4BD5C" w14:textId="77777777" w:rsidR="003C0086" w:rsidRPr="0053509D" w:rsidRDefault="003C0086" w:rsidP="003C0086">
      <w:pPr>
        <w:rPr>
          <w:rFonts w:ascii="Times New Roman" w:eastAsia="Times New Roman" w:hAnsi="Times New Roman" w:cs="Times New Roman"/>
          <w:b/>
          <w:bCs/>
          <w:sz w:val="36"/>
          <w:szCs w:val="36"/>
        </w:rPr>
      </w:pPr>
    </w:p>
    <w:p w14:paraId="30012E11" w14:textId="154643AF" w:rsidR="003C0086" w:rsidRPr="0053509D" w:rsidRDefault="003C0086" w:rsidP="003C0086">
      <w:pPr>
        <w:rPr>
          <w:rFonts w:ascii="Times New Roman" w:eastAsia="Times New Roman" w:hAnsi="Times New Roman" w:cs="Times New Roman"/>
          <w:b/>
          <w:bCs/>
          <w:sz w:val="36"/>
          <w:szCs w:val="36"/>
        </w:rPr>
      </w:pPr>
    </w:p>
    <w:p w14:paraId="38510C21" w14:textId="77777777" w:rsidR="003C0086" w:rsidRPr="0053509D" w:rsidRDefault="003C0086" w:rsidP="003C0086">
      <w:pPr>
        <w:rPr>
          <w:rFonts w:ascii="Times New Roman" w:eastAsia="Times New Roman" w:hAnsi="Times New Roman" w:cs="Times New Roman"/>
          <w:b/>
          <w:bCs/>
          <w:sz w:val="36"/>
          <w:szCs w:val="36"/>
        </w:rPr>
      </w:pPr>
    </w:p>
    <w:p w14:paraId="184B328B" w14:textId="7230C6E3" w:rsidR="003C0086" w:rsidRPr="0053509D" w:rsidRDefault="003C0086" w:rsidP="003C0086">
      <w:pPr>
        <w:rPr>
          <w:rFonts w:ascii="Times New Roman" w:eastAsia="Times New Roman" w:hAnsi="Times New Roman" w:cs="Times New Roman"/>
          <w:b/>
          <w:bCs/>
          <w:sz w:val="36"/>
          <w:szCs w:val="36"/>
        </w:rPr>
      </w:pPr>
    </w:p>
    <w:p w14:paraId="17DECF32" w14:textId="254241E0" w:rsidR="003C0086" w:rsidRPr="0053509D" w:rsidRDefault="003C0086" w:rsidP="003C0086">
      <w:pPr>
        <w:rPr>
          <w:rFonts w:ascii="Times New Roman" w:eastAsia="Times New Roman" w:hAnsi="Times New Roman" w:cs="Times New Roman"/>
          <w:b/>
          <w:bCs/>
          <w:sz w:val="36"/>
          <w:szCs w:val="36"/>
        </w:rPr>
      </w:pPr>
    </w:p>
    <w:p w14:paraId="59BF7CB1" w14:textId="00AD85FE" w:rsidR="003C0086" w:rsidRPr="0053509D" w:rsidRDefault="003C0086" w:rsidP="003C0086">
      <w:pPr>
        <w:rPr>
          <w:rFonts w:ascii="Times New Roman" w:eastAsia="Times New Roman" w:hAnsi="Times New Roman" w:cs="Times New Roman"/>
          <w:b/>
          <w:bCs/>
          <w:sz w:val="36"/>
          <w:szCs w:val="36"/>
        </w:rPr>
      </w:pPr>
    </w:p>
    <w:p w14:paraId="221F6FBD" w14:textId="358EE934" w:rsidR="003C0086" w:rsidRDefault="003C0086" w:rsidP="003C0086">
      <w:pPr>
        <w:rPr>
          <w:rFonts w:ascii="Times New Roman" w:eastAsia="Times New Roman" w:hAnsi="Times New Roman" w:cs="Times New Roman"/>
          <w:b/>
          <w:bCs/>
          <w:sz w:val="36"/>
          <w:szCs w:val="36"/>
        </w:rPr>
      </w:pPr>
    </w:p>
    <w:p w14:paraId="40DA322A" w14:textId="7F9BEB2C" w:rsidR="009417E4" w:rsidRPr="0053509D" w:rsidRDefault="009417E4" w:rsidP="003C0086">
      <w:pPr>
        <w:rPr>
          <w:rFonts w:ascii="Times New Roman" w:eastAsia="Times New Roman" w:hAnsi="Times New Roman" w:cs="Times New Roman"/>
          <w:b/>
          <w:bCs/>
          <w:sz w:val="36"/>
          <w:szCs w:val="36"/>
        </w:rPr>
      </w:pPr>
      <w:r w:rsidRPr="0053509D">
        <w:rPr>
          <w:rFonts w:ascii="Times New Roman" w:hAnsi="Times New Roman" w:cs="Times New Roman"/>
          <w:noProof/>
        </w:rPr>
        <mc:AlternateContent>
          <mc:Choice Requires="wps">
            <w:drawing>
              <wp:anchor distT="0" distB="0" distL="114300" distR="114300" simplePos="0" relativeHeight="251720192" behindDoc="0" locked="0" layoutInCell="1" allowOverlap="1" wp14:anchorId="5E09E37A" wp14:editId="4DD892F0">
                <wp:simplePos x="0" y="0"/>
                <wp:positionH relativeFrom="margin">
                  <wp:align>center</wp:align>
                </wp:positionH>
                <wp:positionV relativeFrom="paragraph">
                  <wp:posOffset>201930</wp:posOffset>
                </wp:positionV>
                <wp:extent cx="1828800" cy="1828800"/>
                <wp:effectExtent l="0" t="0" r="0" b="2540"/>
                <wp:wrapNone/>
                <wp:docPr id="128" name="Text Box 1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7DFF7723" w14:textId="0F3E7C1F" w:rsidR="00116A50" w:rsidRPr="003A1CD3" w:rsidRDefault="00116A50"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10: ADW-03 View Product</w:t>
                            </w:r>
                          </w:p>
                          <w:p w14:paraId="4C8A6D67" w14:textId="77777777" w:rsidR="00116A50" w:rsidRPr="003A1CD3" w:rsidRDefault="00116A50"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09E37A" id="Text Box 128" o:spid="_x0000_s1030" type="#_x0000_t202" style="position:absolute;margin-left:0;margin-top:15.9pt;width:2in;height:2in;z-index:251720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k65JwIAAGA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" filled="f" stroked="f">
                <v:textbox style="mso-fit-shape-to-text:t">
                  <w:txbxContent>
                    <w:p w14:paraId="7DFF7723" w14:textId="0F3E7C1F" w:rsidR="00116A50" w:rsidRPr="003A1CD3" w:rsidRDefault="00116A50"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10: ADW-03 View Product</w:t>
                      </w:r>
                    </w:p>
                    <w:p w14:paraId="4C8A6D67" w14:textId="77777777" w:rsidR="00116A50" w:rsidRPr="003A1CD3" w:rsidRDefault="00116A50"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tbl>
      <w:tblPr>
        <w:tblStyle w:val="61"/>
        <w:tblW w:w="0" w:type="auto"/>
        <w:tblLook w:val="04A0" w:firstRow="1" w:lastRow="0" w:firstColumn="1" w:lastColumn="0" w:noHBand="0" w:noVBand="1"/>
      </w:tblPr>
      <w:tblGrid>
        <w:gridCol w:w="4508"/>
        <w:gridCol w:w="4508"/>
      </w:tblGrid>
      <w:tr w:rsidR="003C0086" w:rsidRPr="0053509D" w14:paraId="7F06CAEF" w14:textId="77777777" w:rsidTr="00F03D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C15416C"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lastRenderedPageBreak/>
              <w:t>Use Case ID:</w:t>
            </w:r>
          </w:p>
        </w:tc>
        <w:tc>
          <w:tcPr>
            <w:tcW w:w="4508" w:type="dxa"/>
          </w:tcPr>
          <w:p w14:paraId="767B9B6E" w14:textId="7822CE38" w:rsidR="003C0086" w:rsidRPr="0053509D" w:rsidRDefault="0023250B" w:rsidP="00F03D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b w:val="0"/>
                <w:bCs w:val="0"/>
                <w:sz w:val="24"/>
                <w:szCs w:val="24"/>
              </w:rPr>
              <w:t>UCW</w:t>
            </w:r>
            <w:r w:rsidR="003C0086" w:rsidRPr="0053509D">
              <w:rPr>
                <w:rFonts w:ascii="Times New Roman" w:eastAsia="Times New Roman" w:hAnsi="Times New Roman" w:cs="Times New Roman"/>
                <w:b w:val="0"/>
                <w:bCs w:val="0"/>
                <w:sz w:val="24"/>
                <w:szCs w:val="24"/>
              </w:rPr>
              <w:t>-04</w:t>
            </w:r>
          </w:p>
        </w:tc>
      </w:tr>
      <w:tr w:rsidR="003C0086" w:rsidRPr="0053509D" w14:paraId="01C3F2B0"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2A43C51"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Use Case Name :</w:t>
            </w:r>
          </w:p>
        </w:tc>
        <w:tc>
          <w:tcPr>
            <w:tcW w:w="4508" w:type="dxa"/>
          </w:tcPr>
          <w:p w14:paraId="31AAD541" w14:textId="4E56BF87" w:rsidR="003C0086" w:rsidRPr="0053509D" w:rsidRDefault="00351B08"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Search product by keyword</w:t>
            </w:r>
            <w:r w:rsidR="003C0086" w:rsidRPr="0053509D">
              <w:rPr>
                <w:rFonts w:ascii="Times New Roman" w:eastAsia="Times New Roman" w:hAnsi="Times New Roman" w:cs="Times New Roman"/>
                <w:sz w:val="24"/>
                <w:szCs w:val="24"/>
              </w:rPr>
              <w:t>.</w:t>
            </w:r>
          </w:p>
        </w:tc>
      </w:tr>
      <w:tr w:rsidR="003C0086" w:rsidRPr="0053509D" w14:paraId="32C3AD42"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5541F5C5"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08" w:type="dxa"/>
          </w:tcPr>
          <w:p w14:paraId="5E7E6A5F" w14:textId="6AFA95B3" w:rsidR="003C0086" w:rsidRPr="0053509D" w:rsidRDefault="00404582" w:rsidP="00351B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04582">
              <w:rPr>
                <w:rFonts w:ascii="Times New Roman" w:eastAsia="Times New Roman" w:hAnsi="Times New Roman" w:cs="Times New Roman"/>
                <w:sz w:val="24"/>
                <w:szCs w:val="24"/>
              </w:rPr>
              <w:t xml:space="preserve">Admin can search for products that already exist in the system by </w:t>
            </w:r>
            <w:r w:rsidR="00351B08">
              <w:rPr>
                <w:rFonts w:ascii="Times New Roman" w:eastAsia="Times New Roman" w:hAnsi="Times New Roman" w:cs="Times New Roman"/>
                <w:sz w:val="24"/>
                <w:szCs w:val="24"/>
              </w:rPr>
              <w:t>input the keyword of the product in the search box</w:t>
            </w:r>
            <w:r w:rsidRPr="00404582">
              <w:rPr>
                <w:rFonts w:ascii="Times New Roman" w:eastAsia="Times New Roman" w:hAnsi="Times New Roman" w:cs="Times New Roman"/>
                <w:sz w:val="24"/>
                <w:szCs w:val="24"/>
              </w:rPr>
              <w:t>.</w:t>
            </w:r>
          </w:p>
        </w:tc>
      </w:tr>
      <w:tr w:rsidR="003C0086" w:rsidRPr="0053509D" w14:paraId="055EEDEF"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7DA824A"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Actor:</w:t>
            </w:r>
          </w:p>
        </w:tc>
        <w:tc>
          <w:tcPr>
            <w:tcW w:w="4508" w:type="dxa"/>
          </w:tcPr>
          <w:p w14:paraId="34C50509"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Admin.</w:t>
            </w:r>
          </w:p>
        </w:tc>
      </w:tr>
      <w:tr w:rsidR="003C0086" w:rsidRPr="0053509D" w14:paraId="0F157422"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25DA9E20"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Pre-Conditions:</w:t>
            </w:r>
          </w:p>
        </w:tc>
        <w:tc>
          <w:tcPr>
            <w:tcW w:w="4508" w:type="dxa"/>
          </w:tcPr>
          <w:p w14:paraId="4EF10339" w14:textId="67A7C2B1" w:rsidR="003C0086" w:rsidRPr="0053509D" w:rsidRDefault="00351B08" w:rsidP="00351B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Access to the main page</w:t>
            </w:r>
            <w:r w:rsidR="003C0086" w:rsidRPr="0053509D">
              <w:rPr>
                <w:rFonts w:ascii="Times New Roman" w:eastAsia="Times New Roman" w:hAnsi="Times New Roman" w:cs="Times New Roman"/>
              </w:rPr>
              <w:t>.</w:t>
            </w:r>
          </w:p>
        </w:tc>
      </w:tr>
      <w:tr w:rsidR="003C0086" w:rsidRPr="0053509D" w14:paraId="07FF0144"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514E856"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Post-Conditions:</w:t>
            </w:r>
          </w:p>
        </w:tc>
        <w:tc>
          <w:tcPr>
            <w:tcW w:w="4508" w:type="dxa"/>
          </w:tcPr>
          <w:p w14:paraId="4E21F69F" w14:textId="606A5AF2" w:rsidR="003C0086" w:rsidRPr="0053509D" w:rsidRDefault="00413B2F" w:rsidP="00413B2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The admin can see t</w:t>
            </w:r>
            <w:r w:rsidR="00351B08">
              <w:rPr>
                <w:rFonts w:ascii="Times New Roman" w:eastAsia="Times New Roman" w:hAnsi="Times New Roman" w:cs="Times New Roman"/>
              </w:rPr>
              <w:t xml:space="preserve">he products </w:t>
            </w:r>
            <w:r>
              <w:rPr>
                <w:rFonts w:ascii="Times New Roman" w:eastAsia="Times New Roman" w:hAnsi="Times New Roman" w:cs="Times New Roman"/>
              </w:rPr>
              <w:t xml:space="preserve">that relate with the keyword </w:t>
            </w:r>
            <w:r w:rsidR="00351B08">
              <w:rPr>
                <w:rFonts w:ascii="Times New Roman" w:hAnsi="Times New Roman" w:cs="Times New Roman"/>
              </w:rPr>
              <w:t>on the list of the main page.</w:t>
            </w:r>
          </w:p>
        </w:tc>
      </w:tr>
      <w:tr w:rsidR="00413B2F" w:rsidRPr="0053509D" w14:paraId="601CA8D4"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45121F23" w14:textId="4685C8CC" w:rsidR="00413B2F" w:rsidRPr="0053509D" w:rsidRDefault="00413B2F" w:rsidP="00F03D26">
            <w:pPr>
              <w:rPr>
                <w:rFonts w:ascii="Times New Roman" w:eastAsia="Times New Roman" w:hAnsi="Times New Roman" w:cs="Times New Roman"/>
                <w:sz w:val="28"/>
              </w:rPr>
            </w:pPr>
            <w:r>
              <w:rPr>
                <w:rFonts w:ascii="Times New Roman" w:eastAsia="Times New Roman" w:hAnsi="Times New Roman" w:cs="Times New Roman"/>
                <w:sz w:val="28"/>
              </w:rPr>
              <w:t>Trigger:</w:t>
            </w:r>
          </w:p>
        </w:tc>
        <w:tc>
          <w:tcPr>
            <w:tcW w:w="4508" w:type="dxa"/>
          </w:tcPr>
          <w:p w14:paraId="63416DC2" w14:textId="430169F7" w:rsidR="00413B2F" w:rsidRDefault="00413B2F" w:rsidP="00413B2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The admin input some </w:t>
            </w:r>
            <w:r w:rsidRPr="00413B2F">
              <w:rPr>
                <w:rFonts w:ascii="Times New Roman" w:eastAsia="Times New Roman" w:hAnsi="Times New Roman" w:cs="Times New Roman"/>
              </w:rPr>
              <w:t>alphabet</w:t>
            </w:r>
            <w:r w:rsidR="000C4755">
              <w:rPr>
                <w:rFonts w:ascii="Times New Roman" w:eastAsia="Times New Roman" w:hAnsi="Times New Roman" w:hint="cs"/>
                <w:cs/>
              </w:rPr>
              <w:t xml:space="preserve"> </w:t>
            </w:r>
            <w:r w:rsidR="000C4755">
              <w:rPr>
                <w:rFonts w:ascii="Times New Roman" w:eastAsia="Times New Roman" w:hAnsi="Times New Roman"/>
              </w:rPr>
              <w:t>or number</w:t>
            </w:r>
            <w:r>
              <w:rPr>
                <w:rFonts w:ascii="Times New Roman" w:eastAsia="Times New Roman" w:hAnsi="Times New Roman" w:cs="Times New Roman"/>
              </w:rPr>
              <w:t xml:space="preserve"> in the search box</w:t>
            </w:r>
          </w:p>
        </w:tc>
      </w:tr>
      <w:tr w:rsidR="003C0086" w:rsidRPr="0053509D" w14:paraId="62C3A480"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CE03676"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Flow Of Events:</w:t>
            </w:r>
          </w:p>
        </w:tc>
        <w:tc>
          <w:tcPr>
            <w:tcW w:w="4508" w:type="dxa"/>
          </w:tcPr>
          <w:p w14:paraId="209645E1" w14:textId="2A4DF38F" w:rsidR="003C0086" w:rsidRPr="0053509D" w:rsidRDefault="003C0086" w:rsidP="003C0086">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 xml:space="preserve">The admin input product’s </w:t>
            </w:r>
            <w:r w:rsidR="00351B08">
              <w:rPr>
                <w:rFonts w:ascii="Times New Roman" w:eastAsia="Times New Roman" w:hAnsi="Times New Roman" w:cs="Times New Roman"/>
                <w:sz w:val="24"/>
                <w:szCs w:val="24"/>
              </w:rPr>
              <w:t>keyword</w:t>
            </w:r>
            <w:r w:rsidRPr="0053509D">
              <w:rPr>
                <w:rFonts w:ascii="Times New Roman" w:eastAsia="Times New Roman" w:hAnsi="Times New Roman" w:cs="Times New Roman"/>
                <w:sz w:val="24"/>
                <w:szCs w:val="24"/>
              </w:rPr>
              <w:t xml:space="preserve"> into </w:t>
            </w:r>
            <w:r w:rsidR="00EA2FAA">
              <w:rPr>
                <w:rFonts w:ascii="Times New Roman" w:eastAsia="Times New Roman" w:hAnsi="Times New Roman" w:cs="Times New Roman"/>
                <w:sz w:val="24"/>
                <w:szCs w:val="24"/>
              </w:rPr>
              <w:t xml:space="preserve">a </w:t>
            </w:r>
            <w:r w:rsidRPr="0053509D">
              <w:rPr>
                <w:rFonts w:ascii="Times New Roman" w:eastAsia="Times New Roman" w:hAnsi="Times New Roman" w:cs="Times New Roman"/>
                <w:sz w:val="24"/>
                <w:szCs w:val="24"/>
              </w:rPr>
              <w:t>search box.</w:t>
            </w:r>
          </w:p>
          <w:p w14:paraId="400389A0" w14:textId="77777777" w:rsidR="003C0086" w:rsidRPr="0053509D" w:rsidRDefault="003C0086" w:rsidP="003C0086">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system shall show products with same or similar to product’s id that admin inputted.</w:t>
            </w:r>
          </w:p>
        </w:tc>
      </w:tr>
      <w:tr w:rsidR="003C0086" w:rsidRPr="0053509D" w14:paraId="36FD6FA7"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068AB97D"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Alternative Flow:</w:t>
            </w:r>
          </w:p>
        </w:tc>
        <w:tc>
          <w:tcPr>
            <w:tcW w:w="4508" w:type="dxa"/>
          </w:tcPr>
          <w:p w14:paraId="12FAB4F9"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14044028"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B1202D"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0" w:type="auto"/>
          </w:tcPr>
          <w:p w14:paraId="2D2C3544"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6788AE7F" w14:textId="77777777" w:rsidTr="00F03D26">
        <w:tc>
          <w:tcPr>
            <w:cnfStyle w:val="001000000000" w:firstRow="0" w:lastRow="0" w:firstColumn="1" w:lastColumn="0" w:oddVBand="0" w:evenVBand="0" w:oddHBand="0" w:evenHBand="0" w:firstRowFirstColumn="0" w:firstRowLastColumn="0" w:lastRowFirstColumn="0" w:lastRowLastColumn="0"/>
            <w:tcW w:w="0" w:type="auto"/>
          </w:tcPr>
          <w:p w14:paraId="021DF8D4"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0" w:type="auto"/>
          </w:tcPr>
          <w:p w14:paraId="52DF9CA1"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Medium</w:t>
            </w:r>
          </w:p>
        </w:tc>
      </w:tr>
    </w:tbl>
    <w:p w14:paraId="019B1F19" w14:textId="0F08B1EE" w:rsidR="003C0086" w:rsidRPr="0053509D" w:rsidRDefault="000C4755" w:rsidP="003C0086">
      <w:pPr>
        <w:rPr>
          <w:rFonts w:ascii="Times New Roman" w:hAnsi="Times New Roman" w:cs="Times New Roman"/>
        </w:rPr>
      </w:pPr>
      <w:r w:rsidRPr="00C37C13">
        <w:rPr>
          <w:rFonts w:ascii="Times New Roman" w:hAnsi="Times New Roman" w:cs="Times New Roman"/>
          <w:noProof/>
        </w:rPr>
        <w:drawing>
          <wp:anchor distT="0" distB="0" distL="114300" distR="114300" simplePos="0" relativeHeight="251796992" behindDoc="0" locked="0" layoutInCell="1" allowOverlap="1" wp14:anchorId="62D39E91" wp14:editId="49C94E4B">
            <wp:simplePos x="0" y="0"/>
            <wp:positionH relativeFrom="margin">
              <wp:align>center</wp:align>
            </wp:positionH>
            <wp:positionV relativeFrom="paragraph">
              <wp:posOffset>78740</wp:posOffset>
            </wp:positionV>
            <wp:extent cx="5411232" cy="3381375"/>
            <wp:effectExtent l="0" t="0" r="0" b="0"/>
            <wp:wrapNone/>
            <wp:docPr id="8" name="Picture 8" descr="D:\Use Case Web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 Case Web search.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1232" cy="3381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020294" w14:textId="524A7F76" w:rsidR="003C0086" w:rsidRPr="0053509D" w:rsidRDefault="003C0086" w:rsidP="003C0086">
      <w:pPr>
        <w:rPr>
          <w:rFonts w:ascii="Times New Roman" w:hAnsi="Times New Roman" w:cs="Times New Roman"/>
        </w:rPr>
      </w:pPr>
    </w:p>
    <w:p w14:paraId="5929A8F4" w14:textId="215F1704" w:rsidR="003C0086" w:rsidRPr="0053509D" w:rsidRDefault="003C0086" w:rsidP="003C0086">
      <w:pPr>
        <w:rPr>
          <w:rFonts w:ascii="Times New Roman" w:hAnsi="Times New Roman" w:cs="Times New Roman"/>
        </w:rPr>
      </w:pPr>
    </w:p>
    <w:p w14:paraId="0B856E6C" w14:textId="77777777" w:rsidR="00351B08" w:rsidRPr="0053509D" w:rsidRDefault="00351B08" w:rsidP="003C0086">
      <w:pPr>
        <w:rPr>
          <w:rFonts w:ascii="Times New Roman" w:hAnsi="Times New Roman" w:cs="Times New Roman"/>
        </w:rPr>
      </w:pPr>
    </w:p>
    <w:p w14:paraId="6CB3E88B" w14:textId="77777777" w:rsidR="003C0086" w:rsidRPr="0053509D" w:rsidRDefault="003C0086" w:rsidP="003C0086">
      <w:pPr>
        <w:rPr>
          <w:rFonts w:ascii="Times New Roman" w:hAnsi="Times New Roman" w:cs="Times New Roman"/>
        </w:rPr>
      </w:pPr>
    </w:p>
    <w:p w14:paraId="4CED08EB" w14:textId="77777777" w:rsidR="003C0086" w:rsidRPr="0053509D" w:rsidRDefault="003C0086" w:rsidP="003C0086">
      <w:pPr>
        <w:rPr>
          <w:rFonts w:ascii="Times New Roman" w:hAnsi="Times New Roman" w:cs="Times New Roman"/>
        </w:rPr>
      </w:pPr>
    </w:p>
    <w:p w14:paraId="3C7BF2EB" w14:textId="77777777" w:rsidR="003C0086" w:rsidRPr="0053509D" w:rsidRDefault="003C0086" w:rsidP="003C0086">
      <w:pPr>
        <w:rPr>
          <w:rFonts w:ascii="Times New Roman" w:hAnsi="Times New Roman" w:cs="Times New Roman"/>
        </w:rPr>
      </w:pPr>
    </w:p>
    <w:p w14:paraId="7A22E926" w14:textId="5D72D6CC" w:rsidR="003C0086" w:rsidRPr="0053509D" w:rsidRDefault="003C0086" w:rsidP="003C0086">
      <w:pPr>
        <w:rPr>
          <w:rFonts w:ascii="Times New Roman" w:hAnsi="Times New Roman" w:cs="Times New Roman"/>
        </w:rPr>
      </w:pPr>
    </w:p>
    <w:p w14:paraId="28575775" w14:textId="77777777" w:rsidR="003C0086" w:rsidRPr="0053509D" w:rsidRDefault="003C0086" w:rsidP="003C0086">
      <w:pPr>
        <w:rPr>
          <w:rFonts w:ascii="Times New Roman" w:hAnsi="Times New Roman" w:cs="Times New Roman"/>
        </w:rPr>
      </w:pPr>
    </w:p>
    <w:p w14:paraId="6C8509A0" w14:textId="77777777" w:rsidR="00C648FA" w:rsidRPr="0053509D" w:rsidRDefault="00C648FA" w:rsidP="003C0086">
      <w:pPr>
        <w:rPr>
          <w:rFonts w:ascii="Times New Roman" w:hAnsi="Times New Roman" w:cs="Times New Roman"/>
        </w:rPr>
      </w:pPr>
    </w:p>
    <w:p w14:paraId="39C2F8B3" w14:textId="1A5E31C9" w:rsidR="003C0086" w:rsidRPr="0053509D" w:rsidRDefault="003C0086" w:rsidP="003C0086">
      <w:pPr>
        <w:rPr>
          <w:rFonts w:ascii="Times New Roman" w:hAnsi="Times New Roman" w:cs="Times New Roman"/>
        </w:rPr>
      </w:pPr>
    </w:p>
    <w:p w14:paraId="07CBB2AA" w14:textId="77777777" w:rsidR="003C0086" w:rsidRPr="0053509D" w:rsidRDefault="003C0086" w:rsidP="003C0086">
      <w:pPr>
        <w:rPr>
          <w:rFonts w:ascii="Times New Roman" w:hAnsi="Times New Roman" w:cs="Times New Roman"/>
        </w:rPr>
      </w:pPr>
    </w:p>
    <w:p w14:paraId="2C91C9BF" w14:textId="77777777" w:rsidR="003C0086" w:rsidRPr="0053509D" w:rsidRDefault="003C0086" w:rsidP="003C0086">
      <w:pPr>
        <w:rPr>
          <w:rFonts w:ascii="Times New Roman" w:hAnsi="Times New Roman" w:cs="Times New Roman"/>
        </w:rPr>
      </w:pPr>
    </w:p>
    <w:p w14:paraId="6FF581BF" w14:textId="33ADA3AE" w:rsidR="003C0086" w:rsidRPr="0053509D" w:rsidRDefault="003C0086" w:rsidP="003C0086">
      <w:pPr>
        <w:rPr>
          <w:rFonts w:ascii="Times New Roman" w:hAnsi="Times New Roman" w:cs="Times New Roman"/>
        </w:rPr>
      </w:pPr>
    </w:p>
    <w:p w14:paraId="387F62AA" w14:textId="77777777" w:rsidR="003C0086" w:rsidRPr="0053509D" w:rsidRDefault="003C0086" w:rsidP="003C0086">
      <w:pPr>
        <w:rPr>
          <w:rFonts w:ascii="Times New Roman" w:hAnsi="Times New Roman" w:cs="Times New Roman"/>
        </w:rPr>
      </w:pPr>
    </w:p>
    <w:p w14:paraId="09F8EB5A" w14:textId="2AD02D73" w:rsidR="003C0086" w:rsidRPr="0053509D" w:rsidRDefault="003C0086" w:rsidP="003C0086">
      <w:pPr>
        <w:rPr>
          <w:rFonts w:ascii="Times New Roman" w:hAnsi="Times New Roman" w:cs="Times New Roman"/>
        </w:rPr>
      </w:pPr>
    </w:p>
    <w:p w14:paraId="2D699C23" w14:textId="77777777" w:rsidR="003C0086" w:rsidRPr="0053509D" w:rsidRDefault="003C0086" w:rsidP="003C0086">
      <w:pPr>
        <w:rPr>
          <w:rFonts w:ascii="Times New Roman" w:hAnsi="Times New Roman" w:cs="Times New Roman"/>
        </w:rPr>
      </w:pPr>
    </w:p>
    <w:p w14:paraId="4797A648" w14:textId="0D3F9021" w:rsidR="003C0086" w:rsidRPr="0053509D" w:rsidRDefault="003C0086" w:rsidP="003C0086">
      <w:pPr>
        <w:rPr>
          <w:rFonts w:ascii="Times New Roman" w:hAnsi="Times New Roman" w:cs="Times New Roman"/>
        </w:rPr>
      </w:pPr>
    </w:p>
    <w:p w14:paraId="1FD30182" w14:textId="1C9F5829" w:rsidR="003C0086" w:rsidRPr="0053509D" w:rsidRDefault="003C0086" w:rsidP="003C0086">
      <w:pPr>
        <w:rPr>
          <w:rFonts w:ascii="Times New Roman" w:hAnsi="Times New Roman" w:cs="Times New Roman"/>
        </w:rPr>
      </w:pPr>
    </w:p>
    <w:p w14:paraId="7CED9A89" w14:textId="2805D611" w:rsidR="003C0086" w:rsidRPr="0053509D" w:rsidRDefault="009417E4" w:rsidP="003C0086">
      <w:pPr>
        <w:rPr>
          <w:rFonts w:ascii="Times New Roman" w:hAnsi="Times New Roman" w:cs="Times New Roman"/>
        </w:rPr>
      </w:pPr>
      <w:r w:rsidRPr="0053509D">
        <w:rPr>
          <w:rFonts w:ascii="Times New Roman" w:hAnsi="Times New Roman" w:cs="Times New Roman"/>
          <w:noProof/>
        </w:rPr>
        <mc:AlternateContent>
          <mc:Choice Requires="wps">
            <w:drawing>
              <wp:anchor distT="0" distB="0" distL="114300" distR="114300" simplePos="0" relativeHeight="251724288" behindDoc="0" locked="0" layoutInCell="1" allowOverlap="1" wp14:anchorId="388AE93C" wp14:editId="79A40EEC">
                <wp:simplePos x="0" y="0"/>
                <wp:positionH relativeFrom="margin">
                  <wp:align>center</wp:align>
                </wp:positionH>
                <wp:positionV relativeFrom="paragraph">
                  <wp:posOffset>76835</wp:posOffset>
                </wp:positionV>
                <wp:extent cx="1828800" cy="1828800"/>
                <wp:effectExtent l="0" t="0" r="0" b="2540"/>
                <wp:wrapNone/>
                <wp:docPr id="130" name="Text Box 1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3E1D98D8" w14:textId="60001AB5" w:rsidR="00116A50" w:rsidRPr="003A1CD3" w:rsidRDefault="00116A50"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11: ADW-04 Search Product by keyword</w:t>
                            </w:r>
                          </w:p>
                          <w:p w14:paraId="107D7DA6" w14:textId="77777777" w:rsidR="00116A50" w:rsidRPr="003A1CD3" w:rsidRDefault="00116A50"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8AE93C" id="Text Box 130" o:spid="_x0000_s1031" type="#_x0000_t202" style="position:absolute;margin-left:0;margin-top:6.05pt;width:2in;height:2in;z-index:251724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" filled="f" stroked="f">
                <v:textbox style="mso-fit-shape-to-text:t">
                  <w:txbxContent>
                    <w:p w14:paraId="3E1D98D8" w14:textId="60001AB5" w:rsidR="00116A50" w:rsidRPr="003A1CD3" w:rsidRDefault="00116A50"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11: ADW-04 Search Product by keyword</w:t>
                      </w:r>
                    </w:p>
                    <w:p w14:paraId="107D7DA6" w14:textId="77777777" w:rsidR="00116A50" w:rsidRPr="003A1CD3" w:rsidRDefault="00116A50"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tbl>
      <w:tblPr>
        <w:tblStyle w:val="61"/>
        <w:tblW w:w="0" w:type="auto"/>
        <w:tblLook w:val="04A0" w:firstRow="1" w:lastRow="0" w:firstColumn="1" w:lastColumn="0" w:noHBand="0" w:noVBand="1"/>
      </w:tblPr>
      <w:tblGrid>
        <w:gridCol w:w="4508"/>
        <w:gridCol w:w="4508"/>
      </w:tblGrid>
      <w:tr w:rsidR="003C0086" w:rsidRPr="0053509D" w14:paraId="447E1681" w14:textId="77777777" w:rsidTr="00F03D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787583B"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lastRenderedPageBreak/>
              <w:t>Use Case ID:</w:t>
            </w:r>
          </w:p>
        </w:tc>
        <w:tc>
          <w:tcPr>
            <w:tcW w:w="4508" w:type="dxa"/>
          </w:tcPr>
          <w:p w14:paraId="0E509558" w14:textId="53FE17A4" w:rsidR="003C0086" w:rsidRPr="0053509D" w:rsidRDefault="0023250B" w:rsidP="00F03D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01D54">
              <w:rPr>
                <w:rFonts w:ascii="Times New Roman" w:eastAsia="Times New Roman" w:hAnsi="Times New Roman" w:cs="Times New Roman"/>
                <w:b w:val="0"/>
                <w:bCs w:val="0"/>
                <w:sz w:val="24"/>
                <w:szCs w:val="24"/>
              </w:rPr>
              <w:t>UCW</w:t>
            </w:r>
            <w:r w:rsidR="003C0086" w:rsidRPr="00501D54">
              <w:rPr>
                <w:rFonts w:ascii="Times New Roman" w:eastAsia="Times New Roman" w:hAnsi="Times New Roman" w:cs="Times New Roman"/>
                <w:b w:val="0"/>
                <w:bCs w:val="0"/>
                <w:sz w:val="24"/>
                <w:szCs w:val="24"/>
              </w:rPr>
              <w:t>-05</w:t>
            </w:r>
          </w:p>
        </w:tc>
      </w:tr>
      <w:tr w:rsidR="003C0086" w:rsidRPr="0053509D" w14:paraId="3CE9E2B2"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321BEB"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Use Case Name :</w:t>
            </w:r>
          </w:p>
        </w:tc>
        <w:tc>
          <w:tcPr>
            <w:tcW w:w="4508" w:type="dxa"/>
          </w:tcPr>
          <w:p w14:paraId="0165E409" w14:textId="03F8F49B" w:rsidR="003C0086" w:rsidRPr="0053509D" w:rsidRDefault="00501D54"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Edit product</w:t>
            </w:r>
            <w:r w:rsidR="003C0086" w:rsidRPr="0053509D">
              <w:rPr>
                <w:rFonts w:ascii="Times New Roman" w:eastAsia="Times New Roman" w:hAnsi="Times New Roman" w:cs="Times New Roman"/>
                <w:sz w:val="24"/>
                <w:szCs w:val="24"/>
              </w:rPr>
              <w:t xml:space="preserve"> information</w:t>
            </w:r>
            <w:r>
              <w:rPr>
                <w:rFonts w:ascii="Times New Roman" w:eastAsia="Times New Roman" w:hAnsi="Times New Roman" w:cs="Times New Roman"/>
                <w:sz w:val="24"/>
                <w:szCs w:val="24"/>
              </w:rPr>
              <w:t xml:space="preserve"> in the database</w:t>
            </w:r>
            <w:r w:rsidR="003C0086" w:rsidRPr="0053509D">
              <w:rPr>
                <w:rFonts w:ascii="Times New Roman" w:eastAsia="Times New Roman" w:hAnsi="Times New Roman" w:cs="Times New Roman"/>
                <w:sz w:val="24"/>
                <w:szCs w:val="24"/>
              </w:rPr>
              <w:t>.</w:t>
            </w:r>
          </w:p>
        </w:tc>
      </w:tr>
      <w:tr w:rsidR="003C0086" w:rsidRPr="0053509D" w14:paraId="4738C8D1"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73AA8DB2"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08" w:type="dxa"/>
          </w:tcPr>
          <w:p w14:paraId="710AD275" w14:textId="3EC3E782" w:rsidR="003C0086" w:rsidRPr="0053509D" w:rsidRDefault="00501D54" w:rsidP="00501D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The a</w:t>
            </w:r>
            <w:r w:rsidR="003C0086" w:rsidRPr="0053509D">
              <w:rPr>
                <w:rFonts w:ascii="Times New Roman" w:eastAsia="Times New Roman" w:hAnsi="Times New Roman" w:cs="Times New Roman"/>
                <w:sz w:val="24"/>
                <w:szCs w:val="24"/>
              </w:rPr>
              <w:t xml:space="preserve">dmin can edit the information of </w:t>
            </w:r>
            <w:r>
              <w:rPr>
                <w:rFonts w:ascii="Times New Roman" w:eastAsia="Times New Roman" w:hAnsi="Times New Roman" w:cs="Times New Roman"/>
                <w:sz w:val="24"/>
                <w:szCs w:val="24"/>
              </w:rPr>
              <w:t>the product that in the database</w:t>
            </w:r>
            <w:r w:rsidR="003C0086" w:rsidRPr="0053509D">
              <w:rPr>
                <w:rFonts w:ascii="Times New Roman" w:eastAsia="Times New Roman" w:hAnsi="Times New Roman" w:cs="Times New Roman"/>
                <w:sz w:val="24"/>
                <w:szCs w:val="24"/>
              </w:rPr>
              <w:t>.</w:t>
            </w:r>
          </w:p>
        </w:tc>
      </w:tr>
      <w:tr w:rsidR="003C0086" w:rsidRPr="0053509D" w14:paraId="0102D044"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87CCC92"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Actor:</w:t>
            </w:r>
          </w:p>
        </w:tc>
        <w:tc>
          <w:tcPr>
            <w:tcW w:w="4508" w:type="dxa"/>
          </w:tcPr>
          <w:p w14:paraId="16C0E44B"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Admin.</w:t>
            </w:r>
          </w:p>
        </w:tc>
      </w:tr>
      <w:tr w:rsidR="003C0086" w:rsidRPr="0053509D" w14:paraId="514EE5E7"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63FC6AF6"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Pre-Conditions:</w:t>
            </w:r>
          </w:p>
        </w:tc>
        <w:tc>
          <w:tcPr>
            <w:tcW w:w="4508" w:type="dxa"/>
          </w:tcPr>
          <w:p w14:paraId="65A04A4A" w14:textId="0593B4AB" w:rsidR="003C0086" w:rsidRPr="0053509D" w:rsidRDefault="00501D54"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Access to the main page</w:t>
            </w:r>
            <w:r w:rsidR="003C0086" w:rsidRPr="0053509D">
              <w:rPr>
                <w:rFonts w:ascii="Times New Roman" w:eastAsia="Times New Roman" w:hAnsi="Times New Roman" w:cs="Times New Roman"/>
              </w:rPr>
              <w:t>.</w:t>
            </w:r>
          </w:p>
        </w:tc>
      </w:tr>
      <w:tr w:rsidR="003C0086" w:rsidRPr="0053509D" w14:paraId="28231520"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AD6B3C5"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Post-Conditions:</w:t>
            </w:r>
          </w:p>
        </w:tc>
        <w:tc>
          <w:tcPr>
            <w:tcW w:w="4508" w:type="dxa"/>
          </w:tcPr>
          <w:p w14:paraId="79BB7922" w14:textId="0FCDEBF8" w:rsidR="003C0086" w:rsidRPr="0053509D" w:rsidRDefault="000C4755" w:rsidP="000C47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The admin can see t</w:t>
            </w:r>
            <w:r w:rsidR="00501D54">
              <w:rPr>
                <w:rFonts w:ascii="Times New Roman" w:eastAsia="Times New Roman" w:hAnsi="Times New Roman" w:cs="Times New Roman"/>
              </w:rPr>
              <w:t xml:space="preserve">he </w:t>
            </w:r>
            <w:r>
              <w:rPr>
                <w:rFonts w:ascii="Times New Roman" w:eastAsia="Times New Roman" w:hAnsi="Times New Roman" w:cs="Times New Roman"/>
              </w:rPr>
              <w:t>new product information</w:t>
            </w:r>
            <w:r w:rsidR="00501D54">
              <w:rPr>
                <w:rFonts w:ascii="Times New Roman" w:eastAsia="Times New Roman" w:hAnsi="Times New Roman" w:cs="Times New Roman"/>
              </w:rPr>
              <w:t>.</w:t>
            </w:r>
          </w:p>
        </w:tc>
      </w:tr>
      <w:tr w:rsidR="000C4755" w:rsidRPr="0053509D" w14:paraId="6B3D5EBF"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53467954" w14:textId="2C68A66C" w:rsidR="000C4755" w:rsidRPr="0053509D" w:rsidRDefault="000C4755" w:rsidP="00F03D26">
            <w:pPr>
              <w:rPr>
                <w:rFonts w:ascii="Times New Roman" w:eastAsia="Times New Roman" w:hAnsi="Times New Roman" w:cs="Times New Roman"/>
                <w:sz w:val="28"/>
              </w:rPr>
            </w:pPr>
            <w:r>
              <w:rPr>
                <w:rFonts w:ascii="Times New Roman" w:eastAsia="Times New Roman" w:hAnsi="Times New Roman" w:cs="Times New Roman"/>
                <w:sz w:val="28"/>
              </w:rPr>
              <w:t>Trigger:</w:t>
            </w:r>
          </w:p>
        </w:tc>
        <w:tc>
          <w:tcPr>
            <w:tcW w:w="4508" w:type="dxa"/>
          </w:tcPr>
          <w:p w14:paraId="51A96966" w14:textId="1E0E77A8" w:rsidR="000C4755" w:rsidRDefault="000C4755" w:rsidP="000C475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The admin click</w:t>
            </w:r>
            <w:r w:rsidR="002F1303">
              <w:rPr>
                <w:rFonts w:ascii="Times New Roman" w:eastAsia="Times New Roman" w:hAnsi="Times New Roman" w:cs="Times New Roman"/>
              </w:rPr>
              <w:t>s</w:t>
            </w:r>
            <w:r>
              <w:rPr>
                <w:rFonts w:ascii="Times New Roman" w:eastAsia="Times New Roman" w:hAnsi="Times New Roman" w:cs="Times New Roman"/>
              </w:rPr>
              <w:t xml:space="preserve"> on the “Edit” button on the back of the product.</w:t>
            </w:r>
          </w:p>
        </w:tc>
      </w:tr>
      <w:tr w:rsidR="003C0086" w:rsidRPr="0053509D" w14:paraId="448AC44F"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4EE2532"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Flow Of Events:</w:t>
            </w:r>
          </w:p>
        </w:tc>
        <w:tc>
          <w:tcPr>
            <w:tcW w:w="4508" w:type="dxa"/>
          </w:tcPr>
          <w:p w14:paraId="1F15CE53" w14:textId="442AFC43" w:rsidR="003C0086" w:rsidRPr="0053509D" w:rsidRDefault="00EA2FAA" w:rsidP="003C0086">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admin </w:t>
            </w:r>
            <w:r w:rsidR="000C4755">
              <w:rPr>
                <w:rFonts w:ascii="Times New Roman" w:eastAsia="Times New Roman" w:hAnsi="Times New Roman" w:cs="Times New Roman"/>
                <w:sz w:val="24"/>
                <w:szCs w:val="24"/>
              </w:rPr>
              <w:t>click</w:t>
            </w:r>
            <w:r>
              <w:rPr>
                <w:rFonts w:ascii="Times New Roman" w:eastAsia="Times New Roman" w:hAnsi="Times New Roman" w:cs="Times New Roman"/>
                <w:sz w:val="24"/>
                <w:szCs w:val="24"/>
              </w:rPr>
              <w:t xml:space="preserve"> “E</w:t>
            </w:r>
            <w:r w:rsidR="003C0086" w:rsidRPr="0053509D">
              <w:rPr>
                <w:rFonts w:ascii="Times New Roman" w:eastAsia="Times New Roman" w:hAnsi="Times New Roman" w:cs="Times New Roman"/>
                <w:sz w:val="24"/>
                <w:szCs w:val="24"/>
              </w:rPr>
              <w:t xml:space="preserve">dit” in </w:t>
            </w:r>
            <w:r w:rsidR="00BF25D2">
              <w:rPr>
                <w:rFonts w:ascii="Times New Roman" w:eastAsia="Times New Roman" w:hAnsi="Times New Roman" w:cs="Times New Roman"/>
                <w:sz w:val="24"/>
                <w:szCs w:val="24"/>
              </w:rPr>
              <w:t xml:space="preserve">a </w:t>
            </w:r>
            <w:r w:rsidR="003C0086" w:rsidRPr="0053509D">
              <w:rPr>
                <w:rFonts w:ascii="Times New Roman" w:eastAsia="Times New Roman" w:hAnsi="Times New Roman" w:cs="Times New Roman"/>
                <w:sz w:val="24"/>
                <w:szCs w:val="24"/>
              </w:rPr>
              <w:t>row of product that admin want to edit.</w:t>
            </w:r>
          </w:p>
          <w:p w14:paraId="229913DB" w14:textId="69F8B22B" w:rsidR="003C0086" w:rsidRPr="0053509D" w:rsidRDefault="003C0086" w:rsidP="003C0086">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system shall retrieve the information o</w:t>
            </w:r>
            <w:r w:rsidR="00EA2FAA">
              <w:rPr>
                <w:rFonts w:ascii="Times New Roman" w:eastAsia="Times New Roman" w:hAnsi="Times New Roman" w:cs="Times New Roman"/>
                <w:sz w:val="24"/>
                <w:szCs w:val="24"/>
              </w:rPr>
              <w:t>f the product and redirect to “E</w:t>
            </w:r>
            <w:r w:rsidRPr="0053509D">
              <w:rPr>
                <w:rFonts w:ascii="Times New Roman" w:eastAsia="Times New Roman" w:hAnsi="Times New Roman" w:cs="Times New Roman"/>
                <w:sz w:val="24"/>
                <w:szCs w:val="24"/>
              </w:rPr>
              <w:t>dit” page.</w:t>
            </w:r>
          </w:p>
          <w:p w14:paraId="659B79E5" w14:textId="34278129" w:rsidR="003C0086" w:rsidRPr="0053509D" w:rsidRDefault="003C0086" w:rsidP="003C0086">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 xml:space="preserve">The admin edit information that in </w:t>
            </w:r>
            <w:r w:rsidR="00EA2FAA">
              <w:rPr>
                <w:rFonts w:ascii="Times New Roman" w:eastAsia="Times New Roman" w:hAnsi="Times New Roman" w:cs="Times New Roman"/>
                <w:sz w:val="24"/>
                <w:szCs w:val="24"/>
              </w:rPr>
              <w:t xml:space="preserve">a </w:t>
            </w:r>
            <w:r w:rsidRPr="0053509D">
              <w:rPr>
                <w:rFonts w:ascii="Times New Roman" w:eastAsia="Times New Roman" w:hAnsi="Times New Roman" w:cs="Times New Roman"/>
                <w:sz w:val="24"/>
                <w:szCs w:val="24"/>
              </w:rPr>
              <w:t>text box of eac</w:t>
            </w:r>
            <w:r w:rsidR="00EA2FAA">
              <w:rPr>
                <w:rFonts w:ascii="Times New Roman" w:eastAsia="Times New Roman" w:hAnsi="Times New Roman" w:cs="Times New Roman"/>
                <w:sz w:val="24"/>
                <w:szCs w:val="24"/>
              </w:rPr>
              <w:t>h information and then select “E</w:t>
            </w:r>
            <w:r w:rsidRPr="0053509D">
              <w:rPr>
                <w:rFonts w:ascii="Times New Roman" w:eastAsia="Times New Roman" w:hAnsi="Times New Roman" w:cs="Times New Roman"/>
                <w:sz w:val="24"/>
                <w:szCs w:val="24"/>
              </w:rPr>
              <w:t>dit”.</w:t>
            </w:r>
          </w:p>
          <w:p w14:paraId="18A02F05" w14:textId="727059FC" w:rsidR="003C0086" w:rsidRPr="0053509D" w:rsidRDefault="003C0086" w:rsidP="003C0086">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 xml:space="preserve">The system shall update the information of the product in </w:t>
            </w:r>
            <w:r w:rsidR="00EA2FAA">
              <w:rPr>
                <w:rFonts w:ascii="Times New Roman" w:eastAsia="Times New Roman" w:hAnsi="Times New Roman" w:cs="Times New Roman"/>
                <w:sz w:val="24"/>
                <w:szCs w:val="24"/>
              </w:rPr>
              <w:t xml:space="preserve">the </w:t>
            </w:r>
            <w:r w:rsidRPr="0053509D">
              <w:rPr>
                <w:rFonts w:ascii="Times New Roman" w:eastAsia="Times New Roman" w:hAnsi="Times New Roman" w:cs="Times New Roman"/>
                <w:sz w:val="24"/>
                <w:szCs w:val="24"/>
              </w:rPr>
              <w:t>database.</w:t>
            </w:r>
          </w:p>
          <w:p w14:paraId="54388AB6" w14:textId="42CB9F4E" w:rsidR="003C0086" w:rsidRPr="0053509D" w:rsidRDefault="003C0086" w:rsidP="003C0086">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system</w:t>
            </w:r>
            <w:r w:rsidR="00501D54">
              <w:rPr>
                <w:rFonts w:ascii="Times New Roman" w:eastAsia="Times New Roman" w:hAnsi="Times New Roman" w:cs="Times New Roman"/>
                <w:sz w:val="24"/>
                <w:szCs w:val="24"/>
              </w:rPr>
              <w:t xml:space="preserve"> shall redirect to the main</w:t>
            </w:r>
            <w:r w:rsidRPr="0053509D">
              <w:rPr>
                <w:rFonts w:ascii="Times New Roman" w:eastAsia="Times New Roman" w:hAnsi="Times New Roman" w:cs="Times New Roman"/>
                <w:sz w:val="24"/>
                <w:szCs w:val="24"/>
              </w:rPr>
              <w:t xml:space="preserve"> page.</w:t>
            </w:r>
          </w:p>
          <w:p w14:paraId="182E554A" w14:textId="6634CCD9" w:rsidR="003C0086" w:rsidRPr="0053509D" w:rsidRDefault="003C0086" w:rsidP="003C0086">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system shall show</w:t>
            </w:r>
            <w:r w:rsidR="00EA2FAA">
              <w:rPr>
                <w:rFonts w:ascii="Times New Roman" w:eastAsia="Times New Roman" w:hAnsi="Times New Roman" w:cs="Times New Roman"/>
                <w:sz w:val="24"/>
                <w:szCs w:val="24"/>
              </w:rPr>
              <w:t xml:space="preserve"> a</w:t>
            </w:r>
            <w:r w:rsidRPr="0053509D">
              <w:rPr>
                <w:rFonts w:ascii="Times New Roman" w:eastAsia="Times New Roman" w:hAnsi="Times New Roman" w:cs="Times New Roman"/>
                <w:sz w:val="24"/>
                <w:szCs w:val="24"/>
              </w:rPr>
              <w:t xml:space="preserve"> message “Edit </w:t>
            </w:r>
            <w:r w:rsidR="00975C86" w:rsidRPr="0053509D">
              <w:rPr>
                <w:rFonts w:ascii="Times New Roman" w:eastAsia="Times New Roman" w:hAnsi="Times New Roman" w:cs="Times New Roman"/>
                <w:sz w:val="24"/>
                <w:szCs w:val="24"/>
              </w:rPr>
              <w:t>Success</w:t>
            </w:r>
            <w:r w:rsidRPr="0053509D">
              <w:rPr>
                <w:rFonts w:ascii="Times New Roman" w:eastAsia="Times New Roman" w:hAnsi="Times New Roman" w:cs="Times New Roman"/>
                <w:sz w:val="24"/>
                <w:szCs w:val="24"/>
              </w:rPr>
              <w:t>”</w:t>
            </w:r>
            <w:r w:rsidR="00501D54">
              <w:rPr>
                <w:rFonts w:ascii="Times New Roman" w:eastAsia="Times New Roman" w:hAnsi="Times New Roman" w:cs="Times New Roman"/>
                <w:sz w:val="24"/>
                <w:szCs w:val="24"/>
              </w:rPr>
              <w:t xml:space="preserve"> on the bottom of the menu bar.</w:t>
            </w:r>
          </w:p>
        </w:tc>
      </w:tr>
      <w:tr w:rsidR="003C0086" w:rsidRPr="0053509D" w14:paraId="59DAC7EB"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1A99EF08"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Alternative Flow:</w:t>
            </w:r>
          </w:p>
        </w:tc>
        <w:tc>
          <w:tcPr>
            <w:tcW w:w="4508" w:type="dxa"/>
          </w:tcPr>
          <w:p w14:paraId="1E73C1B4"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796277A9"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345EAF"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0" w:type="auto"/>
          </w:tcPr>
          <w:p w14:paraId="29213106"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7E727AC7" w14:textId="77777777" w:rsidTr="00F03D26">
        <w:tc>
          <w:tcPr>
            <w:cnfStyle w:val="001000000000" w:firstRow="0" w:lastRow="0" w:firstColumn="1" w:lastColumn="0" w:oddVBand="0" w:evenVBand="0" w:oddHBand="0" w:evenHBand="0" w:firstRowFirstColumn="0" w:firstRowLastColumn="0" w:lastRowFirstColumn="0" w:lastRowLastColumn="0"/>
            <w:tcW w:w="0" w:type="auto"/>
          </w:tcPr>
          <w:p w14:paraId="51958F58"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0" w:type="auto"/>
          </w:tcPr>
          <w:p w14:paraId="71A91408"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High</w:t>
            </w:r>
          </w:p>
        </w:tc>
      </w:tr>
    </w:tbl>
    <w:p w14:paraId="5E548E36" w14:textId="77777777" w:rsidR="003C0086" w:rsidRPr="0053509D" w:rsidRDefault="003C0086" w:rsidP="003C0086">
      <w:pPr>
        <w:rPr>
          <w:rFonts w:ascii="Times New Roman" w:eastAsia="Times New Roman" w:hAnsi="Times New Roman" w:cs="Times New Roman"/>
          <w:b/>
          <w:bCs/>
          <w:sz w:val="36"/>
          <w:szCs w:val="36"/>
        </w:rPr>
      </w:pPr>
    </w:p>
    <w:p w14:paraId="6CE0A7BF" w14:textId="77777777" w:rsidR="003C0086" w:rsidRPr="0053509D" w:rsidRDefault="003C0086" w:rsidP="003C0086">
      <w:pPr>
        <w:rPr>
          <w:rFonts w:ascii="Times New Roman" w:eastAsia="Times New Roman" w:hAnsi="Times New Roman" w:cs="Times New Roman"/>
          <w:b/>
          <w:bCs/>
          <w:sz w:val="36"/>
          <w:szCs w:val="36"/>
        </w:rPr>
      </w:pPr>
    </w:p>
    <w:p w14:paraId="112C538E" w14:textId="77777777" w:rsidR="00C648FA" w:rsidRPr="0053509D" w:rsidRDefault="00C648FA" w:rsidP="003C0086">
      <w:pPr>
        <w:rPr>
          <w:rFonts w:ascii="Times New Roman" w:eastAsia="Times New Roman" w:hAnsi="Times New Roman" w:cs="Times New Roman"/>
          <w:b/>
          <w:bCs/>
          <w:sz w:val="36"/>
          <w:szCs w:val="36"/>
        </w:rPr>
      </w:pPr>
    </w:p>
    <w:p w14:paraId="6C8E36E4" w14:textId="77777777" w:rsidR="00C648FA" w:rsidRPr="0053509D" w:rsidRDefault="00C648FA" w:rsidP="003C0086">
      <w:pPr>
        <w:rPr>
          <w:rFonts w:ascii="Times New Roman" w:eastAsia="Times New Roman" w:hAnsi="Times New Roman" w:cs="Times New Roman"/>
          <w:b/>
          <w:bCs/>
          <w:sz w:val="36"/>
          <w:szCs w:val="36"/>
        </w:rPr>
      </w:pPr>
    </w:p>
    <w:p w14:paraId="26DCAD89" w14:textId="77777777" w:rsidR="00C648FA" w:rsidRPr="0053509D" w:rsidRDefault="00C648FA" w:rsidP="003C0086">
      <w:pPr>
        <w:rPr>
          <w:rFonts w:ascii="Times New Roman" w:eastAsia="Times New Roman" w:hAnsi="Times New Roman" w:cs="Times New Roman"/>
          <w:b/>
          <w:bCs/>
          <w:sz w:val="36"/>
          <w:szCs w:val="36"/>
        </w:rPr>
      </w:pPr>
    </w:p>
    <w:p w14:paraId="7AFA190A" w14:textId="77777777" w:rsidR="00C648FA" w:rsidRPr="0053509D" w:rsidRDefault="00C648FA" w:rsidP="003C0086">
      <w:pPr>
        <w:rPr>
          <w:rFonts w:ascii="Times New Roman" w:eastAsia="Times New Roman" w:hAnsi="Times New Roman" w:cs="Times New Roman"/>
          <w:b/>
          <w:bCs/>
          <w:sz w:val="36"/>
          <w:szCs w:val="36"/>
        </w:rPr>
      </w:pPr>
    </w:p>
    <w:p w14:paraId="13E7A58D" w14:textId="30E2443A" w:rsidR="00C648FA" w:rsidRPr="0053509D" w:rsidRDefault="00102120" w:rsidP="003C0086">
      <w:pPr>
        <w:rPr>
          <w:rFonts w:ascii="Times New Roman" w:eastAsia="Times New Roman" w:hAnsi="Times New Roman" w:cs="Times New Roman"/>
          <w:b/>
          <w:bCs/>
          <w:sz w:val="36"/>
          <w:szCs w:val="36"/>
        </w:rPr>
      </w:pPr>
      <w:r w:rsidRPr="0053509D">
        <w:rPr>
          <w:rFonts w:ascii="Times New Roman" w:eastAsia="Times New Roman" w:hAnsi="Times New Roman" w:cs="Times New Roman"/>
          <w:b/>
          <w:bCs/>
          <w:noProof/>
          <w:sz w:val="36"/>
          <w:szCs w:val="36"/>
        </w:rPr>
        <w:lastRenderedPageBreak/>
        <w:drawing>
          <wp:inline distT="0" distB="0" distL="0" distR="0" wp14:anchorId="79BBBB7D" wp14:editId="4D464EBB">
            <wp:extent cx="5334462" cy="538780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 produc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34462" cy="5387807"/>
                    </a:xfrm>
                    <a:prstGeom prst="rect">
                      <a:avLst/>
                    </a:prstGeom>
                  </pic:spPr>
                </pic:pic>
              </a:graphicData>
            </a:graphic>
          </wp:inline>
        </w:drawing>
      </w:r>
    </w:p>
    <w:p w14:paraId="38C6DAAE" w14:textId="55C3C085" w:rsidR="00C648FA" w:rsidRPr="0053509D" w:rsidRDefault="00C648FA" w:rsidP="003C0086">
      <w:pPr>
        <w:rPr>
          <w:rFonts w:ascii="Times New Roman" w:eastAsia="Times New Roman" w:hAnsi="Times New Roman" w:cs="Times New Roman"/>
          <w:b/>
          <w:bCs/>
          <w:sz w:val="36"/>
          <w:szCs w:val="36"/>
        </w:rPr>
      </w:pPr>
    </w:p>
    <w:p w14:paraId="3FC0117D" w14:textId="51BD8828" w:rsidR="00C648FA" w:rsidRPr="0053509D" w:rsidRDefault="00102120" w:rsidP="003C0086">
      <w:pPr>
        <w:rPr>
          <w:rFonts w:ascii="Times New Roman" w:eastAsia="Times New Roman" w:hAnsi="Times New Roman" w:cs="Times New Roman"/>
          <w:b/>
          <w:bCs/>
          <w:sz w:val="36"/>
          <w:szCs w:val="36"/>
        </w:rPr>
      </w:pPr>
      <w:r w:rsidRPr="0053509D">
        <w:rPr>
          <w:rFonts w:ascii="Times New Roman" w:hAnsi="Times New Roman" w:cs="Times New Roman"/>
          <w:noProof/>
        </w:rPr>
        <mc:AlternateContent>
          <mc:Choice Requires="wps">
            <w:drawing>
              <wp:anchor distT="0" distB="0" distL="114300" distR="114300" simplePos="0" relativeHeight="251728384" behindDoc="0" locked="0" layoutInCell="1" allowOverlap="1" wp14:anchorId="152F299D" wp14:editId="70FAF4D1">
                <wp:simplePos x="0" y="0"/>
                <wp:positionH relativeFrom="margin">
                  <wp:align>center</wp:align>
                </wp:positionH>
                <wp:positionV relativeFrom="paragraph">
                  <wp:posOffset>3175</wp:posOffset>
                </wp:positionV>
                <wp:extent cx="1828800" cy="9715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828800" cy="971550"/>
                        </a:xfrm>
                        <a:prstGeom prst="rect">
                          <a:avLst/>
                        </a:prstGeom>
                        <a:noFill/>
                        <a:ln>
                          <a:noFill/>
                        </a:ln>
                        <a:effectLst/>
                      </wps:spPr>
                      <wps:txbx>
                        <w:txbxContent>
                          <w:p w14:paraId="2DEB4B82" w14:textId="505077F0" w:rsidR="00116A50" w:rsidRPr="003A1CD3" w:rsidRDefault="00116A50"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12: ADW-05 Edit Product’s Information</w:t>
                            </w:r>
                          </w:p>
                          <w:p w14:paraId="1EF9DB86" w14:textId="77777777" w:rsidR="00116A50" w:rsidRPr="003A1CD3" w:rsidRDefault="00116A50"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2F299D" id="Text Box 132" o:spid="_x0000_s1032" type="#_x0000_t202" style="position:absolute;margin-left:0;margin-top:.25pt;width:2in;height:76.5pt;z-index:251728384;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" filled="f" stroked="f">
                <v:textbox>
                  <w:txbxContent>
                    <w:p w14:paraId="2DEB4B82" w14:textId="505077F0" w:rsidR="00116A50" w:rsidRPr="003A1CD3" w:rsidRDefault="00116A50"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12: ADW-05 Edit Product’s Information</w:t>
                      </w:r>
                    </w:p>
                    <w:p w14:paraId="1EF9DB86" w14:textId="77777777" w:rsidR="00116A50" w:rsidRPr="003A1CD3" w:rsidRDefault="00116A50"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466BBECD" w14:textId="48C00A4F" w:rsidR="00C648FA" w:rsidRPr="0053509D" w:rsidRDefault="00C648FA" w:rsidP="003C0086">
      <w:pPr>
        <w:rPr>
          <w:rFonts w:ascii="Times New Roman" w:eastAsia="Times New Roman" w:hAnsi="Times New Roman" w:cs="Times New Roman"/>
          <w:b/>
          <w:bCs/>
          <w:sz w:val="36"/>
          <w:szCs w:val="36"/>
        </w:rPr>
      </w:pPr>
    </w:p>
    <w:p w14:paraId="2E83A8DF" w14:textId="3D7AF317" w:rsidR="00C648FA" w:rsidRDefault="00C648FA" w:rsidP="003C0086">
      <w:pPr>
        <w:rPr>
          <w:rFonts w:ascii="Times New Roman" w:eastAsia="Times New Roman" w:hAnsi="Times New Roman" w:cs="Times New Roman"/>
          <w:b/>
          <w:bCs/>
          <w:sz w:val="36"/>
          <w:szCs w:val="36"/>
        </w:rPr>
      </w:pPr>
    </w:p>
    <w:p w14:paraId="726755CE" w14:textId="77777777" w:rsidR="000C4755" w:rsidRPr="0053509D" w:rsidRDefault="000C4755" w:rsidP="003C0086">
      <w:pPr>
        <w:rPr>
          <w:rFonts w:ascii="Times New Roman" w:eastAsia="Times New Roman" w:hAnsi="Times New Roman" w:cs="Times New Roman"/>
          <w:b/>
          <w:bCs/>
          <w:sz w:val="36"/>
          <w:szCs w:val="36"/>
        </w:rPr>
      </w:pPr>
    </w:p>
    <w:p w14:paraId="125405A6" w14:textId="77777777" w:rsidR="003C0086" w:rsidRPr="0053509D" w:rsidRDefault="003C0086" w:rsidP="003C0086">
      <w:pPr>
        <w:rPr>
          <w:rFonts w:ascii="Times New Roman" w:eastAsia="Times New Roman" w:hAnsi="Times New Roman" w:cs="Times New Roman"/>
          <w:b/>
          <w:bCs/>
          <w:sz w:val="36"/>
          <w:szCs w:val="36"/>
        </w:rPr>
      </w:pPr>
    </w:p>
    <w:tbl>
      <w:tblPr>
        <w:tblStyle w:val="61"/>
        <w:tblW w:w="0" w:type="auto"/>
        <w:tblLook w:val="04A0" w:firstRow="1" w:lastRow="0" w:firstColumn="1" w:lastColumn="0" w:noHBand="0" w:noVBand="1"/>
      </w:tblPr>
      <w:tblGrid>
        <w:gridCol w:w="4508"/>
        <w:gridCol w:w="4508"/>
      </w:tblGrid>
      <w:tr w:rsidR="003C0086" w:rsidRPr="0053509D" w14:paraId="13FA1FDE" w14:textId="77777777" w:rsidTr="00F03D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FE726C5"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lastRenderedPageBreak/>
              <w:t>Use Case ID:</w:t>
            </w:r>
          </w:p>
        </w:tc>
        <w:tc>
          <w:tcPr>
            <w:tcW w:w="4508" w:type="dxa"/>
          </w:tcPr>
          <w:p w14:paraId="41C7404A" w14:textId="38DA1CFC" w:rsidR="003C0086" w:rsidRPr="0053509D" w:rsidRDefault="0023250B" w:rsidP="00F03D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b w:val="0"/>
                <w:bCs w:val="0"/>
                <w:sz w:val="24"/>
                <w:szCs w:val="24"/>
              </w:rPr>
              <w:t>UCW</w:t>
            </w:r>
            <w:r w:rsidR="003C0086" w:rsidRPr="0053509D">
              <w:rPr>
                <w:rFonts w:ascii="Times New Roman" w:eastAsia="Times New Roman" w:hAnsi="Times New Roman" w:cs="Times New Roman"/>
                <w:b w:val="0"/>
                <w:bCs w:val="0"/>
                <w:sz w:val="24"/>
                <w:szCs w:val="24"/>
              </w:rPr>
              <w:t>-06</w:t>
            </w:r>
          </w:p>
        </w:tc>
      </w:tr>
      <w:tr w:rsidR="003C0086" w:rsidRPr="0053509D" w14:paraId="1E893998"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DA537F9"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Use Case Name :</w:t>
            </w:r>
          </w:p>
        </w:tc>
        <w:tc>
          <w:tcPr>
            <w:tcW w:w="4508" w:type="dxa"/>
          </w:tcPr>
          <w:p w14:paraId="466151BA" w14:textId="00CC9D54"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Delete product</w:t>
            </w:r>
            <w:r w:rsidR="00501D54">
              <w:rPr>
                <w:rFonts w:ascii="Times New Roman" w:eastAsia="Times New Roman" w:hAnsi="Times New Roman" w:cs="Times New Roman"/>
                <w:sz w:val="24"/>
                <w:szCs w:val="24"/>
              </w:rPr>
              <w:t xml:space="preserve"> from the database</w:t>
            </w:r>
            <w:r w:rsidRPr="0053509D">
              <w:rPr>
                <w:rFonts w:ascii="Times New Roman" w:eastAsia="Times New Roman" w:hAnsi="Times New Roman" w:cs="Times New Roman"/>
                <w:sz w:val="24"/>
                <w:szCs w:val="24"/>
              </w:rPr>
              <w:t>.</w:t>
            </w:r>
          </w:p>
        </w:tc>
      </w:tr>
      <w:tr w:rsidR="003C0086" w:rsidRPr="0053509D" w14:paraId="75B8378E"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11733AB6"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08" w:type="dxa"/>
          </w:tcPr>
          <w:p w14:paraId="0CA01E54" w14:textId="536748A4" w:rsidR="003C0086" w:rsidRPr="0053509D" w:rsidRDefault="00501D54" w:rsidP="00501D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The a</w:t>
            </w:r>
            <w:r w:rsidR="003C0086" w:rsidRPr="0053509D">
              <w:rPr>
                <w:rFonts w:ascii="Times New Roman" w:eastAsia="Times New Roman" w:hAnsi="Times New Roman" w:cs="Times New Roman"/>
                <w:sz w:val="24"/>
                <w:szCs w:val="24"/>
              </w:rPr>
              <w:t xml:space="preserve">dmin can delete the product that already exists in the </w:t>
            </w:r>
            <w:r>
              <w:rPr>
                <w:rFonts w:ascii="Times New Roman" w:eastAsia="Times New Roman" w:hAnsi="Times New Roman" w:cs="Times New Roman"/>
                <w:sz w:val="24"/>
                <w:szCs w:val="24"/>
              </w:rPr>
              <w:t xml:space="preserve">database </w:t>
            </w:r>
            <w:r w:rsidR="003C0086" w:rsidRPr="0053509D">
              <w:rPr>
                <w:rFonts w:ascii="Times New Roman" w:eastAsia="Times New Roman" w:hAnsi="Times New Roman" w:cs="Times New Roman"/>
                <w:sz w:val="24"/>
                <w:szCs w:val="24"/>
              </w:rPr>
              <w:t xml:space="preserve">and doesn’t sell anymore to prevent too much record in </w:t>
            </w:r>
            <w:r w:rsidR="00EA2FAA">
              <w:rPr>
                <w:rFonts w:ascii="Times New Roman" w:eastAsia="Times New Roman" w:hAnsi="Times New Roman" w:cs="Times New Roman"/>
                <w:sz w:val="24"/>
                <w:szCs w:val="24"/>
              </w:rPr>
              <w:t xml:space="preserve">the </w:t>
            </w:r>
            <w:r w:rsidR="003C0086" w:rsidRPr="0053509D">
              <w:rPr>
                <w:rFonts w:ascii="Times New Roman" w:eastAsia="Times New Roman" w:hAnsi="Times New Roman" w:cs="Times New Roman"/>
                <w:sz w:val="24"/>
                <w:szCs w:val="24"/>
              </w:rPr>
              <w:t>database.</w:t>
            </w:r>
          </w:p>
        </w:tc>
      </w:tr>
      <w:tr w:rsidR="003C0086" w:rsidRPr="0053509D" w14:paraId="4BBD1FE9"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73847E2"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Actor:</w:t>
            </w:r>
          </w:p>
        </w:tc>
        <w:tc>
          <w:tcPr>
            <w:tcW w:w="4508" w:type="dxa"/>
          </w:tcPr>
          <w:p w14:paraId="052A8857"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Admin.</w:t>
            </w:r>
          </w:p>
        </w:tc>
      </w:tr>
      <w:tr w:rsidR="003C0086" w:rsidRPr="0053509D" w14:paraId="3E94BF05"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317E113A"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Pre-Conditions:</w:t>
            </w:r>
          </w:p>
        </w:tc>
        <w:tc>
          <w:tcPr>
            <w:tcW w:w="4508" w:type="dxa"/>
          </w:tcPr>
          <w:p w14:paraId="4C67A0E8" w14:textId="7B762C47" w:rsidR="003C0086" w:rsidRPr="0053509D" w:rsidRDefault="00501D54"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Access to the main page</w:t>
            </w:r>
          </w:p>
        </w:tc>
      </w:tr>
      <w:tr w:rsidR="003C0086" w:rsidRPr="0053509D" w14:paraId="12BDECB8"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B70FB61"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Post-Conditions:</w:t>
            </w:r>
          </w:p>
        </w:tc>
        <w:tc>
          <w:tcPr>
            <w:tcW w:w="4508" w:type="dxa"/>
          </w:tcPr>
          <w:p w14:paraId="6868ACE6" w14:textId="2795F2A1" w:rsidR="003C0086" w:rsidRPr="0053509D" w:rsidRDefault="000C4755" w:rsidP="000C47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The admin can see t</w:t>
            </w:r>
            <w:r w:rsidR="002F1303">
              <w:rPr>
                <w:rFonts w:ascii="Times New Roman" w:eastAsia="Times New Roman" w:hAnsi="Times New Roman" w:cs="Times New Roman"/>
              </w:rPr>
              <w:t xml:space="preserve">he product </w:t>
            </w:r>
            <w:r>
              <w:rPr>
                <w:rFonts w:ascii="Times New Roman" w:eastAsia="Times New Roman" w:hAnsi="Times New Roman" w:cs="Times New Roman"/>
              </w:rPr>
              <w:t>disappear</w:t>
            </w:r>
            <w:r w:rsidR="002F1303">
              <w:rPr>
                <w:rFonts w:ascii="Times New Roman" w:eastAsia="Times New Roman" w:hAnsi="Times New Roman" w:cs="Times New Roman"/>
              </w:rPr>
              <w:t>s</w:t>
            </w:r>
            <w:r w:rsidR="00501D54">
              <w:rPr>
                <w:rFonts w:ascii="Times New Roman" w:eastAsia="Times New Roman" w:hAnsi="Times New Roman" w:cs="Times New Roman"/>
              </w:rPr>
              <w:t xml:space="preserve"> from the </w:t>
            </w:r>
            <w:r>
              <w:rPr>
                <w:rFonts w:ascii="Times New Roman" w:eastAsia="Times New Roman" w:hAnsi="Times New Roman" w:cs="Times New Roman"/>
              </w:rPr>
              <w:t>list</w:t>
            </w:r>
          </w:p>
        </w:tc>
      </w:tr>
      <w:tr w:rsidR="000C4755" w:rsidRPr="0053509D" w14:paraId="191295D7"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03AD46E9" w14:textId="790B059C" w:rsidR="000C4755" w:rsidRPr="0053509D" w:rsidRDefault="000C4755" w:rsidP="00F03D26">
            <w:pPr>
              <w:rPr>
                <w:rFonts w:ascii="Times New Roman" w:eastAsia="Times New Roman" w:hAnsi="Times New Roman" w:cs="Times New Roman"/>
                <w:sz w:val="28"/>
              </w:rPr>
            </w:pPr>
            <w:r>
              <w:rPr>
                <w:rFonts w:ascii="Times New Roman" w:eastAsia="Times New Roman" w:hAnsi="Times New Roman" w:cs="Times New Roman"/>
                <w:sz w:val="28"/>
              </w:rPr>
              <w:t>Trigger:</w:t>
            </w:r>
          </w:p>
        </w:tc>
        <w:tc>
          <w:tcPr>
            <w:tcW w:w="4508" w:type="dxa"/>
          </w:tcPr>
          <w:p w14:paraId="29861CFB" w14:textId="3E89DF3C" w:rsidR="000C4755" w:rsidRDefault="000C4755" w:rsidP="000C475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The admin click</w:t>
            </w:r>
            <w:r w:rsidR="002F1303">
              <w:rPr>
                <w:rFonts w:ascii="Times New Roman" w:eastAsia="Times New Roman" w:hAnsi="Times New Roman" w:cs="Times New Roman"/>
              </w:rPr>
              <w:t>s</w:t>
            </w:r>
            <w:r>
              <w:rPr>
                <w:rFonts w:ascii="Times New Roman" w:eastAsia="Times New Roman" w:hAnsi="Times New Roman" w:cs="Times New Roman"/>
              </w:rPr>
              <w:t xml:space="preserve"> on “delete” </w:t>
            </w:r>
            <w:r w:rsidR="00373D80">
              <w:rPr>
                <w:rFonts w:ascii="Times New Roman" w:eastAsia="Times New Roman" w:hAnsi="Times New Roman" w:cs="Times New Roman"/>
              </w:rPr>
              <w:t xml:space="preserve">button </w:t>
            </w:r>
            <w:r>
              <w:rPr>
                <w:rFonts w:ascii="Times New Roman" w:eastAsia="Times New Roman" w:hAnsi="Times New Roman" w:cs="Times New Roman"/>
              </w:rPr>
              <w:t>on the back of the product.</w:t>
            </w:r>
          </w:p>
        </w:tc>
      </w:tr>
      <w:tr w:rsidR="003C0086" w:rsidRPr="0053509D" w14:paraId="6B9AEBB1"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B2EF74F"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Flow Of Events:</w:t>
            </w:r>
          </w:p>
        </w:tc>
        <w:tc>
          <w:tcPr>
            <w:tcW w:w="4508" w:type="dxa"/>
          </w:tcPr>
          <w:p w14:paraId="73D24878" w14:textId="4A45C4FB" w:rsidR="003C0086" w:rsidRPr="0053509D" w:rsidRDefault="003C0086" w:rsidP="003C0086">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 xml:space="preserve">The admin select “delete” in </w:t>
            </w:r>
            <w:r w:rsidR="00EA2FAA">
              <w:rPr>
                <w:rFonts w:ascii="Times New Roman" w:eastAsia="Times New Roman" w:hAnsi="Times New Roman" w:cs="Times New Roman"/>
                <w:sz w:val="24"/>
                <w:szCs w:val="24"/>
              </w:rPr>
              <w:t xml:space="preserve">a </w:t>
            </w:r>
            <w:r w:rsidRPr="0053509D">
              <w:rPr>
                <w:rFonts w:ascii="Times New Roman" w:eastAsia="Times New Roman" w:hAnsi="Times New Roman" w:cs="Times New Roman"/>
                <w:sz w:val="24"/>
                <w:szCs w:val="24"/>
              </w:rPr>
              <w:t>row of product that admin want</w:t>
            </w:r>
            <w:r w:rsidR="002F1303">
              <w:rPr>
                <w:rFonts w:ascii="Times New Roman" w:eastAsia="Times New Roman" w:hAnsi="Times New Roman" w:cs="Times New Roman"/>
                <w:sz w:val="24"/>
                <w:szCs w:val="24"/>
              </w:rPr>
              <w:t>s</w:t>
            </w:r>
            <w:r w:rsidRPr="0053509D">
              <w:rPr>
                <w:rFonts w:ascii="Times New Roman" w:eastAsia="Times New Roman" w:hAnsi="Times New Roman" w:cs="Times New Roman"/>
                <w:sz w:val="24"/>
                <w:szCs w:val="24"/>
              </w:rPr>
              <w:t xml:space="preserve"> to delete.</w:t>
            </w:r>
          </w:p>
          <w:p w14:paraId="65331B54" w14:textId="516C7D8A" w:rsidR="003C0086" w:rsidRPr="0053509D" w:rsidRDefault="003C0086" w:rsidP="003C0086">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system shall ask for confirm</w:t>
            </w:r>
            <w:r w:rsidR="00EA2FAA">
              <w:rPr>
                <w:rFonts w:ascii="Times New Roman" w:eastAsia="Times New Roman" w:hAnsi="Times New Roman" w:cs="Times New Roman"/>
                <w:sz w:val="24"/>
                <w:szCs w:val="24"/>
              </w:rPr>
              <w:t>ing</w:t>
            </w:r>
            <w:r w:rsidR="00501D54">
              <w:rPr>
                <w:rFonts w:ascii="Times New Roman" w:eastAsia="Times New Roman" w:hAnsi="Times New Roman" w:cs="Times New Roman"/>
                <w:sz w:val="24"/>
                <w:szCs w:val="24"/>
              </w:rPr>
              <w:t xml:space="preserve"> by display the confirmation dialog</w:t>
            </w:r>
            <w:r w:rsidRPr="0053509D">
              <w:rPr>
                <w:rFonts w:ascii="Times New Roman" w:eastAsia="Times New Roman" w:hAnsi="Times New Roman" w:cs="Times New Roman"/>
                <w:sz w:val="24"/>
                <w:szCs w:val="24"/>
              </w:rPr>
              <w:t>.</w:t>
            </w:r>
          </w:p>
          <w:p w14:paraId="74AC498B" w14:textId="2B67BA93" w:rsidR="003C0086" w:rsidRPr="0053509D" w:rsidRDefault="003C0086" w:rsidP="003C0086">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admin select “OK”</w:t>
            </w:r>
            <w:r w:rsidR="00501D54">
              <w:rPr>
                <w:rFonts w:ascii="Times New Roman" w:eastAsia="Times New Roman" w:hAnsi="Times New Roman" w:cs="Times New Roman"/>
                <w:sz w:val="24"/>
                <w:szCs w:val="24"/>
              </w:rPr>
              <w:t xml:space="preserve"> on the confirmation dialog</w:t>
            </w:r>
            <w:r w:rsidRPr="0053509D">
              <w:rPr>
                <w:rFonts w:ascii="Times New Roman" w:eastAsia="Times New Roman" w:hAnsi="Times New Roman" w:cs="Times New Roman"/>
                <w:sz w:val="24"/>
                <w:szCs w:val="24"/>
              </w:rPr>
              <w:t>.</w:t>
            </w:r>
          </w:p>
          <w:p w14:paraId="108E4625" w14:textId="202A6AA0" w:rsidR="003C0086" w:rsidRPr="0053509D" w:rsidRDefault="003C0086" w:rsidP="003C0086">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 xml:space="preserve">The system shall delete the product from </w:t>
            </w:r>
            <w:r w:rsidR="00EA2FAA">
              <w:rPr>
                <w:rFonts w:ascii="Times New Roman" w:eastAsia="Times New Roman" w:hAnsi="Times New Roman" w:cs="Times New Roman"/>
                <w:sz w:val="24"/>
                <w:szCs w:val="24"/>
              </w:rPr>
              <w:t xml:space="preserve">the </w:t>
            </w:r>
            <w:r w:rsidRPr="0053509D">
              <w:rPr>
                <w:rFonts w:ascii="Times New Roman" w:eastAsia="Times New Roman" w:hAnsi="Times New Roman" w:cs="Times New Roman"/>
                <w:sz w:val="24"/>
                <w:szCs w:val="24"/>
              </w:rPr>
              <w:t>database.</w:t>
            </w:r>
          </w:p>
          <w:p w14:paraId="3D25BB9B" w14:textId="5F0AAE31" w:rsidR="003C0086" w:rsidRPr="0053509D" w:rsidRDefault="003C0086" w:rsidP="003C0086">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 w:val="24"/>
                <w:szCs w:val="24"/>
              </w:rPr>
              <w:t xml:space="preserve">The system shall show </w:t>
            </w:r>
            <w:r w:rsidR="00EA2FAA">
              <w:rPr>
                <w:rFonts w:ascii="Times New Roman" w:eastAsia="Times New Roman" w:hAnsi="Times New Roman" w:cs="Times New Roman"/>
                <w:sz w:val="24"/>
                <w:szCs w:val="24"/>
              </w:rPr>
              <w:t xml:space="preserve">a </w:t>
            </w:r>
            <w:r w:rsidRPr="0053509D">
              <w:rPr>
                <w:rFonts w:ascii="Times New Roman" w:eastAsia="Times New Roman" w:hAnsi="Times New Roman" w:cs="Times New Roman"/>
                <w:sz w:val="24"/>
                <w:szCs w:val="24"/>
              </w:rPr>
              <w:t xml:space="preserve">message “Delete </w:t>
            </w:r>
            <w:r w:rsidR="00975C86" w:rsidRPr="0053509D">
              <w:rPr>
                <w:rFonts w:ascii="Times New Roman" w:eastAsia="Times New Roman" w:hAnsi="Times New Roman" w:cs="Times New Roman"/>
                <w:sz w:val="24"/>
                <w:szCs w:val="24"/>
              </w:rPr>
              <w:t>Success</w:t>
            </w:r>
            <w:r w:rsidR="00EA2FAA">
              <w:rPr>
                <w:rFonts w:ascii="Times New Roman" w:eastAsia="Times New Roman" w:hAnsi="Times New Roman" w:cs="Times New Roman"/>
                <w:sz w:val="24"/>
                <w:szCs w:val="24"/>
              </w:rPr>
              <w:t>”</w:t>
            </w:r>
            <w:r w:rsidR="006C0F55">
              <w:rPr>
                <w:rFonts w:ascii="Times New Roman" w:eastAsia="Times New Roman" w:hAnsi="Times New Roman" w:cs="Times New Roman"/>
                <w:sz w:val="24"/>
                <w:szCs w:val="24"/>
              </w:rPr>
              <w:t xml:space="preserve"> on the bottom of the menu bar</w:t>
            </w:r>
            <w:r w:rsidR="00EA2FAA">
              <w:rPr>
                <w:rFonts w:ascii="Times New Roman" w:eastAsia="Times New Roman" w:hAnsi="Times New Roman" w:cs="Times New Roman"/>
                <w:sz w:val="24"/>
                <w:szCs w:val="24"/>
              </w:rPr>
              <w:t>.</w:t>
            </w:r>
          </w:p>
        </w:tc>
      </w:tr>
      <w:tr w:rsidR="003C0086" w:rsidRPr="0053509D" w14:paraId="3385421E"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3150E2F5"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Alternative Flow:</w:t>
            </w:r>
          </w:p>
        </w:tc>
        <w:tc>
          <w:tcPr>
            <w:tcW w:w="4508" w:type="dxa"/>
          </w:tcPr>
          <w:p w14:paraId="071F9C03" w14:textId="5F9EE254"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3509D">
              <w:rPr>
                <w:rFonts w:ascii="Times New Roman" w:eastAsia="Times New Roman" w:hAnsi="Times New Roman" w:cs="Times New Roman"/>
              </w:rPr>
              <w:t>From 2., If the admin select</w:t>
            </w:r>
            <w:r w:rsidR="00BF25D2">
              <w:rPr>
                <w:rFonts w:ascii="Times New Roman" w:eastAsia="Times New Roman" w:hAnsi="Times New Roman" w:cs="Times New Roman"/>
              </w:rPr>
              <w:t>s</w:t>
            </w:r>
            <w:r w:rsidRPr="0053509D">
              <w:rPr>
                <w:rFonts w:ascii="Times New Roman" w:eastAsia="Times New Roman" w:hAnsi="Times New Roman" w:cs="Times New Roman"/>
              </w:rPr>
              <w:t xml:space="preserve"> “cancel”,</w:t>
            </w:r>
          </w:p>
          <w:p w14:paraId="62B0CBBF"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 xml:space="preserve">               3a. Nothing happen.</w:t>
            </w:r>
          </w:p>
        </w:tc>
      </w:tr>
      <w:tr w:rsidR="003C0086" w:rsidRPr="0053509D" w14:paraId="2EDBFF80"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4649AC"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0" w:type="auto"/>
          </w:tcPr>
          <w:p w14:paraId="15851DFC"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5659BA4C" w14:textId="77777777" w:rsidTr="00F03D26">
        <w:tc>
          <w:tcPr>
            <w:cnfStyle w:val="001000000000" w:firstRow="0" w:lastRow="0" w:firstColumn="1" w:lastColumn="0" w:oddVBand="0" w:evenVBand="0" w:oddHBand="0" w:evenHBand="0" w:firstRowFirstColumn="0" w:firstRowLastColumn="0" w:lastRowFirstColumn="0" w:lastRowLastColumn="0"/>
            <w:tcW w:w="0" w:type="auto"/>
          </w:tcPr>
          <w:p w14:paraId="48E598C2"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0" w:type="auto"/>
          </w:tcPr>
          <w:p w14:paraId="2B221A5A"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Medium</w:t>
            </w:r>
          </w:p>
        </w:tc>
      </w:tr>
    </w:tbl>
    <w:p w14:paraId="1F200CC2" w14:textId="77777777" w:rsidR="000C4755" w:rsidRDefault="000C4755" w:rsidP="003C0086">
      <w:pPr>
        <w:rPr>
          <w:rFonts w:ascii="Times New Roman" w:eastAsia="Times New Roman" w:hAnsi="Times New Roman" w:cs="Times New Roman"/>
          <w:b/>
          <w:bCs/>
          <w:sz w:val="36"/>
          <w:szCs w:val="36"/>
        </w:rPr>
      </w:pPr>
    </w:p>
    <w:p w14:paraId="2B963390" w14:textId="77777777" w:rsidR="000C4755" w:rsidRDefault="000C4755" w:rsidP="003C0086">
      <w:pPr>
        <w:rPr>
          <w:rFonts w:ascii="Times New Roman" w:eastAsia="Times New Roman" w:hAnsi="Times New Roman" w:cs="Times New Roman"/>
          <w:b/>
          <w:bCs/>
          <w:sz w:val="36"/>
          <w:szCs w:val="36"/>
        </w:rPr>
      </w:pPr>
    </w:p>
    <w:p w14:paraId="3C44E0EC" w14:textId="77777777" w:rsidR="000C4755" w:rsidRDefault="000C4755" w:rsidP="003C0086">
      <w:pPr>
        <w:rPr>
          <w:rFonts w:ascii="Times New Roman" w:eastAsia="Times New Roman" w:hAnsi="Times New Roman" w:cs="Times New Roman"/>
          <w:b/>
          <w:bCs/>
          <w:sz w:val="36"/>
          <w:szCs w:val="36"/>
        </w:rPr>
      </w:pPr>
    </w:p>
    <w:p w14:paraId="39758DC2" w14:textId="77777777" w:rsidR="000C4755" w:rsidRDefault="000C4755" w:rsidP="003C0086">
      <w:pPr>
        <w:rPr>
          <w:rFonts w:ascii="Times New Roman" w:eastAsia="Times New Roman" w:hAnsi="Times New Roman" w:cs="Times New Roman"/>
          <w:b/>
          <w:bCs/>
          <w:sz w:val="36"/>
          <w:szCs w:val="36"/>
        </w:rPr>
      </w:pPr>
    </w:p>
    <w:p w14:paraId="6DCC2503" w14:textId="77777777" w:rsidR="000C4755" w:rsidRDefault="000C4755" w:rsidP="003C0086">
      <w:pPr>
        <w:rPr>
          <w:rFonts w:ascii="Times New Roman" w:eastAsia="Times New Roman" w:hAnsi="Times New Roman" w:cs="Times New Roman"/>
          <w:b/>
          <w:bCs/>
          <w:sz w:val="36"/>
          <w:szCs w:val="36"/>
        </w:rPr>
      </w:pPr>
    </w:p>
    <w:p w14:paraId="4BB4E69D" w14:textId="77777777" w:rsidR="000C4755" w:rsidRDefault="000C4755" w:rsidP="003C0086">
      <w:pPr>
        <w:rPr>
          <w:rFonts w:ascii="Times New Roman" w:eastAsia="Times New Roman" w:hAnsi="Times New Roman" w:cs="Times New Roman"/>
          <w:b/>
          <w:bCs/>
          <w:sz w:val="36"/>
          <w:szCs w:val="36"/>
        </w:rPr>
      </w:pPr>
    </w:p>
    <w:p w14:paraId="75FFFF0E" w14:textId="77777777" w:rsidR="000C4755" w:rsidRDefault="000C4755" w:rsidP="003C0086">
      <w:pPr>
        <w:rPr>
          <w:rFonts w:ascii="Times New Roman" w:eastAsia="Times New Roman" w:hAnsi="Times New Roman" w:cs="Times New Roman"/>
          <w:b/>
          <w:bCs/>
          <w:sz w:val="36"/>
          <w:szCs w:val="36"/>
        </w:rPr>
      </w:pPr>
    </w:p>
    <w:p w14:paraId="4B4CDA03" w14:textId="4D1299CF" w:rsidR="003C0086" w:rsidRPr="0053509D" w:rsidRDefault="00EA2FAA" w:rsidP="003C0086">
      <w:pPr>
        <w:rPr>
          <w:rFonts w:ascii="Times New Roman" w:eastAsia="Times New Roman" w:hAnsi="Times New Roman" w:cs="Times New Roman"/>
          <w:b/>
          <w:bCs/>
          <w:sz w:val="36"/>
          <w:szCs w:val="36"/>
        </w:rPr>
      </w:pPr>
      <w:r w:rsidRPr="0053509D">
        <w:rPr>
          <w:rFonts w:ascii="Times New Roman" w:eastAsia="Times New Roman" w:hAnsi="Times New Roman" w:cs="Times New Roman"/>
          <w:b/>
          <w:bCs/>
          <w:noProof/>
          <w:sz w:val="36"/>
          <w:szCs w:val="36"/>
        </w:rPr>
        <w:lastRenderedPageBreak/>
        <w:drawing>
          <wp:anchor distT="0" distB="0" distL="114300" distR="114300" simplePos="0" relativeHeight="251677696" behindDoc="0" locked="0" layoutInCell="1" allowOverlap="1" wp14:anchorId="1F9D3D3D" wp14:editId="774D5266">
            <wp:simplePos x="0" y="0"/>
            <wp:positionH relativeFrom="margin">
              <wp:align>right</wp:align>
            </wp:positionH>
            <wp:positionV relativeFrom="paragraph">
              <wp:posOffset>13970</wp:posOffset>
            </wp:positionV>
            <wp:extent cx="5762625" cy="3647886"/>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ete produc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2625" cy="3647886"/>
                    </a:xfrm>
                    <a:prstGeom prst="rect">
                      <a:avLst/>
                    </a:prstGeom>
                  </pic:spPr>
                </pic:pic>
              </a:graphicData>
            </a:graphic>
            <wp14:sizeRelH relativeFrom="margin">
              <wp14:pctWidth>0</wp14:pctWidth>
            </wp14:sizeRelH>
            <wp14:sizeRelV relativeFrom="margin">
              <wp14:pctHeight>0</wp14:pctHeight>
            </wp14:sizeRelV>
          </wp:anchor>
        </w:drawing>
      </w:r>
    </w:p>
    <w:p w14:paraId="625D30B7" w14:textId="7590BF94" w:rsidR="003C0086" w:rsidRPr="0053509D" w:rsidRDefault="003C0086" w:rsidP="003C0086">
      <w:pPr>
        <w:rPr>
          <w:rFonts w:ascii="Times New Roman" w:eastAsia="Times New Roman" w:hAnsi="Times New Roman" w:cs="Times New Roman"/>
          <w:b/>
          <w:bCs/>
          <w:sz w:val="36"/>
          <w:szCs w:val="36"/>
        </w:rPr>
      </w:pPr>
    </w:p>
    <w:p w14:paraId="76F9982E" w14:textId="2A7C5F75" w:rsidR="00EA2FAA" w:rsidRDefault="00EA2FAA" w:rsidP="003C0086">
      <w:pPr>
        <w:rPr>
          <w:rFonts w:ascii="Times New Roman" w:eastAsia="Times New Roman" w:hAnsi="Times New Roman" w:cs="Times New Roman"/>
          <w:b/>
          <w:bCs/>
          <w:sz w:val="36"/>
          <w:szCs w:val="36"/>
        </w:rPr>
      </w:pPr>
    </w:p>
    <w:p w14:paraId="60501485" w14:textId="0230CEFF" w:rsidR="00EA2FAA" w:rsidRDefault="00EA2FAA" w:rsidP="003C0086">
      <w:pPr>
        <w:rPr>
          <w:rFonts w:ascii="Times New Roman" w:eastAsia="Times New Roman" w:hAnsi="Times New Roman" w:cs="Times New Roman"/>
          <w:b/>
          <w:bCs/>
          <w:sz w:val="36"/>
          <w:szCs w:val="36"/>
        </w:rPr>
      </w:pPr>
    </w:p>
    <w:p w14:paraId="0545955E" w14:textId="2F4D5879" w:rsidR="00EA2FAA" w:rsidRDefault="00EA2FAA" w:rsidP="003C0086">
      <w:pPr>
        <w:rPr>
          <w:rFonts w:ascii="Times New Roman" w:eastAsia="Times New Roman" w:hAnsi="Times New Roman" w:cs="Times New Roman"/>
          <w:b/>
          <w:bCs/>
          <w:sz w:val="36"/>
          <w:szCs w:val="36"/>
        </w:rPr>
      </w:pPr>
    </w:p>
    <w:p w14:paraId="2CBC9CE5" w14:textId="77777777" w:rsidR="00EA2FAA" w:rsidRDefault="00EA2FAA" w:rsidP="003C0086">
      <w:pPr>
        <w:rPr>
          <w:rFonts w:ascii="Times New Roman" w:eastAsia="Times New Roman" w:hAnsi="Times New Roman" w:cs="Times New Roman"/>
          <w:b/>
          <w:bCs/>
          <w:sz w:val="36"/>
          <w:szCs w:val="36"/>
        </w:rPr>
      </w:pPr>
    </w:p>
    <w:p w14:paraId="5ADBB576" w14:textId="7E418D64" w:rsidR="00EA2FAA" w:rsidRDefault="00EA2FAA" w:rsidP="003C0086">
      <w:pPr>
        <w:rPr>
          <w:rFonts w:ascii="Times New Roman" w:eastAsia="Times New Roman" w:hAnsi="Times New Roman" w:cs="Times New Roman"/>
          <w:b/>
          <w:bCs/>
          <w:sz w:val="36"/>
          <w:szCs w:val="36"/>
        </w:rPr>
      </w:pPr>
    </w:p>
    <w:p w14:paraId="54A7F8E1" w14:textId="77777777" w:rsidR="006C0F55" w:rsidRDefault="006C0F55" w:rsidP="003C0086">
      <w:pPr>
        <w:rPr>
          <w:rFonts w:ascii="Times New Roman" w:eastAsia="Times New Roman" w:hAnsi="Times New Roman" w:cs="Times New Roman"/>
          <w:b/>
          <w:bCs/>
          <w:sz w:val="36"/>
          <w:szCs w:val="36"/>
        </w:rPr>
      </w:pPr>
    </w:p>
    <w:p w14:paraId="2FA7DEEE" w14:textId="77777777" w:rsidR="000C4755" w:rsidRDefault="000C4755" w:rsidP="003C0086">
      <w:pPr>
        <w:rPr>
          <w:rFonts w:ascii="Times New Roman" w:eastAsia="Times New Roman" w:hAnsi="Times New Roman" w:cs="Times New Roman"/>
          <w:b/>
          <w:bCs/>
          <w:sz w:val="36"/>
          <w:szCs w:val="36"/>
        </w:rPr>
      </w:pPr>
    </w:p>
    <w:p w14:paraId="56201877" w14:textId="77777777" w:rsidR="000C4755" w:rsidRDefault="000C4755" w:rsidP="003C0086">
      <w:pPr>
        <w:rPr>
          <w:rFonts w:ascii="Times New Roman" w:eastAsia="Times New Roman" w:hAnsi="Times New Roman" w:cs="Times New Roman"/>
          <w:b/>
          <w:bCs/>
          <w:sz w:val="36"/>
          <w:szCs w:val="36"/>
        </w:rPr>
      </w:pPr>
    </w:p>
    <w:p w14:paraId="28577C6D" w14:textId="77777777" w:rsidR="000C4755" w:rsidRDefault="000C4755" w:rsidP="003C0086">
      <w:pPr>
        <w:rPr>
          <w:rFonts w:ascii="Times New Roman" w:eastAsia="Times New Roman" w:hAnsi="Times New Roman" w:cs="Times New Roman"/>
          <w:b/>
          <w:bCs/>
          <w:sz w:val="36"/>
          <w:szCs w:val="36"/>
        </w:rPr>
      </w:pPr>
    </w:p>
    <w:p w14:paraId="3F4D2A5A" w14:textId="717ACC73" w:rsidR="000C4755" w:rsidRDefault="000C4755" w:rsidP="003C0086">
      <w:pPr>
        <w:rPr>
          <w:rFonts w:ascii="Times New Roman" w:eastAsia="Times New Roman" w:hAnsi="Times New Roman" w:cs="Times New Roman"/>
          <w:b/>
          <w:bCs/>
          <w:sz w:val="36"/>
          <w:szCs w:val="36"/>
        </w:rPr>
      </w:pPr>
    </w:p>
    <w:p w14:paraId="637D52CF" w14:textId="77777777" w:rsidR="000C4755" w:rsidRDefault="000C4755" w:rsidP="003C0086">
      <w:pPr>
        <w:rPr>
          <w:rFonts w:ascii="Times New Roman" w:eastAsia="Times New Roman" w:hAnsi="Times New Roman" w:cs="Times New Roman"/>
          <w:b/>
          <w:bCs/>
          <w:sz w:val="36"/>
          <w:szCs w:val="36"/>
        </w:rPr>
      </w:pPr>
    </w:p>
    <w:p w14:paraId="6C5EFEA6" w14:textId="6C17A080" w:rsidR="000C4755" w:rsidRDefault="000C4755" w:rsidP="003C0086">
      <w:pPr>
        <w:rPr>
          <w:rFonts w:ascii="Times New Roman" w:eastAsia="Times New Roman" w:hAnsi="Times New Roman" w:cs="Times New Roman"/>
          <w:b/>
          <w:bCs/>
          <w:sz w:val="36"/>
          <w:szCs w:val="36"/>
        </w:rPr>
      </w:pPr>
      <w:r w:rsidRPr="0053509D">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1C85EE95" wp14:editId="2ECC2CDD">
                <wp:simplePos x="0" y="0"/>
                <wp:positionH relativeFrom="margin">
                  <wp:align>center</wp:align>
                </wp:positionH>
                <wp:positionV relativeFrom="paragraph">
                  <wp:posOffset>11430</wp:posOffset>
                </wp:positionV>
                <wp:extent cx="1828800" cy="971550"/>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1828800" cy="971550"/>
                        </a:xfrm>
                        <a:prstGeom prst="rect">
                          <a:avLst/>
                        </a:prstGeom>
                        <a:noFill/>
                        <a:ln>
                          <a:noFill/>
                        </a:ln>
                        <a:effectLst/>
                      </wps:spPr>
                      <wps:txbx>
                        <w:txbxContent>
                          <w:p w14:paraId="20C5167E" w14:textId="795CCB48" w:rsidR="00116A50" w:rsidRPr="003A1CD3" w:rsidRDefault="00116A50"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13: ADW-06 Delete Product</w:t>
                            </w:r>
                          </w:p>
                          <w:p w14:paraId="43FCB1D2" w14:textId="77777777" w:rsidR="00116A50" w:rsidRPr="003A1CD3" w:rsidRDefault="00116A50"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85EE95" id="Text Box 134" o:spid="_x0000_s1033" type="#_x0000_t202" style="position:absolute;margin-left:0;margin-top:.9pt;width:2in;height:76.5pt;z-index:25165721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" filled="f" stroked="f">
                <v:textbox>
                  <w:txbxContent>
                    <w:p w14:paraId="20C5167E" w14:textId="795CCB48" w:rsidR="00116A50" w:rsidRPr="003A1CD3" w:rsidRDefault="00116A50"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13: ADW-06 Delete Product</w:t>
                      </w:r>
                    </w:p>
                    <w:p w14:paraId="43FCB1D2" w14:textId="77777777" w:rsidR="00116A50" w:rsidRPr="003A1CD3" w:rsidRDefault="00116A50"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135C2037" w14:textId="77777777" w:rsidR="000C4755" w:rsidRDefault="000C4755" w:rsidP="003C0086">
      <w:pPr>
        <w:rPr>
          <w:rFonts w:ascii="Times New Roman" w:eastAsia="Times New Roman" w:hAnsi="Times New Roman" w:cs="Times New Roman"/>
          <w:b/>
          <w:bCs/>
          <w:sz w:val="36"/>
          <w:szCs w:val="36"/>
        </w:rPr>
      </w:pPr>
    </w:p>
    <w:p w14:paraId="504CA5D6" w14:textId="3EE82D1E" w:rsidR="000C4755" w:rsidRDefault="000C4755" w:rsidP="003C0086">
      <w:pPr>
        <w:rPr>
          <w:rFonts w:ascii="Times New Roman" w:eastAsia="Times New Roman" w:hAnsi="Times New Roman" w:cs="Times New Roman"/>
          <w:b/>
          <w:bCs/>
          <w:sz w:val="36"/>
          <w:szCs w:val="36"/>
        </w:rPr>
      </w:pPr>
    </w:p>
    <w:p w14:paraId="15EFFB24" w14:textId="2850FFE3" w:rsidR="00EA2FAA" w:rsidRDefault="00EA2FAA" w:rsidP="003C0086">
      <w:pPr>
        <w:rPr>
          <w:rFonts w:ascii="Times New Roman" w:eastAsia="Times New Roman" w:hAnsi="Times New Roman" w:cs="Times New Roman"/>
          <w:b/>
          <w:bCs/>
          <w:sz w:val="36"/>
          <w:szCs w:val="36"/>
        </w:rPr>
      </w:pPr>
    </w:p>
    <w:p w14:paraId="69E1E237" w14:textId="77777777" w:rsidR="000C4755" w:rsidRDefault="000C4755" w:rsidP="003C0086">
      <w:pPr>
        <w:rPr>
          <w:rFonts w:ascii="Times New Roman" w:eastAsia="Times New Roman" w:hAnsi="Times New Roman" w:cs="Times New Roman"/>
          <w:b/>
          <w:bCs/>
          <w:sz w:val="36"/>
          <w:szCs w:val="36"/>
        </w:rPr>
      </w:pPr>
    </w:p>
    <w:p w14:paraId="5EDC6BA2" w14:textId="77777777" w:rsidR="000C4755" w:rsidRDefault="000C4755" w:rsidP="003C0086">
      <w:pPr>
        <w:rPr>
          <w:rFonts w:ascii="Times New Roman" w:eastAsia="Times New Roman" w:hAnsi="Times New Roman" w:cs="Times New Roman"/>
          <w:b/>
          <w:bCs/>
          <w:sz w:val="36"/>
          <w:szCs w:val="36"/>
        </w:rPr>
      </w:pPr>
    </w:p>
    <w:p w14:paraId="4919FFFD" w14:textId="77777777" w:rsidR="000C4755" w:rsidRDefault="000C4755" w:rsidP="003C0086">
      <w:pPr>
        <w:rPr>
          <w:rFonts w:ascii="Times New Roman" w:eastAsia="Times New Roman" w:hAnsi="Times New Roman" w:cs="Times New Roman"/>
          <w:b/>
          <w:bCs/>
          <w:sz w:val="36"/>
          <w:szCs w:val="36"/>
        </w:rPr>
      </w:pPr>
    </w:p>
    <w:p w14:paraId="057E7A76" w14:textId="77777777" w:rsidR="000C4755" w:rsidRDefault="000C4755" w:rsidP="003C0086">
      <w:pPr>
        <w:rPr>
          <w:rFonts w:ascii="Times New Roman" w:eastAsia="Times New Roman" w:hAnsi="Times New Roman" w:cs="Times New Roman"/>
          <w:b/>
          <w:bCs/>
          <w:sz w:val="36"/>
          <w:szCs w:val="36"/>
        </w:rPr>
      </w:pPr>
    </w:p>
    <w:p w14:paraId="602CA368" w14:textId="77777777" w:rsidR="000C4755" w:rsidRDefault="000C4755" w:rsidP="003C0086">
      <w:pPr>
        <w:rPr>
          <w:rFonts w:ascii="Times New Roman" w:eastAsia="Times New Roman" w:hAnsi="Times New Roman" w:cs="Times New Roman"/>
          <w:b/>
          <w:bCs/>
          <w:sz w:val="36"/>
          <w:szCs w:val="36"/>
        </w:rPr>
      </w:pPr>
    </w:p>
    <w:p w14:paraId="2B85C2DF" w14:textId="77777777" w:rsidR="000C4755" w:rsidRDefault="000C4755" w:rsidP="003C0086">
      <w:pPr>
        <w:rPr>
          <w:rFonts w:ascii="Times New Roman" w:eastAsia="Times New Roman" w:hAnsi="Times New Roman" w:cs="Times New Roman"/>
          <w:b/>
          <w:bCs/>
          <w:sz w:val="36"/>
          <w:szCs w:val="36"/>
        </w:rPr>
      </w:pPr>
    </w:p>
    <w:p w14:paraId="4591A2AD" w14:textId="77777777" w:rsidR="000C4755" w:rsidRPr="000C4755" w:rsidRDefault="000C4755" w:rsidP="003C0086">
      <w:pPr>
        <w:rPr>
          <w:rFonts w:ascii="Times New Roman" w:eastAsia="Times New Roman" w:hAnsi="Times New Roman" w:cstheme="minorBidi"/>
          <w:b/>
          <w:bCs/>
          <w:sz w:val="36"/>
          <w:szCs w:val="36"/>
          <w:cs/>
        </w:rPr>
      </w:pPr>
    </w:p>
    <w:tbl>
      <w:tblPr>
        <w:tblStyle w:val="61"/>
        <w:tblW w:w="0" w:type="auto"/>
        <w:tblLook w:val="04A0" w:firstRow="1" w:lastRow="0" w:firstColumn="1" w:lastColumn="0" w:noHBand="0" w:noVBand="1"/>
      </w:tblPr>
      <w:tblGrid>
        <w:gridCol w:w="4508"/>
        <w:gridCol w:w="4508"/>
      </w:tblGrid>
      <w:tr w:rsidR="003C0086" w:rsidRPr="0053509D" w14:paraId="5AA4FAE1" w14:textId="77777777" w:rsidTr="00F03D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B40DEA5" w14:textId="3C6ED4F1"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lastRenderedPageBreak/>
              <w:t>Use Case ID:</w:t>
            </w:r>
          </w:p>
        </w:tc>
        <w:tc>
          <w:tcPr>
            <w:tcW w:w="4508" w:type="dxa"/>
          </w:tcPr>
          <w:p w14:paraId="02AA4EFD" w14:textId="00CEE8F6" w:rsidR="003C0086" w:rsidRPr="0053509D" w:rsidRDefault="0023250B" w:rsidP="00F03D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b w:val="0"/>
                <w:bCs w:val="0"/>
                <w:sz w:val="24"/>
                <w:szCs w:val="24"/>
              </w:rPr>
              <w:t>UCW</w:t>
            </w:r>
            <w:r w:rsidR="003C0086" w:rsidRPr="0053509D">
              <w:rPr>
                <w:rFonts w:ascii="Times New Roman" w:eastAsia="Times New Roman" w:hAnsi="Times New Roman" w:cs="Times New Roman"/>
                <w:b w:val="0"/>
                <w:bCs w:val="0"/>
                <w:sz w:val="24"/>
                <w:szCs w:val="24"/>
              </w:rPr>
              <w:t>-07</w:t>
            </w:r>
          </w:p>
        </w:tc>
      </w:tr>
      <w:tr w:rsidR="003C0086" w:rsidRPr="0053509D" w14:paraId="0566211C"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3961B6"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Use Case Name :</w:t>
            </w:r>
          </w:p>
        </w:tc>
        <w:tc>
          <w:tcPr>
            <w:tcW w:w="4508" w:type="dxa"/>
          </w:tcPr>
          <w:p w14:paraId="626630AC"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Log out.</w:t>
            </w:r>
          </w:p>
        </w:tc>
      </w:tr>
      <w:tr w:rsidR="003C0086" w:rsidRPr="0053509D" w14:paraId="691B92A4"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3A10F4DB"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08" w:type="dxa"/>
          </w:tcPr>
          <w:p w14:paraId="378E4C8D" w14:textId="1A51C9E3" w:rsidR="003C0086" w:rsidRPr="0053509D" w:rsidRDefault="006C0F55" w:rsidP="006C0F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The a</w:t>
            </w:r>
            <w:r w:rsidR="003C0086" w:rsidRPr="0053509D">
              <w:rPr>
                <w:rFonts w:ascii="Times New Roman" w:eastAsia="Times New Roman" w:hAnsi="Times New Roman" w:cs="Times New Roman"/>
                <w:sz w:val="24"/>
                <w:szCs w:val="24"/>
              </w:rPr>
              <w:t>dmin can log out from the web application for security.</w:t>
            </w:r>
          </w:p>
        </w:tc>
      </w:tr>
      <w:tr w:rsidR="003C0086" w:rsidRPr="0053509D" w14:paraId="715532F2"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1D57A1D"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Actor:</w:t>
            </w:r>
          </w:p>
        </w:tc>
        <w:tc>
          <w:tcPr>
            <w:tcW w:w="4508" w:type="dxa"/>
          </w:tcPr>
          <w:p w14:paraId="55BA90E3"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Admin.</w:t>
            </w:r>
          </w:p>
        </w:tc>
      </w:tr>
      <w:tr w:rsidR="003C0086" w:rsidRPr="0053509D" w14:paraId="37C97FC5"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6C906FFD"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Pre-Conditions:</w:t>
            </w:r>
          </w:p>
        </w:tc>
        <w:tc>
          <w:tcPr>
            <w:tcW w:w="4508" w:type="dxa"/>
          </w:tcPr>
          <w:p w14:paraId="7C252355" w14:textId="11C6E189" w:rsidR="003C0086" w:rsidRPr="0053509D" w:rsidRDefault="003C0086" w:rsidP="006C0F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Login</w:t>
            </w:r>
            <w:r w:rsidR="006C0F55">
              <w:rPr>
                <w:rFonts w:ascii="Times New Roman" w:eastAsia="Times New Roman" w:hAnsi="Times New Roman" w:cs="Times New Roman"/>
              </w:rPr>
              <w:t>.</w:t>
            </w:r>
          </w:p>
        </w:tc>
      </w:tr>
      <w:tr w:rsidR="003C0086" w:rsidRPr="0053509D" w14:paraId="69E33188"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378733"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Post-Conditions:</w:t>
            </w:r>
          </w:p>
        </w:tc>
        <w:tc>
          <w:tcPr>
            <w:tcW w:w="4508" w:type="dxa"/>
          </w:tcPr>
          <w:p w14:paraId="154A992E" w14:textId="5596C0F6" w:rsidR="003C0086" w:rsidRPr="0053509D" w:rsidRDefault="006C0F55" w:rsidP="006C0F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The admin is logged out.</w:t>
            </w:r>
          </w:p>
        </w:tc>
      </w:tr>
      <w:tr w:rsidR="000C4755" w:rsidRPr="0053509D" w14:paraId="77B1E1E4"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3CB879B1" w14:textId="7E33E1A8" w:rsidR="000C4755" w:rsidRPr="0053509D" w:rsidRDefault="000C4755" w:rsidP="00F03D26">
            <w:pPr>
              <w:rPr>
                <w:rFonts w:ascii="Times New Roman" w:eastAsia="Times New Roman" w:hAnsi="Times New Roman" w:cs="Times New Roman"/>
                <w:sz w:val="28"/>
              </w:rPr>
            </w:pPr>
            <w:r>
              <w:rPr>
                <w:rFonts w:ascii="Times New Roman" w:eastAsia="Times New Roman" w:hAnsi="Times New Roman" w:cs="Times New Roman"/>
                <w:sz w:val="28"/>
              </w:rPr>
              <w:t>Trigger:</w:t>
            </w:r>
          </w:p>
        </w:tc>
        <w:tc>
          <w:tcPr>
            <w:tcW w:w="4508" w:type="dxa"/>
          </w:tcPr>
          <w:p w14:paraId="0C2161CE" w14:textId="506BA7C6" w:rsidR="000C4755" w:rsidRDefault="000C4755" w:rsidP="002F13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The admin click</w:t>
            </w:r>
            <w:r w:rsidR="002F1303">
              <w:rPr>
                <w:rFonts w:ascii="Times New Roman" w:eastAsia="Times New Roman" w:hAnsi="Times New Roman" w:cs="Times New Roman"/>
              </w:rPr>
              <w:t>s</w:t>
            </w:r>
            <w:r>
              <w:rPr>
                <w:rFonts w:ascii="Times New Roman" w:eastAsia="Times New Roman" w:hAnsi="Times New Roman" w:cs="Times New Roman"/>
              </w:rPr>
              <w:t xml:space="preserve"> on the </w:t>
            </w:r>
            <w:r w:rsidRPr="0053509D">
              <w:rPr>
                <w:rFonts w:ascii="Times New Roman" w:eastAsia="Times New Roman" w:hAnsi="Times New Roman" w:cs="Times New Roman"/>
                <w:sz w:val="24"/>
                <w:szCs w:val="24"/>
              </w:rPr>
              <w:t>"logout"</w:t>
            </w:r>
            <w:r>
              <w:rPr>
                <w:rFonts w:ascii="Times New Roman" w:eastAsia="Times New Roman" w:hAnsi="Times New Roman" w:cs="Times New Roman"/>
                <w:sz w:val="24"/>
                <w:szCs w:val="24"/>
              </w:rPr>
              <w:t xml:space="preserve"> button</w:t>
            </w:r>
            <w:r>
              <w:rPr>
                <w:rFonts w:ascii="Times New Roman" w:eastAsia="Times New Roman" w:hAnsi="Times New Roman" w:cs="Times New Roman"/>
              </w:rPr>
              <w:t>.</w:t>
            </w:r>
          </w:p>
        </w:tc>
      </w:tr>
      <w:tr w:rsidR="003C0086" w:rsidRPr="0053509D" w14:paraId="386B4E4A"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BF0149C"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Flow Of Events:</w:t>
            </w:r>
          </w:p>
        </w:tc>
        <w:tc>
          <w:tcPr>
            <w:tcW w:w="4508" w:type="dxa"/>
          </w:tcPr>
          <w:p w14:paraId="54537538" w14:textId="137571F7" w:rsidR="003C0086" w:rsidRPr="0053509D" w:rsidRDefault="003C0086" w:rsidP="003C0086">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3509D">
              <w:rPr>
                <w:rFonts w:ascii="Times New Roman" w:eastAsia="Times New Roman" w:hAnsi="Times New Roman" w:cs="Times New Roman"/>
                <w:sz w:val="24"/>
                <w:szCs w:val="24"/>
              </w:rPr>
              <w:t>The admin select "log out"</w:t>
            </w:r>
            <w:r w:rsidR="006C0F55">
              <w:rPr>
                <w:rFonts w:ascii="Times New Roman" w:eastAsia="Times New Roman" w:hAnsi="Times New Roman" w:cs="Times New Roman"/>
                <w:sz w:val="24"/>
                <w:szCs w:val="24"/>
              </w:rPr>
              <w:t xml:space="preserve"> button on the left menu</w:t>
            </w:r>
            <w:r w:rsidRPr="0053509D">
              <w:rPr>
                <w:rFonts w:ascii="Times New Roman" w:eastAsia="Times New Roman" w:hAnsi="Times New Roman" w:cs="Times New Roman"/>
                <w:sz w:val="24"/>
                <w:szCs w:val="24"/>
              </w:rPr>
              <w:t>.</w:t>
            </w:r>
          </w:p>
          <w:p w14:paraId="20C4C94D" w14:textId="10B4EF5B" w:rsidR="003C0086" w:rsidRPr="0053509D" w:rsidRDefault="003C0086" w:rsidP="003C0086">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 w:val="24"/>
                <w:szCs w:val="24"/>
              </w:rPr>
              <w:t>The system redirect</w:t>
            </w:r>
            <w:r w:rsidR="00BF25D2">
              <w:rPr>
                <w:rFonts w:ascii="Times New Roman" w:eastAsia="Times New Roman" w:hAnsi="Times New Roman" w:cs="Times New Roman"/>
                <w:sz w:val="24"/>
                <w:szCs w:val="24"/>
              </w:rPr>
              <w:t>s</w:t>
            </w:r>
            <w:r w:rsidRPr="0053509D">
              <w:rPr>
                <w:rFonts w:ascii="Times New Roman" w:eastAsia="Times New Roman" w:hAnsi="Times New Roman" w:cs="Times New Roman"/>
                <w:sz w:val="24"/>
                <w:szCs w:val="24"/>
              </w:rPr>
              <w:t xml:space="preserve"> to “log</w:t>
            </w:r>
            <w:r w:rsidR="00BF25D2">
              <w:rPr>
                <w:rFonts w:ascii="Times New Roman" w:eastAsia="Times New Roman" w:hAnsi="Times New Roman" w:cs="Times New Roman"/>
                <w:sz w:val="24"/>
                <w:szCs w:val="24"/>
              </w:rPr>
              <w:t xml:space="preserve"> </w:t>
            </w:r>
            <w:r w:rsidRPr="0053509D">
              <w:rPr>
                <w:rFonts w:ascii="Times New Roman" w:eastAsia="Times New Roman" w:hAnsi="Times New Roman" w:cs="Times New Roman"/>
                <w:sz w:val="24"/>
                <w:szCs w:val="24"/>
              </w:rPr>
              <w:t>in” page.</w:t>
            </w:r>
          </w:p>
        </w:tc>
      </w:tr>
      <w:tr w:rsidR="003C0086" w:rsidRPr="0053509D" w14:paraId="6E11DFE1" w14:textId="77777777" w:rsidTr="00F03D26">
        <w:tc>
          <w:tcPr>
            <w:cnfStyle w:val="001000000000" w:firstRow="0" w:lastRow="0" w:firstColumn="1" w:lastColumn="0" w:oddVBand="0" w:evenVBand="0" w:oddHBand="0" w:evenHBand="0" w:firstRowFirstColumn="0" w:firstRowLastColumn="0" w:lastRowFirstColumn="0" w:lastRowLastColumn="0"/>
            <w:tcW w:w="4508" w:type="dxa"/>
          </w:tcPr>
          <w:p w14:paraId="07A73305"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Alternative Flow:</w:t>
            </w:r>
          </w:p>
        </w:tc>
        <w:tc>
          <w:tcPr>
            <w:tcW w:w="4508" w:type="dxa"/>
          </w:tcPr>
          <w:p w14:paraId="345CFAE5"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74DA6DBF" w14:textId="77777777" w:rsidTr="00F03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6BFE3"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0" w:type="auto"/>
          </w:tcPr>
          <w:p w14:paraId="69BC38C3" w14:textId="77777777" w:rsidR="003C0086" w:rsidRPr="0053509D" w:rsidRDefault="003C0086" w:rsidP="00F03D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3C0086" w:rsidRPr="0053509D" w14:paraId="5E6EF942" w14:textId="77777777" w:rsidTr="00F03D26">
        <w:tc>
          <w:tcPr>
            <w:cnfStyle w:val="001000000000" w:firstRow="0" w:lastRow="0" w:firstColumn="1" w:lastColumn="0" w:oddVBand="0" w:evenVBand="0" w:oddHBand="0" w:evenHBand="0" w:firstRowFirstColumn="0" w:firstRowLastColumn="0" w:lastRowFirstColumn="0" w:lastRowLastColumn="0"/>
            <w:tcW w:w="0" w:type="auto"/>
          </w:tcPr>
          <w:p w14:paraId="7AB14194" w14:textId="77777777" w:rsidR="003C0086" w:rsidRPr="0053509D" w:rsidRDefault="003C0086" w:rsidP="00F03D26">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0" w:type="auto"/>
          </w:tcPr>
          <w:p w14:paraId="7D2DBB14" w14:textId="77777777" w:rsidR="003C0086" w:rsidRPr="0053509D" w:rsidRDefault="003C0086" w:rsidP="00F03D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Low</w:t>
            </w:r>
          </w:p>
        </w:tc>
      </w:tr>
    </w:tbl>
    <w:p w14:paraId="21FEBC36" w14:textId="77777777" w:rsidR="003C0086" w:rsidRPr="0053509D" w:rsidRDefault="003C0086" w:rsidP="003C0086">
      <w:pPr>
        <w:rPr>
          <w:rFonts w:ascii="Times New Roman" w:eastAsia="Times New Roman" w:hAnsi="Times New Roman" w:cs="Times New Roman"/>
          <w:b/>
          <w:bCs/>
          <w:sz w:val="36"/>
          <w:szCs w:val="36"/>
        </w:rPr>
      </w:pPr>
    </w:p>
    <w:p w14:paraId="44872F12" w14:textId="19EF23A2" w:rsidR="003C0086" w:rsidRPr="0053509D" w:rsidRDefault="00C648FA" w:rsidP="003C0086">
      <w:pPr>
        <w:rPr>
          <w:rFonts w:ascii="Times New Roman" w:eastAsia="Times New Roman" w:hAnsi="Times New Roman" w:cs="Times New Roman"/>
          <w:b/>
          <w:bCs/>
          <w:sz w:val="36"/>
          <w:szCs w:val="36"/>
        </w:rPr>
      </w:pPr>
      <w:r w:rsidRPr="0053509D">
        <w:rPr>
          <w:rFonts w:ascii="Times New Roman" w:hAnsi="Times New Roman" w:cs="Times New Roman"/>
          <w:noProof/>
        </w:rPr>
        <w:drawing>
          <wp:anchor distT="0" distB="0" distL="114300" distR="114300" simplePos="0" relativeHeight="251734528" behindDoc="0" locked="0" layoutInCell="1" allowOverlap="1" wp14:anchorId="0636C02B" wp14:editId="7D76DB94">
            <wp:simplePos x="0" y="0"/>
            <wp:positionH relativeFrom="column">
              <wp:posOffset>0</wp:posOffset>
            </wp:positionH>
            <wp:positionV relativeFrom="paragraph">
              <wp:posOffset>-635</wp:posOffset>
            </wp:positionV>
            <wp:extent cx="5762625" cy="3667527"/>
            <wp:effectExtent l="0" t="0" r="0" b="9525"/>
            <wp:wrapNone/>
            <wp:docPr id="1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u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2625" cy="3667527"/>
                    </a:xfrm>
                    <a:prstGeom prst="rect">
                      <a:avLst/>
                    </a:prstGeom>
                  </pic:spPr>
                </pic:pic>
              </a:graphicData>
            </a:graphic>
            <wp14:sizeRelH relativeFrom="margin">
              <wp14:pctWidth>0</wp14:pctWidth>
            </wp14:sizeRelH>
            <wp14:sizeRelV relativeFrom="margin">
              <wp14:pctHeight>0</wp14:pctHeight>
            </wp14:sizeRelV>
          </wp:anchor>
        </w:drawing>
      </w:r>
    </w:p>
    <w:p w14:paraId="11259C02" w14:textId="77777777" w:rsidR="003C0086" w:rsidRPr="0053509D" w:rsidRDefault="003C0086" w:rsidP="003C0086">
      <w:pPr>
        <w:rPr>
          <w:rFonts w:ascii="Times New Roman" w:eastAsia="Times New Roman" w:hAnsi="Times New Roman" w:cs="Times New Roman"/>
          <w:b/>
          <w:bCs/>
          <w:sz w:val="36"/>
          <w:szCs w:val="36"/>
        </w:rPr>
      </w:pPr>
    </w:p>
    <w:p w14:paraId="51978C7D" w14:textId="77777777" w:rsidR="00516CD5" w:rsidRPr="0053509D" w:rsidRDefault="00516CD5" w:rsidP="003C0086">
      <w:pPr>
        <w:rPr>
          <w:rFonts w:ascii="Times New Roman" w:eastAsia="Times New Roman" w:hAnsi="Times New Roman" w:cs="Times New Roman"/>
          <w:b/>
          <w:bCs/>
          <w:sz w:val="36"/>
          <w:szCs w:val="36"/>
        </w:rPr>
      </w:pPr>
    </w:p>
    <w:p w14:paraId="3DF57A51" w14:textId="77777777" w:rsidR="00516CD5" w:rsidRPr="0053509D" w:rsidRDefault="00516CD5" w:rsidP="003C0086">
      <w:pPr>
        <w:rPr>
          <w:rFonts w:ascii="Times New Roman" w:eastAsia="Times New Roman" w:hAnsi="Times New Roman" w:cs="Times New Roman"/>
          <w:b/>
          <w:bCs/>
          <w:sz w:val="36"/>
          <w:szCs w:val="36"/>
        </w:rPr>
      </w:pPr>
    </w:p>
    <w:p w14:paraId="0D624647" w14:textId="77777777" w:rsidR="00516CD5" w:rsidRPr="0053509D" w:rsidRDefault="00516CD5" w:rsidP="003C0086">
      <w:pPr>
        <w:rPr>
          <w:rFonts w:ascii="Times New Roman" w:eastAsia="Times New Roman" w:hAnsi="Times New Roman" w:cs="Times New Roman"/>
          <w:b/>
          <w:bCs/>
          <w:sz w:val="36"/>
          <w:szCs w:val="36"/>
        </w:rPr>
      </w:pPr>
    </w:p>
    <w:p w14:paraId="0E2EC4E6" w14:textId="77777777" w:rsidR="00516CD5" w:rsidRPr="0053509D" w:rsidRDefault="00516CD5" w:rsidP="003C0086">
      <w:pPr>
        <w:rPr>
          <w:rFonts w:ascii="Times New Roman" w:eastAsia="Times New Roman" w:hAnsi="Times New Roman" w:cs="Times New Roman"/>
          <w:b/>
          <w:bCs/>
          <w:sz w:val="36"/>
          <w:szCs w:val="36"/>
        </w:rPr>
      </w:pPr>
    </w:p>
    <w:p w14:paraId="33445A63" w14:textId="77777777" w:rsidR="00516CD5" w:rsidRPr="0053509D" w:rsidRDefault="00516CD5" w:rsidP="003C0086">
      <w:pPr>
        <w:rPr>
          <w:rFonts w:ascii="Times New Roman" w:eastAsia="Times New Roman" w:hAnsi="Times New Roman" w:cs="Times New Roman"/>
          <w:b/>
          <w:bCs/>
          <w:sz w:val="36"/>
          <w:szCs w:val="36"/>
        </w:rPr>
      </w:pPr>
    </w:p>
    <w:p w14:paraId="604C4F98" w14:textId="77777777" w:rsidR="00516CD5" w:rsidRPr="0053509D" w:rsidRDefault="00516CD5" w:rsidP="003C0086">
      <w:pPr>
        <w:rPr>
          <w:rFonts w:ascii="Times New Roman" w:eastAsia="Times New Roman" w:hAnsi="Times New Roman" w:cs="Times New Roman"/>
          <w:b/>
          <w:bCs/>
          <w:sz w:val="36"/>
          <w:szCs w:val="36"/>
        </w:rPr>
      </w:pPr>
    </w:p>
    <w:p w14:paraId="6A966CEF" w14:textId="77777777" w:rsidR="00516CD5" w:rsidRPr="0053509D" w:rsidRDefault="00516CD5" w:rsidP="003C0086">
      <w:pPr>
        <w:rPr>
          <w:rFonts w:ascii="Times New Roman" w:eastAsia="Times New Roman" w:hAnsi="Times New Roman" w:cs="Times New Roman"/>
          <w:b/>
          <w:bCs/>
          <w:sz w:val="36"/>
          <w:szCs w:val="36"/>
        </w:rPr>
      </w:pPr>
    </w:p>
    <w:p w14:paraId="27DDEA30" w14:textId="77777777" w:rsidR="00516CD5" w:rsidRPr="0053509D" w:rsidRDefault="00516CD5" w:rsidP="003C0086">
      <w:pPr>
        <w:rPr>
          <w:rFonts w:ascii="Times New Roman" w:eastAsia="Times New Roman" w:hAnsi="Times New Roman" w:cs="Times New Roman"/>
          <w:b/>
          <w:bCs/>
          <w:sz w:val="36"/>
          <w:szCs w:val="36"/>
        </w:rPr>
      </w:pPr>
    </w:p>
    <w:p w14:paraId="076DF35B" w14:textId="77777777" w:rsidR="00516CD5" w:rsidRPr="0053509D" w:rsidRDefault="00516CD5" w:rsidP="003C0086">
      <w:pPr>
        <w:rPr>
          <w:rFonts w:ascii="Times New Roman" w:eastAsia="Times New Roman" w:hAnsi="Times New Roman" w:cs="Times New Roman"/>
          <w:b/>
          <w:bCs/>
          <w:sz w:val="36"/>
          <w:szCs w:val="36"/>
        </w:rPr>
      </w:pPr>
    </w:p>
    <w:p w14:paraId="201D9B37" w14:textId="01109EA6" w:rsidR="00516CD5" w:rsidRPr="0053509D" w:rsidRDefault="00C648FA" w:rsidP="003C0086">
      <w:pPr>
        <w:rPr>
          <w:rFonts w:ascii="Times New Roman" w:eastAsia="Times New Roman" w:hAnsi="Times New Roman" w:cs="Times New Roman"/>
          <w:b/>
          <w:bCs/>
          <w:sz w:val="36"/>
          <w:szCs w:val="36"/>
        </w:rPr>
      </w:pPr>
      <w:r w:rsidRPr="0053509D">
        <w:rPr>
          <w:rFonts w:ascii="Times New Roman" w:hAnsi="Times New Roman" w:cs="Times New Roman"/>
          <w:noProof/>
        </w:rPr>
        <mc:AlternateContent>
          <mc:Choice Requires="wps">
            <w:drawing>
              <wp:anchor distT="0" distB="0" distL="114300" distR="114300" simplePos="0" relativeHeight="251736576" behindDoc="0" locked="0" layoutInCell="1" allowOverlap="1" wp14:anchorId="60A4B983" wp14:editId="3811FDFB">
                <wp:simplePos x="0" y="0"/>
                <wp:positionH relativeFrom="margin">
                  <wp:align>center</wp:align>
                </wp:positionH>
                <wp:positionV relativeFrom="paragraph">
                  <wp:posOffset>197485</wp:posOffset>
                </wp:positionV>
                <wp:extent cx="1828800" cy="971550"/>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1828800" cy="971550"/>
                        </a:xfrm>
                        <a:prstGeom prst="rect">
                          <a:avLst/>
                        </a:prstGeom>
                        <a:noFill/>
                        <a:ln>
                          <a:noFill/>
                        </a:ln>
                        <a:effectLst/>
                      </wps:spPr>
                      <wps:txbx>
                        <w:txbxContent>
                          <w:p w14:paraId="34549044" w14:textId="3C6C950C" w:rsidR="00116A50" w:rsidRPr="003A1CD3" w:rsidRDefault="00116A50"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14: ADW-07 Log out</w:t>
                            </w:r>
                          </w:p>
                          <w:p w14:paraId="2B2F5513" w14:textId="77777777" w:rsidR="00116A50" w:rsidRPr="003A1CD3" w:rsidRDefault="00116A50"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A4B983" id="Text Box 136" o:spid="_x0000_s1034" type="#_x0000_t202" style="position:absolute;margin-left:0;margin-top:15.55pt;width:2in;height:76.5pt;z-index:25173657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" filled="f" stroked="f">
                <v:textbox>
                  <w:txbxContent>
                    <w:p w14:paraId="34549044" w14:textId="3C6C950C" w:rsidR="00116A50" w:rsidRPr="003A1CD3" w:rsidRDefault="00116A50" w:rsidP="00C648FA">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14: ADW-07 Log out</w:t>
                      </w:r>
                    </w:p>
                    <w:p w14:paraId="2B2F5513" w14:textId="77777777" w:rsidR="00116A50" w:rsidRPr="003A1CD3" w:rsidRDefault="00116A50" w:rsidP="00C648FA">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2AD84674" w14:textId="5F0C972E" w:rsidR="00516CD5" w:rsidRPr="0053509D" w:rsidRDefault="00516CD5" w:rsidP="003C0086">
      <w:pPr>
        <w:rPr>
          <w:rFonts w:ascii="Times New Roman" w:eastAsia="Times New Roman" w:hAnsi="Times New Roman" w:cs="Times New Roman"/>
          <w:b/>
          <w:bCs/>
          <w:sz w:val="36"/>
          <w:szCs w:val="36"/>
        </w:rPr>
      </w:pPr>
    </w:p>
    <w:p w14:paraId="46138FD4" w14:textId="0331C6D2" w:rsidR="00516CD5" w:rsidRPr="0053509D" w:rsidRDefault="00890F96" w:rsidP="003C0086">
      <w:pPr>
        <w:rPr>
          <w:rFonts w:ascii="Times New Roman" w:eastAsia="Times New Roman" w:hAnsi="Times New Roman" w:cs="Times New Roman"/>
          <w:b/>
          <w:bCs/>
          <w:sz w:val="36"/>
          <w:szCs w:val="36"/>
        </w:rPr>
      </w:pPr>
      <w:r w:rsidRPr="00890F96">
        <w:rPr>
          <w:rFonts w:ascii="Times New Roman" w:eastAsia="Times New Roman" w:hAnsi="Times New Roman" w:cs="Times New Roman"/>
          <w:b/>
          <w:bCs/>
          <w:noProof/>
          <w:sz w:val="36"/>
          <w:szCs w:val="36"/>
        </w:rPr>
        <w:lastRenderedPageBreak/>
        <w:drawing>
          <wp:anchor distT="0" distB="0" distL="114300" distR="114300" simplePos="0" relativeHeight="251798016" behindDoc="0" locked="0" layoutInCell="1" allowOverlap="1" wp14:anchorId="0EEF0EE5" wp14:editId="42DEC704">
            <wp:simplePos x="0" y="0"/>
            <wp:positionH relativeFrom="column">
              <wp:posOffset>-455930</wp:posOffset>
            </wp:positionH>
            <wp:positionV relativeFrom="paragraph">
              <wp:posOffset>71120</wp:posOffset>
            </wp:positionV>
            <wp:extent cx="6543675" cy="4717227"/>
            <wp:effectExtent l="0" t="0" r="0" b="7620"/>
            <wp:wrapNone/>
            <wp:docPr id="13" name="Picture 13" descr="D:\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droi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43675" cy="47172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2947AF" w14:textId="27E12413" w:rsidR="00C648FA" w:rsidRPr="0053509D" w:rsidRDefault="00C648FA" w:rsidP="003C0086">
      <w:pPr>
        <w:rPr>
          <w:rFonts w:ascii="Times New Roman" w:eastAsia="Times New Roman" w:hAnsi="Times New Roman" w:cs="Times New Roman"/>
          <w:b/>
          <w:bCs/>
          <w:sz w:val="36"/>
          <w:szCs w:val="36"/>
        </w:rPr>
      </w:pPr>
    </w:p>
    <w:p w14:paraId="7781A0FD" w14:textId="384CED17" w:rsidR="00516CD5" w:rsidRPr="0053509D" w:rsidRDefault="00516CD5" w:rsidP="003C0086">
      <w:pPr>
        <w:rPr>
          <w:rFonts w:ascii="Times New Roman" w:eastAsia="Times New Roman" w:hAnsi="Times New Roman" w:cs="Times New Roman"/>
          <w:b/>
          <w:bCs/>
          <w:sz w:val="36"/>
          <w:szCs w:val="36"/>
        </w:rPr>
      </w:pPr>
    </w:p>
    <w:p w14:paraId="3E95702E" w14:textId="542462A1" w:rsidR="00516CD5" w:rsidRPr="0053509D" w:rsidRDefault="00516CD5" w:rsidP="003C0086">
      <w:pPr>
        <w:rPr>
          <w:rFonts w:ascii="Times New Roman" w:eastAsia="Times New Roman" w:hAnsi="Times New Roman" w:cs="Times New Roman"/>
          <w:b/>
          <w:bCs/>
          <w:sz w:val="36"/>
          <w:szCs w:val="36"/>
        </w:rPr>
      </w:pPr>
    </w:p>
    <w:p w14:paraId="458249D3" w14:textId="75EEBBB1" w:rsidR="00516CD5" w:rsidRPr="0053509D" w:rsidRDefault="00516CD5" w:rsidP="003C0086">
      <w:pPr>
        <w:rPr>
          <w:rFonts w:ascii="Times New Roman" w:eastAsia="Times New Roman" w:hAnsi="Times New Roman" w:cs="Times New Roman"/>
          <w:b/>
          <w:bCs/>
          <w:sz w:val="36"/>
          <w:szCs w:val="36"/>
        </w:rPr>
      </w:pPr>
    </w:p>
    <w:p w14:paraId="3256FD31" w14:textId="6B81AAF7" w:rsidR="00516CD5" w:rsidRPr="0053509D" w:rsidRDefault="00516CD5" w:rsidP="003C0086">
      <w:pPr>
        <w:rPr>
          <w:rFonts w:ascii="Times New Roman" w:eastAsia="Times New Roman" w:hAnsi="Times New Roman" w:cs="Times New Roman"/>
          <w:b/>
          <w:bCs/>
          <w:sz w:val="36"/>
          <w:szCs w:val="36"/>
        </w:rPr>
      </w:pPr>
    </w:p>
    <w:p w14:paraId="4E3C1CF6" w14:textId="3651743A" w:rsidR="00516CD5" w:rsidRPr="0053509D" w:rsidRDefault="00516CD5" w:rsidP="003C0086">
      <w:pPr>
        <w:rPr>
          <w:rFonts w:ascii="Times New Roman" w:eastAsia="Times New Roman" w:hAnsi="Times New Roman" w:cs="Times New Roman"/>
          <w:b/>
          <w:bCs/>
          <w:sz w:val="36"/>
          <w:szCs w:val="36"/>
        </w:rPr>
      </w:pPr>
    </w:p>
    <w:p w14:paraId="732FF33D" w14:textId="58F5C8BC" w:rsidR="00516CD5" w:rsidRPr="0053509D" w:rsidRDefault="00516CD5" w:rsidP="003C0086">
      <w:pPr>
        <w:rPr>
          <w:rFonts w:ascii="Times New Roman" w:eastAsia="Times New Roman" w:hAnsi="Times New Roman" w:cs="Times New Roman"/>
          <w:b/>
          <w:bCs/>
          <w:sz w:val="36"/>
          <w:szCs w:val="36"/>
        </w:rPr>
      </w:pPr>
    </w:p>
    <w:p w14:paraId="11935E41" w14:textId="66F128FD" w:rsidR="00516CD5" w:rsidRPr="00EA42E6" w:rsidRDefault="00516CD5" w:rsidP="003C0086">
      <w:pPr>
        <w:rPr>
          <w:rFonts w:ascii="Times New Roman" w:eastAsia="Times New Roman" w:hAnsi="Times New Roman" w:cstheme="minorBidi"/>
          <w:b/>
          <w:bCs/>
          <w:sz w:val="36"/>
          <w:szCs w:val="36"/>
          <w:cs/>
        </w:rPr>
      </w:pPr>
    </w:p>
    <w:p w14:paraId="5D939716" w14:textId="631B949A" w:rsidR="00516CD5" w:rsidRPr="0053509D" w:rsidRDefault="00516CD5" w:rsidP="003C0086">
      <w:pPr>
        <w:rPr>
          <w:rFonts w:ascii="Times New Roman" w:eastAsia="Times New Roman" w:hAnsi="Times New Roman" w:cs="Times New Roman"/>
          <w:b/>
          <w:bCs/>
          <w:sz w:val="36"/>
          <w:szCs w:val="36"/>
        </w:rPr>
      </w:pPr>
    </w:p>
    <w:p w14:paraId="02181F08" w14:textId="4933FCDA" w:rsidR="00516CD5" w:rsidRPr="0053509D" w:rsidRDefault="00516CD5" w:rsidP="003C0086">
      <w:pPr>
        <w:rPr>
          <w:rFonts w:ascii="Times New Roman" w:eastAsia="Times New Roman" w:hAnsi="Times New Roman" w:cs="Times New Roman"/>
          <w:b/>
          <w:bCs/>
          <w:sz w:val="36"/>
          <w:szCs w:val="36"/>
        </w:rPr>
      </w:pPr>
    </w:p>
    <w:p w14:paraId="726B28EE" w14:textId="787CDDEA" w:rsidR="00516CD5" w:rsidRPr="0053509D" w:rsidRDefault="00516CD5" w:rsidP="003C0086">
      <w:pPr>
        <w:rPr>
          <w:rFonts w:ascii="Times New Roman" w:eastAsia="Times New Roman" w:hAnsi="Times New Roman" w:cs="Times New Roman"/>
          <w:b/>
          <w:bCs/>
          <w:sz w:val="36"/>
          <w:szCs w:val="36"/>
        </w:rPr>
      </w:pPr>
    </w:p>
    <w:p w14:paraId="140E270E" w14:textId="751C2400" w:rsidR="00516CD5" w:rsidRPr="0053509D" w:rsidRDefault="00516CD5" w:rsidP="003C0086">
      <w:pPr>
        <w:rPr>
          <w:rFonts w:ascii="Times New Roman" w:eastAsia="Times New Roman" w:hAnsi="Times New Roman" w:cs="Times New Roman"/>
          <w:b/>
          <w:bCs/>
          <w:sz w:val="36"/>
          <w:szCs w:val="36"/>
        </w:rPr>
      </w:pPr>
    </w:p>
    <w:p w14:paraId="7DFD008D" w14:textId="2B10EB0B" w:rsidR="00516CD5" w:rsidRPr="0053509D" w:rsidRDefault="00516CD5" w:rsidP="003C0086">
      <w:pPr>
        <w:rPr>
          <w:rFonts w:ascii="Times New Roman" w:eastAsia="Times New Roman" w:hAnsi="Times New Roman" w:cs="Times New Roman"/>
          <w:b/>
          <w:bCs/>
          <w:sz w:val="36"/>
          <w:szCs w:val="36"/>
        </w:rPr>
      </w:pPr>
    </w:p>
    <w:p w14:paraId="6E0B1176" w14:textId="2E5A3B13" w:rsidR="00516CD5" w:rsidRPr="0053509D" w:rsidRDefault="00516CD5" w:rsidP="003C0086">
      <w:pPr>
        <w:rPr>
          <w:rFonts w:ascii="Times New Roman" w:eastAsia="Times New Roman" w:hAnsi="Times New Roman" w:cs="Times New Roman"/>
          <w:b/>
          <w:bCs/>
          <w:sz w:val="36"/>
          <w:szCs w:val="36"/>
        </w:rPr>
      </w:pPr>
    </w:p>
    <w:p w14:paraId="6ADEC3BA" w14:textId="2E6C29DD" w:rsidR="003C0086" w:rsidRPr="0053509D" w:rsidRDefault="003C0086" w:rsidP="003C0086">
      <w:pPr>
        <w:rPr>
          <w:rFonts w:ascii="Times New Roman" w:eastAsia="Times New Roman" w:hAnsi="Times New Roman" w:cs="Times New Roman"/>
          <w:b/>
          <w:bCs/>
          <w:sz w:val="36"/>
          <w:szCs w:val="36"/>
        </w:rPr>
      </w:pPr>
    </w:p>
    <w:p w14:paraId="7F07AFF3" w14:textId="01DBFED6" w:rsidR="003C0086" w:rsidRPr="0053509D" w:rsidRDefault="00890F96" w:rsidP="003C0086">
      <w:pPr>
        <w:rPr>
          <w:rFonts w:ascii="Times New Roman" w:eastAsia="Times New Roman" w:hAnsi="Times New Roman" w:cs="Times New Roman"/>
          <w:b/>
          <w:bCs/>
          <w:sz w:val="36"/>
          <w:szCs w:val="36"/>
        </w:rPr>
      </w:pPr>
      <w:r w:rsidRPr="0053509D">
        <w:rPr>
          <w:rFonts w:ascii="Times New Roman" w:hAnsi="Times New Roman" w:cs="Times New Roman"/>
          <w:noProof/>
        </w:rPr>
        <mc:AlternateContent>
          <mc:Choice Requires="wps">
            <w:drawing>
              <wp:anchor distT="0" distB="0" distL="114300" distR="114300" simplePos="0" relativeHeight="251648512" behindDoc="0" locked="0" layoutInCell="1" allowOverlap="1" wp14:anchorId="55FBCAF1" wp14:editId="205C2A5A">
                <wp:simplePos x="0" y="0"/>
                <wp:positionH relativeFrom="margin">
                  <wp:align>center</wp:align>
                </wp:positionH>
                <wp:positionV relativeFrom="paragraph">
                  <wp:posOffset>196215</wp:posOffset>
                </wp:positionV>
                <wp:extent cx="1828800" cy="9715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971550"/>
                        </a:xfrm>
                        <a:prstGeom prst="rect">
                          <a:avLst/>
                        </a:prstGeom>
                        <a:noFill/>
                        <a:ln>
                          <a:noFill/>
                        </a:ln>
                        <a:effectLst/>
                      </wps:spPr>
                      <wps:txbx>
                        <w:txbxContent>
                          <w:p w14:paraId="75B10206" w14:textId="61EB0598" w:rsidR="00116A50" w:rsidRPr="003A1CD3" w:rsidRDefault="00116A50" w:rsidP="00516CD5">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15: Use Case Diagram Android Application</w:t>
                            </w:r>
                          </w:p>
                          <w:p w14:paraId="22A7A661" w14:textId="77777777" w:rsidR="00116A50" w:rsidRPr="003A1CD3" w:rsidRDefault="00116A50" w:rsidP="00516CD5">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FBCAF1" id="Text Box 52" o:spid="_x0000_s1035" type="#_x0000_t202" style="position:absolute;margin-left:0;margin-top:15.45pt;width:2in;height:76.5pt;z-index:25164851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" filled="f" stroked="f">
                <v:textbox>
                  <w:txbxContent>
                    <w:p w14:paraId="75B10206" w14:textId="61EB0598" w:rsidR="00116A50" w:rsidRPr="003A1CD3" w:rsidRDefault="00116A50" w:rsidP="00516CD5">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15: Use Case Diagram Android Application</w:t>
                      </w:r>
                    </w:p>
                    <w:p w14:paraId="22A7A661" w14:textId="77777777" w:rsidR="00116A50" w:rsidRPr="003A1CD3" w:rsidRDefault="00116A50" w:rsidP="00516CD5">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59CD108D" w14:textId="2B053556" w:rsidR="003C0086" w:rsidRDefault="003C0086" w:rsidP="003C0086">
      <w:pPr>
        <w:rPr>
          <w:rFonts w:ascii="Times New Roman" w:eastAsia="Times New Roman" w:hAnsi="Times New Roman" w:cs="Times New Roman"/>
          <w:b/>
          <w:bCs/>
          <w:sz w:val="36"/>
          <w:szCs w:val="36"/>
        </w:rPr>
      </w:pPr>
    </w:p>
    <w:p w14:paraId="61C52AB3" w14:textId="77777777" w:rsidR="00890F96" w:rsidRDefault="00890F96" w:rsidP="003C0086">
      <w:pPr>
        <w:rPr>
          <w:rFonts w:ascii="Times New Roman" w:eastAsia="Times New Roman" w:hAnsi="Times New Roman" w:cs="Times New Roman"/>
          <w:b/>
          <w:bCs/>
          <w:sz w:val="36"/>
          <w:szCs w:val="36"/>
        </w:rPr>
      </w:pPr>
    </w:p>
    <w:p w14:paraId="64040232" w14:textId="77777777" w:rsidR="00890F96" w:rsidRDefault="00890F96" w:rsidP="003C0086">
      <w:pPr>
        <w:rPr>
          <w:rFonts w:ascii="Times New Roman" w:eastAsia="Times New Roman" w:hAnsi="Times New Roman" w:cs="Times New Roman"/>
          <w:b/>
          <w:bCs/>
          <w:sz w:val="36"/>
          <w:szCs w:val="36"/>
        </w:rPr>
      </w:pPr>
    </w:p>
    <w:p w14:paraId="08D52AF5" w14:textId="77777777" w:rsidR="00890F96" w:rsidRDefault="00890F96" w:rsidP="003C0086">
      <w:pPr>
        <w:rPr>
          <w:rFonts w:ascii="Times New Roman" w:eastAsia="Times New Roman" w:hAnsi="Times New Roman" w:cs="Times New Roman"/>
          <w:b/>
          <w:bCs/>
          <w:sz w:val="36"/>
          <w:szCs w:val="36"/>
        </w:rPr>
      </w:pPr>
    </w:p>
    <w:p w14:paraId="74DDB6F7" w14:textId="77777777" w:rsidR="00890F96" w:rsidRDefault="00890F96" w:rsidP="003C0086">
      <w:pPr>
        <w:rPr>
          <w:rFonts w:ascii="Times New Roman" w:eastAsia="Times New Roman" w:hAnsi="Times New Roman" w:cs="Times New Roman"/>
          <w:b/>
          <w:bCs/>
          <w:sz w:val="36"/>
          <w:szCs w:val="36"/>
        </w:rPr>
      </w:pPr>
    </w:p>
    <w:p w14:paraId="78C12A3F" w14:textId="77777777" w:rsidR="00890F96" w:rsidRDefault="00890F96" w:rsidP="003C0086">
      <w:pPr>
        <w:rPr>
          <w:rFonts w:ascii="Times New Roman" w:eastAsia="Times New Roman" w:hAnsi="Times New Roman" w:cs="Times New Roman"/>
          <w:b/>
          <w:bCs/>
          <w:sz w:val="36"/>
          <w:szCs w:val="36"/>
        </w:rPr>
      </w:pPr>
    </w:p>
    <w:p w14:paraId="257EB14B" w14:textId="77777777" w:rsidR="00890F96" w:rsidRPr="0053509D" w:rsidRDefault="00890F96" w:rsidP="003C0086">
      <w:pPr>
        <w:rPr>
          <w:rFonts w:ascii="Times New Roman" w:eastAsia="Times New Roman" w:hAnsi="Times New Roman" w:cs="Times New Roman"/>
          <w:b/>
          <w:bCs/>
          <w:sz w:val="36"/>
          <w:szCs w:val="36"/>
        </w:rPr>
      </w:pPr>
    </w:p>
    <w:tbl>
      <w:tblPr>
        <w:tblStyle w:val="61"/>
        <w:tblW w:w="0" w:type="auto"/>
        <w:tblLook w:val="04A0" w:firstRow="1" w:lastRow="0" w:firstColumn="1" w:lastColumn="0" w:noHBand="0" w:noVBand="1"/>
      </w:tblPr>
      <w:tblGrid>
        <w:gridCol w:w="4483"/>
        <w:gridCol w:w="4578"/>
      </w:tblGrid>
      <w:tr w:rsidR="00516CD5" w:rsidRPr="0053509D" w14:paraId="43FD51AD" w14:textId="77777777" w:rsidTr="00342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Pr>
          <w:p w14:paraId="262D8305"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lastRenderedPageBreak/>
              <w:t>Use Case ID:</w:t>
            </w:r>
          </w:p>
        </w:tc>
        <w:tc>
          <w:tcPr>
            <w:tcW w:w="4578" w:type="dxa"/>
          </w:tcPr>
          <w:p w14:paraId="3B082EEF" w14:textId="77777777" w:rsidR="00516CD5" w:rsidRPr="0053509D" w:rsidRDefault="00516CD5" w:rsidP="005350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b w:val="0"/>
                <w:bCs w:val="0"/>
                <w:sz w:val="24"/>
                <w:szCs w:val="24"/>
              </w:rPr>
              <w:t>UCA-01</w:t>
            </w:r>
          </w:p>
        </w:tc>
      </w:tr>
      <w:tr w:rsidR="00516CD5" w:rsidRPr="0053509D" w14:paraId="2E24465E" w14:textId="77777777" w:rsidTr="00342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Pr>
          <w:p w14:paraId="6833454B"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Use Case Name :</w:t>
            </w:r>
          </w:p>
        </w:tc>
        <w:tc>
          <w:tcPr>
            <w:tcW w:w="4578" w:type="dxa"/>
          </w:tcPr>
          <w:p w14:paraId="11F63A39" w14:textId="77777777" w:rsidR="00516CD5" w:rsidRPr="0053509D" w:rsidRDefault="00516CD5" w:rsidP="005350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View shopping cart</w:t>
            </w:r>
          </w:p>
        </w:tc>
      </w:tr>
      <w:tr w:rsidR="00516CD5" w:rsidRPr="0053509D" w14:paraId="363779F5" w14:textId="77777777" w:rsidTr="00342E5A">
        <w:tc>
          <w:tcPr>
            <w:cnfStyle w:val="001000000000" w:firstRow="0" w:lastRow="0" w:firstColumn="1" w:lastColumn="0" w:oddVBand="0" w:evenVBand="0" w:oddHBand="0" w:evenHBand="0" w:firstRowFirstColumn="0" w:firstRowLastColumn="0" w:lastRowFirstColumn="0" w:lastRowLastColumn="0"/>
            <w:tcW w:w="4483" w:type="dxa"/>
          </w:tcPr>
          <w:p w14:paraId="40AC5DB0"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78" w:type="dxa"/>
          </w:tcPr>
          <w:p w14:paraId="2F93051A" w14:textId="73F13925" w:rsidR="00516CD5" w:rsidRPr="0053509D" w:rsidRDefault="00BF25D2" w:rsidP="00BF25D2">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The c</w:t>
            </w:r>
            <w:r w:rsidR="00516CD5" w:rsidRPr="0053509D">
              <w:rPr>
                <w:rFonts w:ascii="Times New Roman" w:eastAsia="Times New Roman" w:hAnsi="Times New Roman" w:cs="Times New Roman"/>
                <w:sz w:val="24"/>
                <w:szCs w:val="24"/>
              </w:rPr>
              <w:t xml:space="preserve">ustomer can </w:t>
            </w:r>
            <w:r>
              <w:rPr>
                <w:rFonts w:ascii="Times New Roman" w:eastAsia="Times New Roman" w:hAnsi="Times New Roman" w:cs="Times New Roman"/>
                <w:sz w:val="24"/>
                <w:szCs w:val="24"/>
              </w:rPr>
              <w:t>see</w:t>
            </w:r>
            <w:r w:rsidR="007C1163">
              <w:rPr>
                <w:rFonts w:ascii="Times New Roman" w:eastAsia="Times New Roman" w:hAnsi="Times New Roman" w:cs="Times New Roman"/>
                <w:sz w:val="24"/>
                <w:szCs w:val="24"/>
              </w:rPr>
              <w:t xml:space="preserve"> the</w:t>
            </w:r>
            <w:r w:rsidR="002F1303">
              <w:rPr>
                <w:rFonts w:ascii="Times New Roman" w:eastAsia="Times New Roman" w:hAnsi="Times New Roman" w:cs="Times New Roman"/>
                <w:sz w:val="24"/>
                <w:szCs w:val="24"/>
              </w:rPr>
              <w:t xml:space="preserve"> list of product on</w:t>
            </w:r>
            <w:r w:rsidR="00516CD5" w:rsidRPr="0053509D">
              <w:rPr>
                <w:rFonts w:ascii="Times New Roman" w:hAnsi="Times New Roman" w:cs="Times New Roman"/>
              </w:rPr>
              <w:t xml:space="preserve"> </w:t>
            </w:r>
            <w:r w:rsidR="007C1163">
              <w:rPr>
                <w:rFonts w:ascii="Times New Roman" w:eastAsia="Times New Roman" w:hAnsi="Times New Roman" w:cs="Times New Roman"/>
                <w:sz w:val="24"/>
                <w:szCs w:val="24"/>
              </w:rPr>
              <w:t xml:space="preserve">the </w:t>
            </w:r>
            <w:r w:rsidR="00516CD5" w:rsidRPr="0053509D">
              <w:rPr>
                <w:rFonts w:ascii="Times New Roman" w:eastAsia="Times New Roman" w:hAnsi="Times New Roman" w:cs="Times New Roman"/>
                <w:sz w:val="24"/>
                <w:szCs w:val="24"/>
              </w:rPr>
              <w:t>shopping cart</w:t>
            </w:r>
            <w:r w:rsidR="00890F96">
              <w:rPr>
                <w:rFonts w:ascii="Times New Roman" w:eastAsia="Times New Roman" w:hAnsi="Times New Roman" w:cs="Times New Roman"/>
                <w:sz w:val="24"/>
                <w:szCs w:val="24"/>
              </w:rPr>
              <w:t xml:space="preserve"> page</w:t>
            </w:r>
            <w:r w:rsidR="00516CD5" w:rsidRPr="0053509D">
              <w:rPr>
                <w:rFonts w:ascii="Times New Roman" w:eastAsia="Times New Roman" w:hAnsi="Times New Roman" w:cs="Times New Roman"/>
                <w:sz w:val="24"/>
                <w:szCs w:val="24"/>
              </w:rPr>
              <w:t>.</w:t>
            </w:r>
          </w:p>
        </w:tc>
      </w:tr>
      <w:tr w:rsidR="00516CD5" w:rsidRPr="0053509D" w14:paraId="4F51B89A" w14:textId="77777777" w:rsidTr="00342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Pr>
          <w:p w14:paraId="094E78BC"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Actor:</w:t>
            </w:r>
          </w:p>
        </w:tc>
        <w:tc>
          <w:tcPr>
            <w:tcW w:w="4578" w:type="dxa"/>
          </w:tcPr>
          <w:p w14:paraId="227A77C6" w14:textId="77777777" w:rsidR="00516CD5" w:rsidRPr="0053509D" w:rsidRDefault="00516CD5" w:rsidP="005350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Customer.</w:t>
            </w:r>
          </w:p>
        </w:tc>
      </w:tr>
      <w:tr w:rsidR="00516CD5" w:rsidRPr="0053509D" w14:paraId="7840C158" w14:textId="77777777" w:rsidTr="00342E5A">
        <w:tc>
          <w:tcPr>
            <w:cnfStyle w:val="001000000000" w:firstRow="0" w:lastRow="0" w:firstColumn="1" w:lastColumn="0" w:oddVBand="0" w:evenVBand="0" w:oddHBand="0" w:evenHBand="0" w:firstRowFirstColumn="0" w:firstRowLastColumn="0" w:lastRowFirstColumn="0" w:lastRowLastColumn="0"/>
            <w:tcW w:w="4483" w:type="dxa"/>
          </w:tcPr>
          <w:p w14:paraId="0D23C557"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Pre-Conditions:</w:t>
            </w:r>
          </w:p>
        </w:tc>
        <w:tc>
          <w:tcPr>
            <w:tcW w:w="4578" w:type="dxa"/>
          </w:tcPr>
          <w:p w14:paraId="30564278" w14:textId="4E74D643" w:rsidR="00516CD5" w:rsidRPr="0053509D" w:rsidRDefault="007C1163" w:rsidP="005350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Launch the application</w:t>
            </w:r>
          </w:p>
        </w:tc>
      </w:tr>
      <w:tr w:rsidR="00516CD5" w:rsidRPr="0053509D" w14:paraId="11F7DA64" w14:textId="77777777" w:rsidTr="00342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Pr>
          <w:p w14:paraId="67463F4F"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Post-Conditions:</w:t>
            </w:r>
          </w:p>
        </w:tc>
        <w:tc>
          <w:tcPr>
            <w:tcW w:w="4578" w:type="dxa"/>
          </w:tcPr>
          <w:p w14:paraId="0CF79ABC" w14:textId="082A3662" w:rsidR="00516CD5" w:rsidRPr="0053509D" w:rsidRDefault="00E563D7" w:rsidP="005350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 xml:space="preserve">The customer can see the product list of </w:t>
            </w:r>
            <w:r w:rsidR="002F1303">
              <w:rPr>
                <w:rFonts w:ascii="Times New Roman" w:eastAsia="Times New Roman" w:hAnsi="Times New Roman" w:cs="Times New Roman"/>
              </w:rPr>
              <w:t xml:space="preserve">the </w:t>
            </w:r>
            <w:r>
              <w:rPr>
                <w:rFonts w:ascii="Times New Roman" w:eastAsia="Times New Roman" w:hAnsi="Times New Roman" w:cs="Times New Roman"/>
              </w:rPr>
              <w:t>shopping cart</w:t>
            </w:r>
            <w:r w:rsidR="00890F96">
              <w:rPr>
                <w:rFonts w:ascii="Times New Roman" w:hAnsi="Times New Roman" w:cs="Times New Roman"/>
              </w:rPr>
              <w:t>.</w:t>
            </w:r>
          </w:p>
        </w:tc>
      </w:tr>
      <w:tr w:rsidR="00D87840" w:rsidRPr="0053509D" w14:paraId="2B5EAD66" w14:textId="77777777" w:rsidTr="00342E5A">
        <w:tc>
          <w:tcPr>
            <w:cnfStyle w:val="001000000000" w:firstRow="0" w:lastRow="0" w:firstColumn="1" w:lastColumn="0" w:oddVBand="0" w:evenVBand="0" w:oddHBand="0" w:evenHBand="0" w:firstRowFirstColumn="0" w:firstRowLastColumn="0" w:lastRowFirstColumn="0" w:lastRowLastColumn="0"/>
            <w:tcW w:w="4483" w:type="dxa"/>
          </w:tcPr>
          <w:p w14:paraId="59D2E164" w14:textId="6A2EEB42" w:rsidR="00D87840" w:rsidRPr="0053509D" w:rsidRDefault="00D87840" w:rsidP="0053509D">
            <w:pPr>
              <w:rPr>
                <w:rFonts w:ascii="Times New Roman" w:eastAsia="Times New Roman" w:hAnsi="Times New Roman" w:cs="Times New Roman"/>
                <w:sz w:val="28"/>
              </w:rPr>
            </w:pPr>
            <w:r>
              <w:rPr>
                <w:rFonts w:ascii="Times New Roman" w:eastAsia="Times New Roman" w:hAnsi="Times New Roman" w:cs="Times New Roman"/>
                <w:sz w:val="28"/>
              </w:rPr>
              <w:t>Trigger:</w:t>
            </w:r>
          </w:p>
        </w:tc>
        <w:tc>
          <w:tcPr>
            <w:tcW w:w="4578" w:type="dxa"/>
          </w:tcPr>
          <w:p w14:paraId="0A1D915F" w14:textId="5674FD7B" w:rsidR="00D87840" w:rsidRDefault="00D87840" w:rsidP="0053509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The customer click</w:t>
            </w:r>
            <w:r w:rsidR="002F1303">
              <w:rPr>
                <w:rFonts w:ascii="Times New Roman" w:eastAsia="Times New Roman" w:hAnsi="Times New Roman" w:cs="Times New Roman"/>
              </w:rPr>
              <w:t>s</w:t>
            </w:r>
            <w:r>
              <w:rPr>
                <w:rFonts w:ascii="Times New Roman" w:eastAsia="Times New Roman" w:hAnsi="Times New Roman" w:cs="Times New Roman"/>
              </w:rPr>
              <w:t xml:space="preserve"> on the </w:t>
            </w:r>
            <w:r w:rsidRPr="0053509D">
              <w:rPr>
                <w:rFonts w:ascii="Times New Roman" w:eastAsia="Times New Roman" w:hAnsi="Times New Roman" w:cs="Times New Roman"/>
                <w:sz w:val="24"/>
                <w:szCs w:val="24"/>
              </w:rPr>
              <w:t xml:space="preserve">"Shopping Cart" </w:t>
            </w:r>
            <w:r>
              <w:rPr>
                <w:rFonts w:ascii="Times New Roman" w:eastAsia="Times New Roman" w:hAnsi="Times New Roman" w:cs="Times New Roman"/>
                <w:sz w:val="24"/>
                <w:szCs w:val="24"/>
              </w:rPr>
              <w:t xml:space="preserve">button </w:t>
            </w:r>
            <w:r w:rsidRPr="0053509D">
              <w:rPr>
                <w:rFonts w:ascii="Times New Roman" w:eastAsia="Times New Roman" w:hAnsi="Times New Roman" w:cs="Times New Roman"/>
                <w:sz w:val="24"/>
                <w:szCs w:val="24"/>
              </w:rPr>
              <w:t xml:space="preserve">from </w:t>
            </w:r>
            <w:r>
              <w:rPr>
                <w:rFonts w:ascii="Times New Roman" w:eastAsia="Times New Roman" w:hAnsi="Times New Roman" w:cs="Times New Roman"/>
                <w:sz w:val="24"/>
                <w:szCs w:val="24"/>
              </w:rPr>
              <w:t xml:space="preserve">a </w:t>
            </w:r>
            <w:r w:rsidRPr="0053509D">
              <w:rPr>
                <w:rFonts w:ascii="Times New Roman" w:eastAsia="Times New Roman" w:hAnsi="Times New Roman" w:cs="Times New Roman"/>
                <w:sz w:val="24"/>
                <w:szCs w:val="24"/>
              </w:rPr>
              <w:t>menu bar.</w:t>
            </w:r>
          </w:p>
        </w:tc>
      </w:tr>
      <w:tr w:rsidR="00516CD5" w:rsidRPr="0053509D" w14:paraId="270DFAC8" w14:textId="77777777" w:rsidTr="00342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Pr>
          <w:p w14:paraId="6C81FBBA"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Flow Of Events:</w:t>
            </w:r>
          </w:p>
        </w:tc>
        <w:tc>
          <w:tcPr>
            <w:tcW w:w="4578" w:type="dxa"/>
          </w:tcPr>
          <w:p w14:paraId="51A300C3" w14:textId="4BF8C1AE" w:rsidR="00516CD5" w:rsidRPr="002440A1" w:rsidRDefault="00516CD5" w:rsidP="0053509D">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53509D">
              <w:rPr>
                <w:rFonts w:ascii="Times New Roman" w:eastAsia="Times New Roman" w:hAnsi="Times New Roman" w:cs="Times New Roman"/>
                <w:sz w:val="24"/>
                <w:szCs w:val="24"/>
              </w:rPr>
              <w:t xml:space="preserve">The customer select "Shopping Cart" </w:t>
            </w:r>
            <w:r w:rsidR="00890F96">
              <w:rPr>
                <w:rFonts w:ascii="Times New Roman" w:eastAsia="Times New Roman" w:hAnsi="Times New Roman" w:cs="Times New Roman"/>
                <w:sz w:val="24"/>
                <w:szCs w:val="24"/>
              </w:rPr>
              <w:t xml:space="preserve">button </w:t>
            </w:r>
            <w:r w:rsidRPr="0053509D">
              <w:rPr>
                <w:rFonts w:ascii="Times New Roman" w:eastAsia="Times New Roman" w:hAnsi="Times New Roman" w:cs="Times New Roman"/>
                <w:sz w:val="24"/>
                <w:szCs w:val="24"/>
              </w:rPr>
              <w:t xml:space="preserve">from </w:t>
            </w:r>
            <w:r w:rsidR="00DC01CD">
              <w:rPr>
                <w:rFonts w:ascii="Times New Roman" w:eastAsia="Times New Roman" w:hAnsi="Times New Roman" w:cs="Times New Roman"/>
                <w:sz w:val="24"/>
                <w:szCs w:val="24"/>
              </w:rPr>
              <w:t xml:space="preserve">a </w:t>
            </w:r>
            <w:r w:rsidRPr="0053509D">
              <w:rPr>
                <w:rFonts w:ascii="Times New Roman" w:eastAsia="Times New Roman" w:hAnsi="Times New Roman" w:cs="Times New Roman"/>
                <w:sz w:val="24"/>
                <w:szCs w:val="24"/>
              </w:rPr>
              <w:t>menu bar.</w:t>
            </w:r>
          </w:p>
          <w:p w14:paraId="2F9C4AC9" w14:textId="54AEABEB" w:rsidR="002440A1" w:rsidRPr="002440A1" w:rsidRDefault="002440A1" w:rsidP="0053509D">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Times New Roman"/>
                <w:sz w:val="24"/>
                <w:szCs w:val="24"/>
              </w:rPr>
              <w:t>The system receive</w:t>
            </w:r>
            <w:r w:rsidR="00BF25D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the product list from the local storage.</w:t>
            </w:r>
          </w:p>
          <w:p w14:paraId="431FA85E" w14:textId="7168B67B" w:rsidR="002440A1" w:rsidRPr="00CD6E77" w:rsidRDefault="002440A1" w:rsidP="0053509D">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Times New Roman"/>
                <w:sz w:val="24"/>
                <w:szCs w:val="24"/>
              </w:rPr>
              <w:t>The system calculate</w:t>
            </w:r>
            <w:r w:rsidR="0038518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the total price of all product.</w:t>
            </w:r>
          </w:p>
          <w:p w14:paraId="75610BC8" w14:textId="4C062B6A" w:rsidR="00516CD5" w:rsidRPr="0053509D" w:rsidRDefault="00516CD5" w:rsidP="0053509D">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53509D">
              <w:rPr>
                <w:rFonts w:ascii="Times New Roman" w:eastAsia="Times New Roman" w:hAnsi="Times New Roman" w:cs="Times New Roman"/>
                <w:sz w:val="24"/>
                <w:szCs w:val="24"/>
              </w:rPr>
              <w:t>The system display</w:t>
            </w:r>
            <w:r w:rsidR="00BF25D2">
              <w:rPr>
                <w:rFonts w:ascii="Times New Roman" w:eastAsia="Times New Roman" w:hAnsi="Times New Roman" w:cs="Times New Roman"/>
                <w:sz w:val="24"/>
                <w:szCs w:val="24"/>
              </w:rPr>
              <w:t>s</w:t>
            </w:r>
            <w:r w:rsidRPr="0053509D">
              <w:rPr>
                <w:rFonts w:ascii="Times New Roman" w:eastAsia="Times New Roman" w:hAnsi="Times New Roman" w:cs="Times New Roman"/>
                <w:sz w:val="24"/>
                <w:szCs w:val="24"/>
              </w:rPr>
              <w:t xml:space="preserve"> shopping cart to the customer.</w:t>
            </w:r>
          </w:p>
        </w:tc>
      </w:tr>
      <w:tr w:rsidR="00516CD5" w:rsidRPr="0053509D" w14:paraId="7A97FE95" w14:textId="77777777" w:rsidTr="00342E5A">
        <w:tc>
          <w:tcPr>
            <w:cnfStyle w:val="001000000000" w:firstRow="0" w:lastRow="0" w:firstColumn="1" w:lastColumn="0" w:oddVBand="0" w:evenVBand="0" w:oddHBand="0" w:evenHBand="0" w:firstRowFirstColumn="0" w:firstRowLastColumn="0" w:lastRowFirstColumn="0" w:lastRowLastColumn="0"/>
            <w:tcW w:w="4483" w:type="dxa"/>
          </w:tcPr>
          <w:p w14:paraId="5E5A9FB3" w14:textId="308AF5F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Alternative Flow:</w:t>
            </w:r>
          </w:p>
        </w:tc>
        <w:tc>
          <w:tcPr>
            <w:tcW w:w="4578" w:type="dxa"/>
          </w:tcPr>
          <w:p w14:paraId="55AD7616" w14:textId="77777777" w:rsidR="00516CD5" w:rsidRPr="0053509D" w:rsidRDefault="00516CD5" w:rsidP="005350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516CD5" w:rsidRPr="0053509D" w14:paraId="3BD4C891" w14:textId="77777777" w:rsidTr="00342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Pr>
          <w:p w14:paraId="340E9D1B"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4578" w:type="dxa"/>
          </w:tcPr>
          <w:p w14:paraId="2FADDBC4" w14:textId="77777777" w:rsidR="00516CD5" w:rsidRPr="0053509D" w:rsidRDefault="00516CD5" w:rsidP="005350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516CD5" w:rsidRPr="0053509D" w14:paraId="39C4ED3C" w14:textId="77777777" w:rsidTr="00342E5A">
        <w:tc>
          <w:tcPr>
            <w:cnfStyle w:val="001000000000" w:firstRow="0" w:lastRow="0" w:firstColumn="1" w:lastColumn="0" w:oddVBand="0" w:evenVBand="0" w:oddHBand="0" w:evenHBand="0" w:firstRowFirstColumn="0" w:firstRowLastColumn="0" w:lastRowFirstColumn="0" w:lastRowLastColumn="0"/>
            <w:tcW w:w="4483" w:type="dxa"/>
          </w:tcPr>
          <w:p w14:paraId="6D1F3EC3"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4578" w:type="dxa"/>
          </w:tcPr>
          <w:p w14:paraId="62B7A1BE" w14:textId="77777777" w:rsidR="00516CD5" w:rsidRPr="0053509D" w:rsidRDefault="00516CD5" w:rsidP="005350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Medium</w:t>
            </w:r>
          </w:p>
        </w:tc>
      </w:tr>
    </w:tbl>
    <w:p w14:paraId="43F3EA3B" w14:textId="77777777" w:rsidR="00CD6E77" w:rsidRDefault="00CD6E77" w:rsidP="00516CD5">
      <w:pPr>
        <w:pStyle w:val="Heading2"/>
        <w:keepLines w:val="0"/>
        <w:spacing w:before="120" w:after="120" w:line="240" w:lineRule="auto"/>
        <w:rPr>
          <w:rFonts w:ascii="Times New Roman" w:hAnsi="Times New Roman" w:cs="Times New Roman"/>
          <w:sz w:val="28"/>
          <w:szCs w:val="28"/>
        </w:rPr>
      </w:pPr>
    </w:p>
    <w:p w14:paraId="3479367A" w14:textId="77777777" w:rsidR="00CD6E77" w:rsidRDefault="00CD6E77" w:rsidP="00CD6E77"/>
    <w:p w14:paraId="292BA7BC" w14:textId="77777777" w:rsidR="00CD6E77" w:rsidRDefault="00CD6E77" w:rsidP="00CD6E77"/>
    <w:p w14:paraId="0ACEA0BB" w14:textId="77777777" w:rsidR="00CD6E77" w:rsidRDefault="00CD6E77" w:rsidP="00CD6E77"/>
    <w:p w14:paraId="33F8D9B6" w14:textId="77777777" w:rsidR="00CD6E77" w:rsidRDefault="00CD6E77" w:rsidP="00CD6E77"/>
    <w:p w14:paraId="6CC4E24C" w14:textId="77777777" w:rsidR="00CD6E77" w:rsidRPr="00CD6E77" w:rsidRDefault="00CD6E77" w:rsidP="00CD6E77"/>
    <w:p w14:paraId="7F6DAB54" w14:textId="3EFFC382" w:rsidR="00CD6E77" w:rsidRDefault="006C25C9" w:rsidP="00516CD5">
      <w:pPr>
        <w:pStyle w:val="Heading2"/>
        <w:keepLines w:val="0"/>
        <w:spacing w:before="120" w:after="120" w:line="240" w:lineRule="auto"/>
        <w:rPr>
          <w:rFonts w:ascii="Times New Roman" w:hAnsi="Times New Roman" w:cs="Times New Roman"/>
          <w:sz w:val="28"/>
          <w:szCs w:val="28"/>
        </w:rPr>
      </w:pPr>
      <w:r w:rsidRPr="006C25C9">
        <w:rPr>
          <w:rFonts w:ascii="Times New Roman" w:hAnsi="Times New Roman" w:cs="Times New Roman"/>
          <w:noProof/>
          <w:sz w:val="28"/>
          <w:szCs w:val="28"/>
        </w:rPr>
        <w:lastRenderedPageBreak/>
        <w:drawing>
          <wp:anchor distT="0" distB="0" distL="114300" distR="114300" simplePos="0" relativeHeight="251803136" behindDoc="0" locked="0" layoutInCell="1" allowOverlap="1" wp14:anchorId="2D0E7D75" wp14:editId="1A478338">
            <wp:simplePos x="0" y="0"/>
            <wp:positionH relativeFrom="column">
              <wp:posOffset>1270</wp:posOffset>
            </wp:positionH>
            <wp:positionV relativeFrom="paragraph">
              <wp:posOffset>4445</wp:posOffset>
            </wp:positionV>
            <wp:extent cx="5760085" cy="4932669"/>
            <wp:effectExtent l="0" t="0" r="0" b="1905"/>
            <wp:wrapNone/>
            <wp:docPr id="27" name="Picture 27" descr="D:\View 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View Sho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932669"/>
                    </a:xfrm>
                    <a:prstGeom prst="rect">
                      <a:avLst/>
                    </a:prstGeom>
                    <a:noFill/>
                    <a:ln>
                      <a:noFill/>
                    </a:ln>
                  </pic:spPr>
                </pic:pic>
              </a:graphicData>
            </a:graphic>
          </wp:anchor>
        </w:drawing>
      </w:r>
    </w:p>
    <w:p w14:paraId="2D52A3D0" w14:textId="77777777" w:rsidR="00CD6E77" w:rsidRDefault="00CD6E77" w:rsidP="00516CD5">
      <w:pPr>
        <w:pStyle w:val="Heading2"/>
        <w:keepLines w:val="0"/>
        <w:spacing w:before="120" w:after="120" w:line="240" w:lineRule="auto"/>
        <w:rPr>
          <w:rFonts w:ascii="Times New Roman" w:hAnsi="Times New Roman" w:cs="Times New Roman"/>
          <w:sz w:val="28"/>
          <w:szCs w:val="28"/>
        </w:rPr>
      </w:pPr>
    </w:p>
    <w:p w14:paraId="5663246C" w14:textId="34A1A107" w:rsidR="00CD6E77" w:rsidRDefault="00CD6E77" w:rsidP="00516CD5">
      <w:pPr>
        <w:pStyle w:val="Heading2"/>
        <w:keepLines w:val="0"/>
        <w:spacing w:before="120" w:after="120" w:line="240" w:lineRule="auto"/>
        <w:rPr>
          <w:rFonts w:ascii="Times New Roman" w:hAnsi="Times New Roman" w:cs="Times New Roman"/>
          <w:sz w:val="28"/>
          <w:szCs w:val="28"/>
        </w:rPr>
      </w:pPr>
    </w:p>
    <w:p w14:paraId="4F67EFCF" w14:textId="20D10C16" w:rsidR="00962122" w:rsidRPr="0053509D" w:rsidRDefault="00962122" w:rsidP="00516CD5">
      <w:pPr>
        <w:pStyle w:val="Heading2"/>
        <w:keepLines w:val="0"/>
        <w:spacing w:before="120" w:after="120" w:line="240" w:lineRule="auto"/>
        <w:rPr>
          <w:rFonts w:ascii="Times New Roman" w:hAnsi="Times New Roman" w:cs="Times New Roman"/>
          <w:sz w:val="28"/>
          <w:szCs w:val="28"/>
        </w:rPr>
      </w:pPr>
    </w:p>
    <w:p w14:paraId="6167C465" w14:textId="38DD31AD" w:rsidR="00962122" w:rsidRPr="0053509D" w:rsidRDefault="00962122" w:rsidP="00516CD5">
      <w:pPr>
        <w:pStyle w:val="Heading2"/>
        <w:keepLines w:val="0"/>
        <w:spacing w:before="120" w:after="120" w:line="240" w:lineRule="auto"/>
        <w:rPr>
          <w:rFonts w:ascii="Times New Roman" w:hAnsi="Times New Roman" w:cs="Times New Roman"/>
          <w:sz w:val="28"/>
          <w:szCs w:val="28"/>
        </w:rPr>
      </w:pPr>
    </w:p>
    <w:p w14:paraId="64E63B9E" w14:textId="77777777" w:rsidR="00962122" w:rsidRPr="0053509D" w:rsidRDefault="00962122" w:rsidP="00516CD5">
      <w:pPr>
        <w:pStyle w:val="Heading2"/>
        <w:keepLines w:val="0"/>
        <w:spacing w:before="120" w:after="120" w:line="240" w:lineRule="auto"/>
        <w:rPr>
          <w:rFonts w:ascii="Times New Roman" w:hAnsi="Times New Roman" w:cs="Times New Roman"/>
          <w:sz w:val="28"/>
          <w:szCs w:val="28"/>
        </w:rPr>
      </w:pPr>
    </w:p>
    <w:p w14:paraId="6F8A0FEF" w14:textId="1FDF5794" w:rsidR="00962122" w:rsidRPr="0053509D" w:rsidRDefault="00962122" w:rsidP="00516CD5">
      <w:pPr>
        <w:pStyle w:val="Heading2"/>
        <w:keepLines w:val="0"/>
        <w:spacing w:before="120" w:after="120" w:line="240" w:lineRule="auto"/>
        <w:rPr>
          <w:rFonts w:ascii="Times New Roman" w:hAnsi="Times New Roman" w:cs="Times New Roman"/>
          <w:sz w:val="28"/>
          <w:szCs w:val="28"/>
        </w:rPr>
      </w:pPr>
    </w:p>
    <w:p w14:paraId="1E92477A" w14:textId="77777777" w:rsidR="00962122" w:rsidRPr="0053509D" w:rsidRDefault="00962122" w:rsidP="00516CD5">
      <w:pPr>
        <w:pStyle w:val="Heading2"/>
        <w:keepLines w:val="0"/>
        <w:spacing w:before="120" w:after="120" w:line="240" w:lineRule="auto"/>
        <w:rPr>
          <w:rFonts w:ascii="Times New Roman" w:hAnsi="Times New Roman" w:cs="Times New Roman"/>
          <w:sz w:val="28"/>
          <w:szCs w:val="28"/>
        </w:rPr>
      </w:pPr>
    </w:p>
    <w:p w14:paraId="6CCCCC57" w14:textId="7AC534BE" w:rsidR="00962122" w:rsidRPr="0053509D" w:rsidRDefault="00962122" w:rsidP="00516CD5">
      <w:pPr>
        <w:pStyle w:val="Heading2"/>
        <w:keepLines w:val="0"/>
        <w:spacing w:before="120" w:after="120" w:line="240" w:lineRule="auto"/>
        <w:rPr>
          <w:rFonts w:ascii="Times New Roman" w:hAnsi="Times New Roman" w:cs="Times New Roman"/>
          <w:sz w:val="28"/>
          <w:szCs w:val="28"/>
        </w:rPr>
      </w:pPr>
    </w:p>
    <w:p w14:paraId="07C80837" w14:textId="77777777" w:rsidR="00962122" w:rsidRPr="0053509D" w:rsidRDefault="00962122" w:rsidP="00516CD5">
      <w:pPr>
        <w:pStyle w:val="Heading2"/>
        <w:keepLines w:val="0"/>
        <w:spacing w:before="120" w:after="120" w:line="240" w:lineRule="auto"/>
        <w:rPr>
          <w:rFonts w:ascii="Times New Roman" w:hAnsi="Times New Roman" w:cs="Times New Roman"/>
          <w:sz w:val="28"/>
          <w:szCs w:val="28"/>
        </w:rPr>
      </w:pPr>
    </w:p>
    <w:p w14:paraId="52CDF043" w14:textId="7F5AFAAD" w:rsidR="00516CD5" w:rsidRPr="0053509D" w:rsidRDefault="00516CD5" w:rsidP="00516CD5">
      <w:pPr>
        <w:pStyle w:val="Heading2"/>
        <w:keepLines w:val="0"/>
        <w:spacing w:before="120" w:after="120" w:line="240" w:lineRule="auto"/>
        <w:rPr>
          <w:rFonts w:ascii="Times New Roman" w:hAnsi="Times New Roman" w:cs="Times New Roman"/>
          <w:sz w:val="28"/>
          <w:szCs w:val="28"/>
        </w:rPr>
      </w:pPr>
    </w:p>
    <w:p w14:paraId="41870F89" w14:textId="18E951D7" w:rsidR="00516CD5" w:rsidRPr="0053509D" w:rsidRDefault="00516CD5" w:rsidP="00516CD5">
      <w:pPr>
        <w:rPr>
          <w:rFonts w:ascii="Times New Roman" w:hAnsi="Times New Roman" w:cs="Times New Roman"/>
        </w:rPr>
      </w:pPr>
    </w:p>
    <w:p w14:paraId="756BC266" w14:textId="7FCB9E71" w:rsidR="00516CD5" w:rsidRPr="0053509D" w:rsidRDefault="00516CD5" w:rsidP="00516CD5">
      <w:pPr>
        <w:rPr>
          <w:rFonts w:ascii="Times New Roman" w:hAnsi="Times New Roman" w:cs="Times New Roman"/>
        </w:rPr>
      </w:pPr>
    </w:p>
    <w:p w14:paraId="420DB5C5" w14:textId="57A0A3CD" w:rsidR="00516CD5" w:rsidRPr="0053509D" w:rsidRDefault="00516CD5" w:rsidP="00516CD5">
      <w:pPr>
        <w:rPr>
          <w:rFonts w:ascii="Times New Roman" w:hAnsi="Times New Roman" w:cs="Times New Roman"/>
        </w:rPr>
      </w:pPr>
    </w:p>
    <w:p w14:paraId="23032401" w14:textId="77777777" w:rsidR="00516CD5" w:rsidRPr="0053509D" w:rsidRDefault="00516CD5" w:rsidP="00516CD5">
      <w:pPr>
        <w:rPr>
          <w:rFonts w:ascii="Times New Roman" w:hAnsi="Times New Roman" w:cs="Times New Roman"/>
        </w:rPr>
      </w:pPr>
    </w:p>
    <w:p w14:paraId="4A89013F" w14:textId="592E3A6B" w:rsidR="00516CD5" w:rsidRPr="0053509D" w:rsidRDefault="00516CD5" w:rsidP="00516CD5">
      <w:pPr>
        <w:rPr>
          <w:rFonts w:ascii="Times New Roman" w:hAnsi="Times New Roman" w:cs="Times New Roman"/>
        </w:rPr>
      </w:pPr>
    </w:p>
    <w:p w14:paraId="0501A149" w14:textId="07A0E583" w:rsidR="00516CD5" w:rsidRPr="0053509D" w:rsidRDefault="00516CD5" w:rsidP="00516CD5">
      <w:pPr>
        <w:rPr>
          <w:rFonts w:ascii="Times New Roman" w:hAnsi="Times New Roman" w:cs="Times New Roman"/>
        </w:rPr>
      </w:pPr>
    </w:p>
    <w:p w14:paraId="2A95275E" w14:textId="2E2DBF61" w:rsidR="00516CD5" w:rsidRPr="0053509D" w:rsidRDefault="00516CD5" w:rsidP="00516CD5">
      <w:pPr>
        <w:rPr>
          <w:rFonts w:ascii="Times New Roman" w:hAnsi="Times New Roman" w:cs="Times New Roman"/>
        </w:rPr>
      </w:pPr>
    </w:p>
    <w:p w14:paraId="3713FD51" w14:textId="62D27E19" w:rsidR="00516CD5" w:rsidRPr="0053509D" w:rsidRDefault="00516CD5" w:rsidP="00516CD5">
      <w:pPr>
        <w:rPr>
          <w:rFonts w:ascii="Times New Roman" w:hAnsi="Times New Roman" w:cs="Times New Roman"/>
        </w:rPr>
      </w:pPr>
    </w:p>
    <w:p w14:paraId="14E9E0CC" w14:textId="235709BF" w:rsidR="00516CD5" w:rsidRPr="0053509D" w:rsidRDefault="00516CD5" w:rsidP="00516CD5">
      <w:pPr>
        <w:rPr>
          <w:rFonts w:ascii="Times New Roman" w:hAnsi="Times New Roman" w:cs="Times New Roman"/>
        </w:rPr>
      </w:pPr>
    </w:p>
    <w:p w14:paraId="6B61B9D0" w14:textId="46A119BF" w:rsidR="00516CD5" w:rsidRPr="0053509D" w:rsidRDefault="00516CD5" w:rsidP="00516CD5">
      <w:pPr>
        <w:rPr>
          <w:rFonts w:ascii="Times New Roman" w:hAnsi="Times New Roman" w:cs="Times New Roman"/>
        </w:rPr>
      </w:pPr>
    </w:p>
    <w:p w14:paraId="1F225A40" w14:textId="66D903CC" w:rsidR="00516CD5" w:rsidRPr="0053509D" w:rsidRDefault="00516CD5" w:rsidP="00516CD5">
      <w:pPr>
        <w:rPr>
          <w:rFonts w:ascii="Times New Roman" w:hAnsi="Times New Roman" w:cs="Times New Roman"/>
        </w:rPr>
      </w:pPr>
    </w:p>
    <w:bookmarkStart w:id="3" w:name="_Toc425784984"/>
    <w:bookmarkStart w:id="4" w:name="_Toc425785284"/>
    <w:p w14:paraId="417A4B13" w14:textId="2E739C6D" w:rsidR="00AE6AAE" w:rsidRPr="0053509D" w:rsidRDefault="006C25C9" w:rsidP="00516CD5">
      <w:pPr>
        <w:rPr>
          <w:rFonts w:ascii="Times New Roman" w:hAnsi="Times New Roman" w:cs="Times New Roman"/>
        </w:rPr>
      </w:pPr>
      <w:r w:rsidRPr="0053509D">
        <w:rPr>
          <w:rFonts w:ascii="Times New Roman" w:hAnsi="Times New Roman" w:cs="Times New Roman"/>
          <w:noProof/>
        </w:rPr>
        <mc:AlternateContent>
          <mc:Choice Requires="wps">
            <w:drawing>
              <wp:anchor distT="0" distB="0" distL="114300" distR="114300" simplePos="0" relativeHeight="251705856" behindDoc="0" locked="0" layoutInCell="1" allowOverlap="1" wp14:anchorId="3C89E24E" wp14:editId="69C26617">
                <wp:simplePos x="0" y="0"/>
                <wp:positionH relativeFrom="margin">
                  <wp:align>center</wp:align>
                </wp:positionH>
                <wp:positionV relativeFrom="paragraph">
                  <wp:posOffset>6350</wp:posOffset>
                </wp:positionV>
                <wp:extent cx="1828800" cy="1828800"/>
                <wp:effectExtent l="0" t="0" r="0" b="254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3735DF2B" w14:textId="63CD50B3" w:rsidR="00116A50" w:rsidRPr="003A1CD3" w:rsidRDefault="00116A50" w:rsidP="007D7077">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16: ADA-01 View</w:t>
                            </w:r>
                          </w:p>
                          <w:p w14:paraId="28BF34B0" w14:textId="77777777" w:rsidR="00116A50" w:rsidRPr="003A1CD3" w:rsidRDefault="00116A50" w:rsidP="007D7077">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89E24E" id="Text Box 12" o:spid="_x0000_s1036" type="#_x0000_t202" style="position:absolute;margin-left:0;margin-top:.5pt;width:2in;height:2in;z-index:2517058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" filled="f" stroked="f">
                <v:textbox style="mso-fit-shape-to-text:t">
                  <w:txbxContent>
                    <w:p w14:paraId="3735DF2B" w14:textId="63CD50B3" w:rsidR="00116A50" w:rsidRPr="003A1CD3" w:rsidRDefault="00116A50" w:rsidP="007D7077">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16: ADA-01 View</w:t>
                      </w:r>
                    </w:p>
                    <w:p w14:paraId="28BF34B0" w14:textId="77777777" w:rsidR="00116A50" w:rsidRPr="003A1CD3" w:rsidRDefault="00116A50" w:rsidP="007D7077">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bookmarkEnd w:id="3"/>
      <w:bookmarkEnd w:id="4"/>
    </w:p>
    <w:p w14:paraId="52D0B5F7" w14:textId="057AF550" w:rsidR="00AE6AAE" w:rsidRPr="0053509D" w:rsidRDefault="00AE6AAE" w:rsidP="00516CD5">
      <w:pPr>
        <w:rPr>
          <w:rFonts w:ascii="Times New Roman" w:hAnsi="Times New Roman" w:cs="Times New Roman"/>
        </w:rPr>
      </w:pPr>
    </w:p>
    <w:p w14:paraId="2BE1A05F" w14:textId="4621C131" w:rsidR="00AE6AAE" w:rsidRPr="0053509D" w:rsidRDefault="00AE6AAE" w:rsidP="00516CD5">
      <w:pPr>
        <w:rPr>
          <w:rFonts w:ascii="Times New Roman" w:hAnsi="Times New Roman" w:cs="Times New Roman"/>
        </w:rPr>
      </w:pPr>
    </w:p>
    <w:p w14:paraId="03ECFC21" w14:textId="23F3F62F" w:rsidR="00516CD5" w:rsidRPr="0053509D" w:rsidRDefault="00516CD5" w:rsidP="00516CD5">
      <w:pPr>
        <w:rPr>
          <w:rFonts w:ascii="Times New Roman" w:hAnsi="Times New Roman" w:cs="Times New Roman"/>
        </w:rPr>
      </w:pPr>
    </w:p>
    <w:p w14:paraId="35913E47" w14:textId="3361D7CB" w:rsidR="00516CD5" w:rsidRPr="0053509D" w:rsidRDefault="00516CD5" w:rsidP="00516CD5">
      <w:pPr>
        <w:rPr>
          <w:rFonts w:ascii="Times New Roman" w:hAnsi="Times New Roman" w:cs="Times New Roman"/>
        </w:rPr>
      </w:pPr>
    </w:p>
    <w:p w14:paraId="200EFDCA" w14:textId="60DF1B3F" w:rsidR="00516CD5" w:rsidRPr="0053509D" w:rsidRDefault="00516CD5" w:rsidP="00516CD5">
      <w:pPr>
        <w:rPr>
          <w:rFonts w:ascii="Times New Roman" w:hAnsi="Times New Roman" w:cs="Times New Roman"/>
        </w:rPr>
      </w:pPr>
    </w:p>
    <w:p w14:paraId="7A2AF99C" w14:textId="308AB1D5" w:rsidR="00516CD5" w:rsidRPr="0053509D" w:rsidRDefault="00516CD5" w:rsidP="00516CD5">
      <w:pPr>
        <w:rPr>
          <w:rFonts w:ascii="Times New Roman" w:hAnsi="Times New Roman" w:cs="Times New Roman"/>
        </w:rPr>
      </w:pPr>
    </w:p>
    <w:p w14:paraId="5DB6BD99" w14:textId="2C7990D0" w:rsidR="00516CD5" w:rsidRPr="0053509D" w:rsidRDefault="00516CD5" w:rsidP="00516CD5">
      <w:pPr>
        <w:rPr>
          <w:rFonts w:ascii="Times New Roman" w:hAnsi="Times New Roman" w:cs="Times New Roman"/>
        </w:rPr>
      </w:pPr>
    </w:p>
    <w:p w14:paraId="144BE492" w14:textId="1CF28439" w:rsidR="00962122" w:rsidRPr="0053509D" w:rsidRDefault="00962122" w:rsidP="00516CD5">
      <w:pPr>
        <w:rPr>
          <w:rFonts w:ascii="Times New Roman" w:eastAsia="Times New Roman" w:hAnsi="Times New Roman" w:cs="Times New Roman"/>
          <w:b/>
          <w:bCs/>
          <w:sz w:val="36"/>
          <w:szCs w:val="36"/>
        </w:rPr>
      </w:pPr>
    </w:p>
    <w:p w14:paraId="46946E06" w14:textId="4475E57C" w:rsidR="00516CD5" w:rsidRPr="0053509D" w:rsidRDefault="00516CD5" w:rsidP="00516CD5">
      <w:pPr>
        <w:rPr>
          <w:rFonts w:ascii="Times New Roman" w:hAnsi="Times New Roman" w:cs="Times New Roman"/>
        </w:rPr>
      </w:pPr>
    </w:p>
    <w:tbl>
      <w:tblPr>
        <w:tblStyle w:val="61"/>
        <w:tblW w:w="0" w:type="auto"/>
        <w:tblLook w:val="04A0" w:firstRow="1" w:lastRow="0" w:firstColumn="1" w:lastColumn="0" w:noHBand="0" w:noVBand="1"/>
      </w:tblPr>
      <w:tblGrid>
        <w:gridCol w:w="4513"/>
        <w:gridCol w:w="4513"/>
      </w:tblGrid>
      <w:tr w:rsidR="00516CD5" w:rsidRPr="0053509D" w14:paraId="7E61C738" w14:textId="77777777" w:rsidTr="005350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474DB50B"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lastRenderedPageBreak/>
              <w:t>Use Case ID:</w:t>
            </w:r>
          </w:p>
        </w:tc>
        <w:tc>
          <w:tcPr>
            <w:tcW w:w="4513" w:type="dxa"/>
          </w:tcPr>
          <w:p w14:paraId="0B27512C" w14:textId="77777777" w:rsidR="00516CD5" w:rsidRPr="0053509D" w:rsidRDefault="00516CD5" w:rsidP="005350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b w:val="0"/>
                <w:bCs w:val="0"/>
                <w:sz w:val="24"/>
                <w:szCs w:val="24"/>
              </w:rPr>
              <w:t>UCA-02</w:t>
            </w:r>
          </w:p>
        </w:tc>
      </w:tr>
      <w:tr w:rsidR="00516CD5" w:rsidRPr="0053509D" w14:paraId="41309DB9" w14:textId="77777777" w:rsidTr="00535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08249F11"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Use Case Name :</w:t>
            </w:r>
          </w:p>
        </w:tc>
        <w:tc>
          <w:tcPr>
            <w:tcW w:w="4513" w:type="dxa"/>
          </w:tcPr>
          <w:p w14:paraId="7FF6FC0E" w14:textId="77777777" w:rsidR="00516CD5" w:rsidRPr="0053509D" w:rsidRDefault="00516CD5" w:rsidP="005350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Add product to shopping cart.</w:t>
            </w:r>
          </w:p>
        </w:tc>
      </w:tr>
      <w:tr w:rsidR="00516CD5" w:rsidRPr="0053509D" w14:paraId="60B17559" w14:textId="77777777" w:rsidTr="0053509D">
        <w:tc>
          <w:tcPr>
            <w:cnfStyle w:val="001000000000" w:firstRow="0" w:lastRow="0" w:firstColumn="1" w:lastColumn="0" w:oddVBand="0" w:evenVBand="0" w:oddHBand="0" w:evenHBand="0" w:firstRowFirstColumn="0" w:firstRowLastColumn="0" w:lastRowFirstColumn="0" w:lastRowLastColumn="0"/>
            <w:tcW w:w="4513" w:type="dxa"/>
          </w:tcPr>
          <w:p w14:paraId="011F86C5"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13" w:type="dxa"/>
          </w:tcPr>
          <w:p w14:paraId="3181EEC3" w14:textId="4D880B66" w:rsidR="00516CD5" w:rsidRPr="0053509D" w:rsidRDefault="00DC01CD" w:rsidP="00DC01C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The c</w:t>
            </w:r>
            <w:r w:rsidR="00EA2FAA" w:rsidRPr="00EA2FAA">
              <w:rPr>
                <w:rFonts w:ascii="Times New Roman" w:eastAsia="Times New Roman" w:hAnsi="Times New Roman" w:cs="Times New Roman"/>
                <w:sz w:val="24"/>
                <w:szCs w:val="24"/>
              </w:rPr>
              <w:t xml:space="preserve">ustomer can add a product to </w:t>
            </w:r>
            <w:r w:rsidR="00247999">
              <w:rPr>
                <w:rFonts w:ascii="Times New Roman" w:eastAsia="Times New Roman" w:hAnsi="Times New Roman" w:cs="Times New Roman"/>
                <w:sz w:val="24"/>
                <w:szCs w:val="24"/>
              </w:rPr>
              <w:t>the shopping cart by three ways</w:t>
            </w:r>
            <w:r w:rsidR="00EA2FAA" w:rsidRPr="00EA2FAA">
              <w:rPr>
                <w:rFonts w:ascii="Times New Roman" w:eastAsia="Times New Roman" w:hAnsi="Times New Roman" w:cs="Times New Roman"/>
                <w:sz w:val="24"/>
                <w:szCs w:val="24"/>
              </w:rPr>
              <w:t xml:space="preserve"> for doing next process.</w:t>
            </w:r>
          </w:p>
        </w:tc>
      </w:tr>
      <w:tr w:rsidR="00516CD5" w:rsidRPr="0053509D" w14:paraId="082510F8" w14:textId="77777777" w:rsidTr="00535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12EFB9C1"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Actor:</w:t>
            </w:r>
          </w:p>
        </w:tc>
        <w:tc>
          <w:tcPr>
            <w:tcW w:w="4513" w:type="dxa"/>
          </w:tcPr>
          <w:p w14:paraId="11B5D7D0" w14:textId="77777777" w:rsidR="00516CD5" w:rsidRPr="0053509D" w:rsidRDefault="00516CD5" w:rsidP="005350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Customer.</w:t>
            </w:r>
          </w:p>
        </w:tc>
      </w:tr>
      <w:tr w:rsidR="00516CD5" w:rsidRPr="0053509D" w14:paraId="61B3CBD7" w14:textId="77777777" w:rsidTr="0053509D">
        <w:tc>
          <w:tcPr>
            <w:cnfStyle w:val="001000000000" w:firstRow="0" w:lastRow="0" w:firstColumn="1" w:lastColumn="0" w:oddVBand="0" w:evenVBand="0" w:oddHBand="0" w:evenHBand="0" w:firstRowFirstColumn="0" w:firstRowLastColumn="0" w:lastRowFirstColumn="0" w:lastRowLastColumn="0"/>
            <w:tcW w:w="4513" w:type="dxa"/>
          </w:tcPr>
          <w:p w14:paraId="1108BBBC"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Pre-Conditions:</w:t>
            </w:r>
          </w:p>
        </w:tc>
        <w:tc>
          <w:tcPr>
            <w:tcW w:w="4513" w:type="dxa"/>
          </w:tcPr>
          <w:p w14:paraId="1716D345" w14:textId="23027876" w:rsidR="00516CD5" w:rsidRPr="0053509D" w:rsidRDefault="00516CD5" w:rsidP="002479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 xml:space="preserve">The </w:t>
            </w:r>
            <w:r w:rsidR="00247999">
              <w:rPr>
                <w:rFonts w:ascii="Times New Roman" w:eastAsia="Times New Roman" w:hAnsi="Times New Roman" w:cs="Times New Roman"/>
              </w:rPr>
              <w:t>admin</w:t>
            </w:r>
            <w:r w:rsidRPr="0053509D">
              <w:rPr>
                <w:rFonts w:ascii="Times New Roman" w:eastAsia="Times New Roman" w:hAnsi="Times New Roman" w:cs="Times New Roman"/>
              </w:rPr>
              <w:t xml:space="preserve"> provide</w:t>
            </w:r>
            <w:r w:rsidR="002F1303">
              <w:rPr>
                <w:rFonts w:ascii="Times New Roman" w:eastAsia="Times New Roman" w:hAnsi="Times New Roman" w:cs="Times New Roman"/>
              </w:rPr>
              <w:t>s</w:t>
            </w:r>
            <w:r w:rsidRPr="0053509D">
              <w:rPr>
                <w:rFonts w:ascii="Times New Roman" w:eastAsia="Times New Roman" w:hAnsi="Times New Roman" w:cs="Times New Roman"/>
              </w:rPr>
              <w:t xml:space="preserve"> the product detail in </w:t>
            </w:r>
            <w:r w:rsidR="00EA2FAA">
              <w:rPr>
                <w:rFonts w:ascii="Times New Roman" w:eastAsia="Times New Roman" w:hAnsi="Times New Roman" w:cs="Times New Roman"/>
              </w:rPr>
              <w:t xml:space="preserve">the </w:t>
            </w:r>
            <w:r w:rsidRPr="0053509D">
              <w:rPr>
                <w:rFonts w:ascii="Times New Roman" w:eastAsia="Times New Roman" w:hAnsi="Times New Roman" w:cs="Times New Roman"/>
              </w:rPr>
              <w:t>database.</w:t>
            </w:r>
          </w:p>
        </w:tc>
      </w:tr>
      <w:tr w:rsidR="00516CD5" w:rsidRPr="0053509D" w14:paraId="0097427D" w14:textId="77777777" w:rsidTr="00535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499FE5C6"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Post-Conditions:</w:t>
            </w:r>
          </w:p>
        </w:tc>
        <w:tc>
          <w:tcPr>
            <w:tcW w:w="4513" w:type="dxa"/>
          </w:tcPr>
          <w:p w14:paraId="163EC1A3" w14:textId="220433FC" w:rsidR="00516CD5" w:rsidRPr="0053509D" w:rsidRDefault="00E563D7" w:rsidP="00E563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The customer can see t</w:t>
            </w:r>
            <w:r w:rsidR="00942AF2">
              <w:rPr>
                <w:rFonts w:ascii="Times New Roman" w:eastAsia="Times New Roman" w:hAnsi="Times New Roman" w:cs="Times New Roman"/>
              </w:rPr>
              <w:t>he</w:t>
            </w:r>
            <w:r w:rsidR="00247999">
              <w:rPr>
                <w:rFonts w:ascii="Times New Roman" w:eastAsia="Times New Roman" w:hAnsi="Times New Roman" w:cs="Times New Roman"/>
              </w:rPr>
              <w:t xml:space="preserve"> new</w:t>
            </w:r>
            <w:r w:rsidR="00942AF2">
              <w:rPr>
                <w:rFonts w:ascii="Times New Roman" w:eastAsia="Times New Roman" w:hAnsi="Times New Roman" w:cs="Times New Roman"/>
              </w:rPr>
              <w:t xml:space="preserve"> product show</w:t>
            </w:r>
            <w:r w:rsidR="00DC01CD">
              <w:rPr>
                <w:rFonts w:ascii="Times New Roman" w:eastAsia="Times New Roman" w:hAnsi="Times New Roman" w:cs="Times New Roman"/>
              </w:rPr>
              <w:t>s</w:t>
            </w:r>
            <w:r w:rsidR="00942AF2">
              <w:rPr>
                <w:rFonts w:ascii="Times New Roman" w:eastAsia="Times New Roman" w:hAnsi="Times New Roman" w:cs="Times New Roman"/>
              </w:rPr>
              <w:t xml:space="preserve"> on the shopping cart list.</w:t>
            </w:r>
          </w:p>
        </w:tc>
      </w:tr>
      <w:tr w:rsidR="00D87840" w:rsidRPr="0053509D" w14:paraId="404EE604" w14:textId="77777777" w:rsidTr="0053509D">
        <w:tc>
          <w:tcPr>
            <w:cnfStyle w:val="001000000000" w:firstRow="0" w:lastRow="0" w:firstColumn="1" w:lastColumn="0" w:oddVBand="0" w:evenVBand="0" w:oddHBand="0" w:evenHBand="0" w:firstRowFirstColumn="0" w:firstRowLastColumn="0" w:lastRowFirstColumn="0" w:lastRowLastColumn="0"/>
            <w:tcW w:w="4513" w:type="dxa"/>
          </w:tcPr>
          <w:p w14:paraId="0F9AF9F4" w14:textId="2DDAF8C0" w:rsidR="00D87840" w:rsidRPr="0053509D" w:rsidRDefault="00D87840" w:rsidP="0053509D">
            <w:pPr>
              <w:rPr>
                <w:rFonts w:ascii="Times New Roman" w:eastAsia="Times New Roman" w:hAnsi="Times New Roman" w:cs="Times New Roman"/>
                <w:sz w:val="28"/>
              </w:rPr>
            </w:pPr>
            <w:r>
              <w:rPr>
                <w:rFonts w:ascii="Times New Roman" w:eastAsia="Times New Roman" w:hAnsi="Times New Roman" w:cs="Times New Roman"/>
                <w:sz w:val="28"/>
              </w:rPr>
              <w:t>Trigger:</w:t>
            </w:r>
          </w:p>
        </w:tc>
        <w:tc>
          <w:tcPr>
            <w:tcW w:w="4513" w:type="dxa"/>
          </w:tcPr>
          <w:p w14:paraId="4773CB66" w14:textId="71312D22" w:rsidR="00D87840" w:rsidRDefault="002F1303" w:rsidP="002F13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The customer clicks on the</w:t>
            </w:r>
            <w:r w:rsidR="00D87840">
              <w:rPr>
                <w:rFonts w:ascii="Times New Roman" w:eastAsia="Times New Roman" w:hAnsi="Times New Roman" w:cs="Times New Roman"/>
              </w:rPr>
              <w:t xml:space="preserve"> </w:t>
            </w:r>
            <w:r w:rsidR="00D87840">
              <w:rPr>
                <w:rFonts w:ascii="Times New Roman" w:eastAsia="Times New Roman" w:hAnsi="Times New Roman" w:cs="Times New Roman"/>
                <w:szCs w:val="22"/>
              </w:rPr>
              <w:t xml:space="preserve">Add </w:t>
            </w:r>
            <w:r w:rsidR="00D87840" w:rsidRPr="0053509D">
              <w:rPr>
                <w:rFonts w:ascii="Times New Roman" w:eastAsia="Times New Roman" w:hAnsi="Times New Roman" w:cs="Times New Roman"/>
                <w:szCs w:val="22"/>
              </w:rPr>
              <w:t>button</w:t>
            </w:r>
            <w:r w:rsidR="00D87840">
              <w:rPr>
                <w:rFonts w:ascii="Times New Roman" w:eastAsia="Times New Roman" w:hAnsi="Times New Roman" w:cs="Times New Roman"/>
                <w:szCs w:val="22"/>
              </w:rPr>
              <w:t xml:space="preserve"> at the </w:t>
            </w:r>
            <w:r>
              <w:rPr>
                <w:rFonts w:ascii="Times New Roman" w:eastAsia="Times New Roman" w:hAnsi="Times New Roman" w:cs="Times New Roman"/>
                <w:szCs w:val="22"/>
              </w:rPr>
              <w:t>bottom</w:t>
            </w:r>
            <w:r w:rsidR="00D87840">
              <w:rPr>
                <w:rFonts w:ascii="Times New Roman" w:eastAsia="Times New Roman" w:hAnsi="Times New Roman" w:cs="Times New Roman"/>
                <w:szCs w:val="22"/>
              </w:rPr>
              <w:t xml:space="preserve"> </w:t>
            </w:r>
            <w:r>
              <w:rPr>
                <w:rFonts w:ascii="Times New Roman" w:eastAsia="Times New Roman" w:hAnsi="Times New Roman" w:cs="Times New Roman"/>
                <w:szCs w:val="22"/>
              </w:rPr>
              <w:t xml:space="preserve">of the </w:t>
            </w:r>
            <w:r w:rsidR="00D87840">
              <w:rPr>
                <w:rFonts w:ascii="Times New Roman" w:eastAsia="Times New Roman" w:hAnsi="Times New Roman" w:cs="Times New Roman"/>
                <w:szCs w:val="22"/>
              </w:rPr>
              <w:t>shopping cart page.</w:t>
            </w:r>
          </w:p>
        </w:tc>
      </w:tr>
      <w:tr w:rsidR="00516CD5" w:rsidRPr="0053509D" w14:paraId="04D61E24" w14:textId="77777777" w:rsidTr="00535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45DE78B2"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Flow Of Events:</w:t>
            </w:r>
          </w:p>
        </w:tc>
        <w:tc>
          <w:tcPr>
            <w:tcW w:w="4513" w:type="dxa"/>
          </w:tcPr>
          <w:p w14:paraId="02C922DB" w14:textId="0BB8B068" w:rsidR="00516CD5" w:rsidRPr="0053509D" w:rsidRDefault="00516CD5" w:rsidP="00635B17">
            <w:pPr>
              <w:pStyle w:val="ListParagraph"/>
              <w:numPr>
                <w:ilvl w:val="0"/>
                <w:numId w:val="37"/>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Cs w:val="22"/>
              </w:rPr>
              <w:t>The customer select "Shopping Cart" from</w:t>
            </w:r>
            <w:r w:rsidR="00EA2FAA">
              <w:rPr>
                <w:rFonts w:ascii="Times New Roman" w:eastAsia="Times New Roman" w:hAnsi="Times New Roman" w:cs="Times New Roman"/>
                <w:szCs w:val="22"/>
              </w:rPr>
              <w:t xml:space="preserve"> the</w:t>
            </w:r>
            <w:r w:rsidRPr="0053509D">
              <w:rPr>
                <w:rFonts w:ascii="Times New Roman" w:eastAsia="Times New Roman" w:hAnsi="Times New Roman" w:cs="Times New Roman"/>
                <w:szCs w:val="22"/>
              </w:rPr>
              <w:t xml:space="preserve"> menu bar.</w:t>
            </w:r>
          </w:p>
          <w:p w14:paraId="794AD07F" w14:textId="5CE1B93A" w:rsidR="00516CD5" w:rsidRDefault="005F1876" w:rsidP="00635B17">
            <w:pPr>
              <w:pStyle w:val="ListParagraph"/>
              <w:numPr>
                <w:ilvl w:val="0"/>
                <w:numId w:val="37"/>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 xml:space="preserve">The customer select </w:t>
            </w:r>
            <w:r w:rsidR="00DC01CD">
              <w:rPr>
                <w:rFonts w:ascii="Times New Roman" w:eastAsia="Times New Roman" w:hAnsi="Times New Roman" w:cs="Times New Roman"/>
                <w:szCs w:val="22"/>
              </w:rPr>
              <w:t>A</w:t>
            </w:r>
            <w:r w:rsidR="00184B0C">
              <w:rPr>
                <w:rFonts w:ascii="Times New Roman" w:eastAsia="Times New Roman" w:hAnsi="Times New Roman" w:cs="Times New Roman"/>
                <w:szCs w:val="22"/>
              </w:rPr>
              <w:t xml:space="preserve">dd </w:t>
            </w:r>
            <w:r w:rsidR="00516CD5" w:rsidRPr="0053509D">
              <w:rPr>
                <w:rFonts w:ascii="Times New Roman" w:eastAsia="Times New Roman" w:hAnsi="Times New Roman" w:cs="Times New Roman"/>
                <w:szCs w:val="22"/>
              </w:rPr>
              <w:t>button</w:t>
            </w:r>
            <w:r w:rsidR="00247999">
              <w:rPr>
                <w:rFonts w:ascii="Times New Roman" w:eastAsia="Times New Roman" w:hAnsi="Times New Roman" w:cs="Times New Roman"/>
                <w:szCs w:val="22"/>
              </w:rPr>
              <w:t xml:space="preserve"> at the </w:t>
            </w:r>
            <w:r w:rsidR="002F1303">
              <w:rPr>
                <w:rFonts w:ascii="Times New Roman" w:eastAsia="Times New Roman" w:hAnsi="Times New Roman" w:cs="Times New Roman"/>
                <w:szCs w:val="22"/>
              </w:rPr>
              <w:t xml:space="preserve">bottom of the shopping cart </w:t>
            </w:r>
            <w:r w:rsidR="00247999">
              <w:rPr>
                <w:rFonts w:ascii="Times New Roman" w:eastAsia="Times New Roman" w:hAnsi="Times New Roman" w:cs="Times New Roman"/>
                <w:szCs w:val="22"/>
              </w:rPr>
              <w:t>page</w:t>
            </w:r>
            <w:r w:rsidR="00516CD5" w:rsidRPr="0053509D">
              <w:rPr>
                <w:rFonts w:ascii="Times New Roman" w:eastAsia="Times New Roman" w:hAnsi="Times New Roman" w:cs="Times New Roman"/>
                <w:szCs w:val="22"/>
              </w:rPr>
              <w:t>.</w:t>
            </w:r>
          </w:p>
          <w:p w14:paraId="56126E8C" w14:textId="069D74A1" w:rsidR="00247999" w:rsidRPr="0053509D" w:rsidRDefault="00247999" w:rsidP="00635B17">
            <w:pPr>
              <w:pStyle w:val="ListParagraph"/>
              <w:numPr>
                <w:ilvl w:val="0"/>
                <w:numId w:val="37"/>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The system display</w:t>
            </w:r>
            <w:r w:rsidR="002F1303">
              <w:rPr>
                <w:rFonts w:ascii="Times New Roman" w:eastAsia="Times New Roman" w:hAnsi="Times New Roman" w:cs="Times New Roman"/>
                <w:szCs w:val="22"/>
              </w:rPr>
              <w:t>s</w:t>
            </w:r>
            <w:r>
              <w:rPr>
                <w:rFonts w:ascii="Times New Roman" w:eastAsia="Times New Roman" w:hAnsi="Times New Roman" w:cs="Times New Roman"/>
                <w:szCs w:val="22"/>
              </w:rPr>
              <w:t xml:space="preserve"> the add dialog on the screen.</w:t>
            </w:r>
          </w:p>
          <w:p w14:paraId="462D8708" w14:textId="77777777" w:rsidR="00516CD5" w:rsidRDefault="00516CD5" w:rsidP="00635B17">
            <w:pPr>
              <w:pStyle w:val="ListParagraph"/>
              <w:numPr>
                <w:ilvl w:val="0"/>
                <w:numId w:val="37"/>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Cs w:val="22"/>
              </w:rPr>
              <w:t>The customer select "Input ID".</w:t>
            </w:r>
          </w:p>
          <w:p w14:paraId="472EC720" w14:textId="619000F4" w:rsidR="00247999" w:rsidRPr="0053509D" w:rsidRDefault="00247999" w:rsidP="00635B17">
            <w:pPr>
              <w:pStyle w:val="ListParagraph"/>
              <w:numPr>
                <w:ilvl w:val="0"/>
                <w:numId w:val="37"/>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The system display</w:t>
            </w:r>
            <w:r w:rsidR="002F1303">
              <w:rPr>
                <w:rFonts w:ascii="Times New Roman" w:eastAsia="Times New Roman" w:hAnsi="Times New Roman" w:cs="Times New Roman"/>
                <w:szCs w:val="22"/>
              </w:rPr>
              <w:t>s</w:t>
            </w:r>
            <w:r>
              <w:rPr>
                <w:rFonts w:ascii="Times New Roman" w:eastAsia="Times New Roman" w:hAnsi="Times New Roman" w:cs="Times New Roman"/>
                <w:szCs w:val="22"/>
              </w:rPr>
              <w:t xml:space="preserve"> the input form on the screen.</w:t>
            </w:r>
          </w:p>
          <w:p w14:paraId="5BA2283A" w14:textId="1881D0AA" w:rsidR="00516CD5" w:rsidRPr="0053509D" w:rsidRDefault="00516CD5" w:rsidP="00635B17">
            <w:pPr>
              <w:pStyle w:val="ListParagraph"/>
              <w:numPr>
                <w:ilvl w:val="0"/>
                <w:numId w:val="37"/>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Cs w:val="22"/>
              </w:rPr>
              <w:t xml:space="preserve">The customer input the product id </w:t>
            </w:r>
            <w:r w:rsidR="00247999">
              <w:rPr>
                <w:rFonts w:ascii="Times New Roman" w:eastAsia="Times New Roman" w:hAnsi="Times New Roman" w:cs="Times New Roman"/>
                <w:szCs w:val="22"/>
              </w:rPr>
              <w:t>into the form</w:t>
            </w:r>
            <w:r w:rsidRPr="0053509D">
              <w:rPr>
                <w:rFonts w:ascii="Times New Roman" w:eastAsia="Times New Roman" w:hAnsi="Times New Roman" w:cs="Times New Roman"/>
                <w:szCs w:val="22"/>
              </w:rPr>
              <w:t>.</w:t>
            </w:r>
          </w:p>
          <w:p w14:paraId="76EE2F9B" w14:textId="117F1181" w:rsidR="00516CD5" w:rsidRPr="0053509D" w:rsidRDefault="00516CD5" w:rsidP="00635B17">
            <w:pPr>
              <w:pStyle w:val="ListParagraph"/>
              <w:numPr>
                <w:ilvl w:val="0"/>
                <w:numId w:val="37"/>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Cs w:val="22"/>
              </w:rPr>
              <w:t>The system connect</w:t>
            </w:r>
            <w:r w:rsidR="00EA2FAA">
              <w:rPr>
                <w:rFonts w:ascii="Times New Roman" w:eastAsia="Times New Roman" w:hAnsi="Times New Roman" w:cs="Times New Roman"/>
                <w:szCs w:val="22"/>
              </w:rPr>
              <w:t>s</w:t>
            </w:r>
            <w:r w:rsidRPr="0053509D">
              <w:rPr>
                <w:rFonts w:ascii="Times New Roman" w:eastAsia="Times New Roman" w:hAnsi="Times New Roman" w:cs="Times New Roman"/>
                <w:szCs w:val="22"/>
              </w:rPr>
              <w:t xml:space="preserve"> to</w:t>
            </w:r>
            <w:r w:rsidR="00EA2FAA">
              <w:rPr>
                <w:rFonts w:ascii="Times New Roman" w:eastAsia="Times New Roman" w:hAnsi="Times New Roman" w:cs="Times New Roman"/>
                <w:szCs w:val="22"/>
              </w:rPr>
              <w:t xml:space="preserve"> the</w:t>
            </w:r>
            <w:r w:rsidRPr="0053509D">
              <w:rPr>
                <w:rFonts w:ascii="Times New Roman" w:eastAsia="Times New Roman" w:hAnsi="Times New Roman" w:cs="Times New Roman"/>
                <w:szCs w:val="22"/>
              </w:rPr>
              <w:t xml:space="preserve"> database and receive</w:t>
            </w:r>
            <w:r w:rsidR="00DC01CD">
              <w:rPr>
                <w:rFonts w:ascii="Times New Roman" w:eastAsia="Times New Roman" w:hAnsi="Times New Roman" w:cs="Times New Roman"/>
                <w:szCs w:val="22"/>
              </w:rPr>
              <w:t>s</w:t>
            </w:r>
            <w:r w:rsidRPr="0053509D">
              <w:rPr>
                <w:rFonts w:ascii="Times New Roman" w:eastAsia="Times New Roman" w:hAnsi="Times New Roman" w:cs="Times New Roman"/>
                <w:szCs w:val="22"/>
              </w:rPr>
              <w:t xml:space="preserve"> the product details.</w:t>
            </w:r>
          </w:p>
          <w:p w14:paraId="2AA534C9" w14:textId="29602775" w:rsidR="00516CD5" w:rsidRPr="0053509D" w:rsidRDefault="00516CD5" w:rsidP="00635B17">
            <w:pPr>
              <w:pStyle w:val="ListParagraph"/>
              <w:numPr>
                <w:ilvl w:val="0"/>
                <w:numId w:val="37"/>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Cs w:val="22"/>
              </w:rPr>
              <w:t xml:space="preserve">The system </w:t>
            </w:r>
            <w:r w:rsidR="00EA2FAA">
              <w:rPr>
                <w:rFonts w:ascii="Times New Roman" w:eastAsia="Times New Roman" w:hAnsi="Times New Roman" w:cs="Times New Roman"/>
                <w:szCs w:val="22"/>
              </w:rPr>
              <w:t xml:space="preserve">is </w:t>
            </w:r>
            <w:r w:rsidRPr="0053509D">
              <w:rPr>
                <w:rFonts w:ascii="Times New Roman" w:eastAsia="Times New Roman" w:hAnsi="Times New Roman" w:cs="Times New Roman"/>
                <w:szCs w:val="22"/>
              </w:rPr>
              <w:t xml:space="preserve">asking </w:t>
            </w:r>
            <w:r w:rsidR="00EA2FAA">
              <w:rPr>
                <w:rFonts w:ascii="Times New Roman" w:eastAsia="Times New Roman" w:hAnsi="Times New Roman" w:cs="Times New Roman"/>
                <w:szCs w:val="22"/>
              </w:rPr>
              <w:t xml:space="preserve">an </w:t>
            </w:r>
            <w:r w:rsidRPr="0053509D">
              <w:rPr>
                <w:rFonts w:ascii="Times New Roman" w:eastAsia="Times New Roman" w:hAnsi="Times New Roman" w:cs="Times New Roman"/>
                <w:szCs w:val="22"/>
              </w:rPr>
              <w:t>amount of the product that customer want.</w:t>
            </w:r>
          </w:p>
          <w:p w14:paraId="1EE6D704" w14:textId="613E1CC8" w:rsidR="00516CD5" w:rsidRPr="0053509D" w:rsidRDefault="0043236A" w:rsidP="00635B17">
            <w:pPr>
              <w:pStyle w:val="ListParagraph"/>
              <w:numPr>
                <w:ilvl w:val="0"/>
                <w:numId w:val="37"/>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The system save</w:t>
            </w:r>
            <w:r w:rsidR="00DC01CD">
              <w:rPr>
                <w:rFonts w:ascii="Times New Roman" w:eastAsia="Times New Roman" w:hAnsi="Times New Roman" w:cs="Times New Roman"/>
                <w:szCs w:val="22"/>
              </w:rPr>
              <w:t>s</w:t>
            </w:r>
            <w:r>
              <w:rPr>
                <w:rFonts w:ascii="Times New Roman" w:eastAsia="Times New Roman" w:hAnsi="Times New Roman" w:cs="Times New Roman"/>
                <w:szCs w:val="22"/>
              </w:rPr>
              <w:t xml:space="preserve"> the</w:t>
            </w:r>
            <w:r w:rsidR="00DC01CD">
              <w:rPr>
                <w:rFonts w:ascii="Times New Roman" w:eastAsia="Times New Roman" w:hAnsi="Times New Roman" w:cs="Times New Roman"/>
                <w:szCs w:val="22"/>
              </w:rPr>
              <w:t xml:space="preserve"> product to the local storage</w:t>
            </w:r>
            <w:r w:rsidR="00516CD5" w:rsidRPr="0053509D">
              <w:rPr>
                <w:rFonts w:ascii="Times New Roman" w:eastAsia="Times New Roman" w:hAnsi="Times New Roman" w:cs="Times New Roman"/>
                <w:szCs w:val="22"/>
              </w:rPr>
              <w:t>.</w:t>
            </w:r>
          </w:p>
          <w:p w14:paraId="18D37FAF" w14:textId="39BB288A" w:rsidR="00A109FF" w:rsidRPr="00EE6656" w:rsidRDefault="0043236A" w:rsidP="00EE6656">
            <w:pPr>
              <w:pStyle w:val="ListParagraph"/>
              <w:numPr>
                <w:ilvl w:val="0"/>
                <w:numId w:val="37"/>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The system reloads the page</w:t>
            </w:r>
            <w:r w:rsidR="00247999">
              <w:rPr>
                <w:rFonts w:ascii="Times New Roman" w:eastAsia="Times New Roman" w:hAnsi="Times New Roman" w:cs="Times New Roman"/>
                <w:szCs w:val="22"/>
              </w:rPr>
              <w:t xml:space="preserve"> with the new product</w:t>
            </w:r>
            <w:r w:rsidR="00516CD5" w:rsidRPr="0053509D">
              <w:rPr>
                <w:rFonts w:ascii="Times New Roman" w:eastAsia="Times New Roman" w:hAnsi="Times New Roman" w:cs="Times New Roman"/>
                <w:szCs w:val="22"/>
              </w:rPr>
              <w:t>.</w:t>
            </w:r>
          </w:p>
        </w:tc>
      </w:tr>
      <w:tr w:rsidR="00516CD5" w:rsidRPr="0053509D" w14:paraId="4D881F5D" w14:textId="77777777" w:rsidTr="0053509D">
        <w:tc>
          <w:tcPr>
            <w:cnfStyle w:val="001000000000" w:firstRow="0" w:lastRow="0" w:firstColumn="1" w:lastColumn="0" w:oddVBand="0" w:evenVBand="0" w:oddHBand="0" w:evenHBand="0" w:firstRowFirstColumn="0" w:firstRowLastColumn="0" w:lastRowFirstColumn="0" w:lastRowLastColumn="0"/>
            <w:tcW w:w="4513" w:type="dxa"/>
          </w:tcPr>
          <w:p w14:paraId="254EFC15"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Alternative Flow:</w:t>
            </w:r>
          </w:p>
        </w:tc>
        <w:tc>
          <w:tcPr>
            <w:tcW w:w="4513" w:type="dxa"/>
          </w:tcPr>
          <w:p w14:paraId="62298386" w14:textId="779997FD" w:rsidR="00516CD5" w:rsidRPr="0053509D" w:rsidRDefault="00516CD5" w:rsidP="00635B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53509D">
              <w:rPr>
                <w:rFonts w:ascii="Times New Roman" w:eastAsia="Times New Roman" w:hAnsi="Times New Roman" w:cs="Times New Roman"/>
                <w:szCs w:val="22"/>
              </w:rPr>
              <w:t xml:space="preserve">From 3rd flow, customer can select "Barcode" for adding </w:t>
            </w:r>
            <w:r w:rsidR="00DC01CD">
              <w:rPr>
                <w:rFonts w:ascii="Times New Roman" w:eastAsia="Times New Roman" w:hAnsi="Times New Roman" w:cs="Times New Roman"/>
                <w:szCs w:val="22"/>
              </w:rPr>
              <w:t xml:space="preserve">a </w:t>
            </w:r>
            <w:r w:rsidRPr="0053509D">
              <w:rPr>
                <w:rFonts w:ascii="Times New Roman" w:eastAsia="Times New Roman" w:hAnsi="Times New Roman" w:cs="Times New Roman"/>
                <w:szCs w:val="22"/>
              </w:rPr>
              <w:t xml:space="preserve">product </w:t>
            </w:r>
            <w:r w:rsidR="00DC01CD">
              <w:rPr>
                <w:rFonts w:ascii="Times New Roman" w:eastAsia="Times New Roman" w:hAnsi="Times New Roman" w:cs="Times New Roman"/>
                <w:szCs w:val="22"/>
              </w:rPr>
              <w:t>to</w:t>
            </w:r>
            <w:r w:rsidRPr="0053509D">
              <w:rPr>
                <w:rFonts w:ascii="Times New Roman" w:eastAsia="Times New Roman" w:hAnsi="Times New Roman" w:cs="Times New Roman"/>
                <w:szCs w:val="22"/>
              </w:rPr>
              <w:t xml:space="preserve"> </w:t>
            </w:r>
            <w:r w:rsidR="00DC01CD">
              <w:rPr>
                <w:rFonts w:ascii="Times New Roman" w:eastAsia="Times New Roman" w:hAnsi="Times New Roman" w:cs="Times New Roman"/>
                <w:szCs w:val="22"/>
              </w:rPr>
              <w:t xml:space="preserve">the </w:t>
            </w:r>
            <w:r w:rsidRPr="0053509D">
              <w:rPr>
                <w:rFonts w:ascii="Times New Roman" w:eastAsia="Times New Roman" w:hAnsi="Times New Roman" w:cs="Times New Roman"/>
                <w:szCs w:val="22"/>
              </w:rPr>
              <w:t>cart by scanning barcode</w:t>
            </w:r>
          </w:p>
          <w:p w14:paraId="51CACDAE" w14:textId="072D2247" w:rsidR="00516CD5" w:rsidRPr="0053509D" w:rsidRDefault="00EE6656" w:rsidP="00635B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eastAsia="Times New Roman" w:hAnsi="Times New Roman" w:cs="Times New Roman"/>
                <w:szCs w:val="22"/>
              </w:rPr>
              <w:t>4</w:t>
            </w:r>
            <w:r w:rsidR="00516CD5" w:rsidRPr="0053509D">
              <w:rPr>
                <w:rFonts w:ascii="Times New Roman" w:eastAsia="Times New Roman" w:hAnsi="Times New Roman" w:cs="Times New Roman"/>
                <w:szCs w:val="22"/>
              </w:rPr>
              <w:t>.</w:t>
            </w:r>
            <w:r w:rsidR="00094F69">
              <w:rPr>
                <w:rFonts w:ascii="Times New Roman" w:eastAsia="Times New Roman" w:hAnsi="Times New Roman" w:cs="Times New Roman"/>
                <w:szCs w:val="22"/>
              </w:rPr>
              <w:t xml:space="preserve"> </w:t>
            </w:r>
            <w:r w:rsidR="00516CD5" w:rsidRPr="0053509D">
              <w:rPr>
                <w:rFonts w:ascii="Times New Roman" w:eastAsia="Times New Roman" w:hAnsi="Times New Roman" w:cs="Times New Roman"/>
                <w:szCs w:val="22"/>
              </w:rPr>
              <w:t>The system open camera feature.</w:t>
            </w:r>
          </w:p>
          <w:p w14:paraId="6C417F86" w14:textId="3BF16DA3" w:rsidR="00516CD5" w:rsidRPr="0053509D" w:rsidRDefault="00EE6656" w:rsidP="00635B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eastAsia="Times New Roman" w:hAnsi="Times New Roman" w:cs="Times New Roman"/>
                <w:szCs w:val="22"/>
              </w:rPr>
              <w:t>5</w:t>
            </w:r>
            <w:r w:rsidR="00516CD5" w:rsidRPr="0053509D">
              <w:rPr>
                <w:rFonts w:ascii="Times New Roman" w:eastAsia="Times New Roman" w:hAnsi="Times New Roman" w:cs="Times New Roman"/>
                <w:szCs w:val="22"/>
              </w:rPr>
              <w:t>.</w:t>
            </w:r>
            <w:r w:rsidR="00094F69">
              <w:rPr>
                <w:rFonts w:ascii="Times New Roman" w:eastAsia="Times New Roman" w:hAnsi="Times New Roman" w:cs="Times New Roman"/>
                <w:szCs w:val="22"/>
              </w:rPr>
              <w:t xml:space="preserve"> </w:t>
            </w:r>
            <w:r w:rsidR="00516CD5" w:rsidRPr="0053509D">
              <w:rPr>
                <w:rFonts w:ascii="Times New Roman" w:eastAsia="Times New Roman" w:hAnsi="Times New Roman" w:cs="Times New Roman"/>
                <w:szCs w:val="22"/>
              </w:rPr>
              <w:t>The customer take</w:t>
            </w:r>
            <w:r w:rsidR="00E1613E">
              <w:rPr>
                <w:rFonts w:ascii="Times New Roman" w:eastAsia="Times New Roman" w:hAnsi="Times New Roman" w:cs="Times New Roman"/>
                <w:szCs w:val="22"/>
              </w:rPr>
              <w:t>s</w:t>
            </w:r>
            <w:r w:rsidR="00516CD5" w:rsidRPr="0053509D">
              <w:rPr>
                <w:rFonts w:ascii="Times New Roman" w:eastAsia="Times New Roman" w:hAnsi="Times New Roman" w:cs="Times New Roman"/>
                <w:szCs w:val="22"/>
              </w:rPr>
              <w:t xml:space="preserve"> a picture on product barcode.</w:t>
            </w:r>
          </w:p>
          <w:p w14:paraId="27C6266D" w14:textId="3F3A3BB0" w:rsidR="00516CD5" w:rsidRDefault="00EE6656" w:rsidP="00635B1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6</w:t>
            </w:r>
            <w:r w:rsidR="00516CD5" w:rsidRPr="0053509D">
              <w:rPr>
                <w:rFonts w:ascii="Times New Roman" w:eastAsia="Times New Roman" w:hAnsi="Times New Roman" w:cs="Times New Roman"/>
                <w:szCs w:val="22"/>
              </w:rPr>
              <w:t>.</w:t>
            </w:r>
            <w:r w:rsidR="00094F69">
              <w:rPr>
                <w:rFonts w:ascii="Times New Roman" w:eastAsia="Times New Roman" w:hAnsi="Times New Roman" w:cs="Times New Roman"/>
                <w:szCs w:val="22"/>
              </w:rPr>
              <w:t xml:space="preserve"> </w:t>
            </w:r>
            <w:r w:rsidR="00516CD5" w:rsidRPr="0053509D">
              <w:rPr>
                <w:rFonts w:ascii="Times New Roman" w:eastAsia="Times New Roman" w:hAnsi="Times New Roman" w:cs="Times New Roman"/>
                <w:szCs w:val="22"/>
              </w:rPr>
              <w:t>The system connect</w:t>
            </w:r>
            <w:r w:rsidR="00E1613E">
              <w:rPr>
                <w:rFonts w:ascii="Times New Roman" w:eastAsia="Times New Roman" w:hAnsi="Times New Roman" w:cs="Times New Roman"/>
                <w:szCs w:val="22"/>
              </w:rPr>
              <w:t>s</w:t>
            </w:r>
            <w:r w:rsidR="00516CD5" w:rsidRPr="0053509D">
              <w:rPr>
                <w:rFonts w:ascii="Times New Roman" w:eastAsia="Times New Roman" w:hAnsi="Times New Roman" w:cs="Times New Roman"/>
                <w:szCs w:val="22"/>
              </w:rPr>
              <w:t xml:space="preserve"> to</w:t>
            </w:r>
            <w:r w:rsidR="00E1613E">
              <w:rPr>
                <w:rFonts w:ascii="Times New Roman" w:eastAsia="Times New Roman" w:hAnsi="Times New Roman" w:cs="Times New Roman"/>
                <w:szCs w:val="22"/>
              </w:rPr>
              <w:t xml:space="preserve"> the</w:t>
            </w:r>
            <w:r w:rsidR="00516CD5" w:rsidRPr="0053509D">
              <w:rPr>
                <w:rFonts w:ascii="Times New Roman" w:eastAsia="Times New Roman" w:hAnsi="Times New Roman" w:cs="Times New Roman"/>
                <w:szCs w:val="22"/>
              </w:rPr>
              <w:t xml:space="preserve"> database and receive</w:t>
            </w:r>
            <w:r w:rsidR="002F1303">
              <w:rPr>
                <w:rFonts w:ascii="Times New Roman" w:eastAsia="Times New Roman" w:hAnsi="Times New Roman" w:cs="Times New Roman"/>
                <w:szCs w:val="22"/>
              </w:rPr>
              <w:t>s</w:t>
            </w:r>
            <w:r w:rsidR="00516CD5" w:rsidRPr="0053509D">
              <w:rPr>
                <w:rFonts w:ascii="Times New Roman" w:eastAsia="Times New Roman" w:hAnsi="Times New Roman" w:cs="Times New Roman"/>
                <w:szCs w:val="22"/>
              </w:rPr>
              <w:t xml:space="preserve"> the product details.</w:t>
            </w:r>
          </w:p>
          <w:p w14:paraId="33C6D720" w14:textId="6C8180E1" w:rsidR="00EE6656" w:rsidRPr="0053509D" w:rsidRDefault="00EE6656" w:rsidP="00635B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eastAsia="Times New Roman" w:hAnsi="Times New Roman" w:cs="Times New Roman"/>
                <w:szCs w:val="22"/>
              </w:rPr>
              <w:t>7. The system save</w:t>
            </w:r>
            <w:r w:rsidR="002F1303">
              <w:rPr>
                <w:rFonts w:ascii="Times New Roman" w:eastAsia="Times New Roman" w:hAnsi="Times New Roman" w:cs="Times New Roman"/>
                <w:szCs w:val="22"/>
              </w:rPr>
              <w:t>s</w:t>
            </w:r>
            <w:r>
              <w:rPr>
                <w:rFonts w:ascii="Times New Roman" w:eastAsia="Times New Roman" w:hAnsi="Times New Roman" w:cs="Times New Roman"/>
                <w:szCs w:val="22"/>
              </w:rPr>
              <w:t xml:space="preserve"> the product into the local storage.</w:t>
            </w:r>
          </w:p>
          <w:p w14:paraId="3B607FE8" w14:textId="373FEC8E" w:rsidR="00516CD5" w:rsidRDefault="00EE6656" w:rsidP="00EE665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lastRenderedPageBreak/>
              <w:t>8</w:t>
            </w:r>
            <w:r w:rsidR="00516CD5" w:rsidRPr="0053509D">
              <w:rPr>
                <w:rFonts w:ascii="Times New Roman" w:eastAsia="Times New Roman" w:hAnsi="Times New Roman" w:cs="Times New Roman"/>
                <w:szCs w:val="22"/>
              </w:rPr>
              <w:t>.</w:t>
            </w:r>
            <w:r w:rsidR="00094F69">
              <w:rPr>
                <w:rFonts w:ascii="Times New Roman" w:eastAsia="Times New Roman" w:hAnsi="Times New Roman" w:cs="Times New Roman"/>
                <w:szCs w:val="22"/>
              </w:rPr>
              <w:t xml:space="preserve"> </w:t>
            </w:r>
            <w:r w:rsidR="00247999">
              <w:rPr>
                <w:rFonts w:ascii="Times New Roman" w:eastAsia="Times New Roman" w:hAnsi="Times New Roman" w:cs="Times New Roman"/>
                <w:szCs w:val="22"/>
              </w:rPr>
              <w:t>The system r</w:t>
            </w:r>
            <w:r>
              <w:rPr>
                <w:rFonts w:ascii="Times New Roman" w:eastAsia="Times New Roman" w:hAnsi="Times New Roman" w:cs="Times New Roman"/>
                <w:szCs w:val="22"/>
              </w:rPr>
              <w:t>eload</w:t>
            </w:r>
            <w:r w:rsidR="00247999">
              <w:rPr>
                <w:rFonts w:ascii="Times New Roman" w:eastAsia="Times New Roman" w:hAnsi="Times New Roman" w:cs="Times New Roman"/>
                <w:szCs w:val="22"/>
              </w:rPr>
              <w:t>s</w:t>
            </w:r>
            <w:r>
              <w:rPr>
                <w:rFonts w:ascii="Times New Roman" w:eastAsia="Times New Roman" w:hAnsi="Times New Roman" w:cs="Times New Roman"/>
                <w:szCs w:val="22"/>
              </w:rPr>
              <w:t xml:space="preserve"> the page</w:t>
            </w:r>
            <w:r w:rsidR="00247999">
              <w:rPr>
                <w:rFonts w:ascii="Times New Roman" w:eastAsia="Times New Roman" w:hAnsi="Times New Roman" w:cs="Times New Roman"/>
                <w:szCs w:val="22"/>
              </w:rPr>
              <w:t xml:space="preserve"> with the new product</w:t>
            </w:r>
            <w:r w:rsidR="00247999" w:rsidRPr="0053509D">
              <w:rPr>
                <w:rFonts w:ascii="Times New Roman" w:eastAsia="Times New Roman" w:hAnsi="Times New Roman" w:cs="Times New Roman"/>
                <w:szCs w:val="22"/>
              </w:rPr>
              <w:t>.</w:t>
            </w:r>
          </w:p>
          <w:p w14:paraId="0017AF24" w14:textId="77777777" w:rsidR="00EE6656" w:rsidRDefault="00EE6656" w:rsidP="00EE665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p>
          <w:p w14:paraId="6E86162D" w14:textId="7169F47F" w:rsidR="00EE6656" w:rsidRDefault="00EE6656" w:rsidP="00EE665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Cs w:val="22"/>
              </w:rPr>
              <w:t xml:space="preserve">From 3rd flow, </w:t>
            </w:r>
            <w:r w:rsidR="002F1303">
              <w:rPr>
                <w:rFonts w:ascii="Times New Roman" w:eastAsia="Times New Roman" w:hAnsi="Times New Roman" w:cs="Times New Roman"/>
                <w:szCs w:val="22"/>
              </w:rPr>
              <w:t xml:space="preserve">the </w:t>
            </w:r>
            <w:r w:rsidRPr="0053509D">
              <w:rPr>
                <w:rFonts w:ascii="Times New Roman" w:eastAsia="Times New Roman" w:hAnsi="Times New Roman" w:cs="Times New Roman"/>
                <w:szCs w:val="22"/>
              </w:rPr>
              <w:t>customer can select "</w:t>
            </w:r>
            <w:r>
              <w:rPr>
                <w:rFonts w:ascii="Times New Roman" w:eastAsia="Times New Roman" w:hAnsi="Times New Roman" w:cs="Times New Roman"/>
                <w:szCs w:val="22"/>
              </w:rPr>
              <w:t>NFC</w:t>
            </w:r>
            <w:r w:rsidRPr="0053509D">
              <w:rPr>
                <w:rFonts w:ascii="Times New Roman" w:eastAsia="Times New Roman" w:hAnsi="Times New Roman" w:cs="Times New Roman"/>
                <w:szCs w:val="22"/>
              </w:rPr>
              <w:t xml:space="preserve">" for adding </w:t>
            </w:r>
            <w:r w:rsidR="002F1303">
              <w:rPr>
                <w:rFonts w:ascii="Times New Roman" w:eastAsia="Times New Roman" w:hAnsi="Times New Roman" w:cs="Times New Roman"/>
                <w:szCs w:val="22"/>
              </w:rPr>
              <w:t xml:space="preserve">a </w:t>
            </w:r>
            <w:r w:rsidRPr="0053509D">
              <w:rPr>
                <w:rFonts w:ascii="Times New Roman" w:eastAsia="Times New Roman" w:hAnsi="Times New Roman" w:cs="Times New Roman"/>
                <w:szCs w:val="22"/>
              </w:rPr>
              <w:t xml:space="preserve">product </w:t>
            </w:r>
            <w:r w:rsidR="00DC01CD">
              <w:rPr>
                <w:rFonts w:ascii="Times New Roman" w:eastAsia="Times New Roman" w:hAnsi="Times New Roman" w:cs="Times New Roman"/>
                <w:szCs w:val="22"/>
              </w:rPr>
              <w:t>to the</w:t>
            </w:r>
            <w:r w:rsidRPr="0053509D">
              <w:rPr>
                <w:rFonts w:ascii="Times New Roman" w:eastAsia="Times New Roman" w:hAnsi="Times New Roman" w:cs="Times New Roman"/>
                <w:szCs w:val="22"/>
              </w:rPr>
              <w:t xml:space="preserve"> cart by scanning </w:t>
            </w:r>
            <w:r>
              <w:rPr>
                <w:rFonts w:ascii="Times New Roman" w:eastAsia="Times New Roman" w:hAnsi="Times New Roman" w:cs="Times New Roman"/>
                <w:szCs w:val="22"/>
              </w:rPr>
              <w:t>NFC tag.</w:t>
            </w:r>
          </w:p>
          <w:p w14:paraId="12FD7066" w14:textId="77777777" w:rsidR="00EE6656" w:rsidRPr="0053509D" w:rsidRDefault="00EE6656" w:rsidP="00EE66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eastAsia="Times New Roman" w:hAnsi="Times New Roman" w:cs="Times New Roman"/>
                <w:szCs w:val="22"/>
              </w:rPr>
              <w:t>4</w:t>
            </w:r>
            <w:r w:rsidRPr="0053509D">
              <w:rPr>
                <w:rFonts w:ascii="Times New Roman" w:eastAsia="Times New Roman" w:hAnsi="Times New Roman" w:cs="Times New Roman"/>
                <w:szCs w:val="22"/>
              </w:rPr>
              <w:t>.</w:t>
            </w:r>
            <w:r>
              <w:rPr>
                <w:rFonts w:ascii="Times New Roman" w:eastAsia="Times New Roman" w:hAnsi="Times New Roman" w:cs="Times New Roman"/>
                <w:szCs w:val="22"/>
              </w:rPr>
              <w:t xml:space="preserve"> </w:t>
            </w:r>
            <w:r w:rsidRPr="0053509D">
              <w:rPr>
                <w:rFonts w:ascii="Times New Roman" w:eastAsia="Times New Roman" w:hAnsi="Times New Roman" w:cs="Times New Roman"/>
                <w:szCs w:val="22"/>
              </w:rPr>
              <w:t>The system open camera feature.</w:t>
            </w:r>
          </w:p>
          <w:p w14:paraId="1FCDC76F" w14:textId="5A68B141" w:rsidR="00EE6656" w:rsidRPr="0053509D" w:rsidRDefault="00EE6656" w:rsidP="00EE66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eastAsia="Times New Roman" w:hAnsi="Times New Roman" w:cs="Times New Roman"/>
                <w:szCs w:val="22"/>
              </w:rPr>
              <w:t>5</w:t>
            </w:r>
            <w:r w:rsidRPr="0053509D">
              <w:rPr>
                <w:rFonts w:ascii="Times New Roman" w:eastAsia="Times New Roman" w:hAnsi="Times New Roman" w:cs="Times New Roman"/>
                <w:szCs w:val="22"/>
              </w:rPr>
              <w:t>.</w:t>
            </w:r>
            <w:r>
              <w:rPr>
                <w:rFonts w:ascii="Times New Roman" w:eastAsia="Times New Roman" w:hAnsi="Times New Roman" w:cs="Times New Roman"/>
                <w:szCs w:val="22"/>
              </w:rPr>
              <w:t xml:space="preserve"> </w:t>
            </w:r>
            <w:r w:rsidRPr="0053509D">
              <w:rPr>
                <w:rFonts w:ascii="Times New Roman" w:eastAsia="Times New Roman" w:hAnsi="Times New Roman" w:cs="Times New Roman"/>
                <w:szCs w:val="22"/>
              </w:rPr>
              <w:t xml:space="preserve">The customer </w:t>
            </w:r>
            <w:r>
              <w:rPr>
                <w:rFonts w:ascii="Times New Roman" w:eastAsia="Times New Roman" w:hAnsi="Times New Roman" w:cs="Times New Roman"/>
                <w:szCs w:val="22"/>
              </w:rPr>
              <w:t>bring</w:t>
            </w:r>
            <w:r w:rsidR="00DC01CD">
              <w:rPr>
                <w:rFonts w:ascii="Times New Roman" w:eastAsia="Times New Roman" w:hAnsi="Times New Roman" w:cs="Times New Roman"/>
                <w:szCs w:val="22"/>
              </w:rPr>
              <w:t>s</w:t>
            </w:r>
            <w:r>
              <w:rPr>
                <w:rFonts w:ascii="Times New Roman" w:eastAsia="Times New Roman" w:hAnsi="Times New Roman" w:cs="Times New Roman"/>
                <w:szCs w:val="22"/>
              </w:rPr>
              <w:t xml:space="preserve"> the smartphone near</w:t>
            </w:r>
            <w:r w:rsidRPr="0053509D">
              <w:rPr>
                <w:rFonts w:ascii="Times New Roman" w:eastAsia="Times New Roman" w:hAnsi="Times New Roman" w:cs="Times New Roman"/>
                <w:szCs w:val="22"/>
              </w:rPr>
              <w:t xml:space="preserve"> on product </w:t>
            </w:r>
            <w:r>
              <w:rPr>
                <w:rFonts w:ascii="Times New Roman" w:eastAsia="Times New Roman" w:hAnsi="Times New Roman" w:cs="Times New Roman"/>
                <w:szCs w:val="22"/>
              </w:rPr>
              <w:t>NFC tag</w:t>
            </w:r>
            <w:r w:rsidRPr="0053509D">
              <w:rPr>
                <w:rFonts w:ascii="Times New Roman" w:eastAsia="Times New Roman" w:hAnsi="Times New Roman" w:cs="Times New Roman"/>
                <w:szCs w:val="22"/>
              </w:rPr>
              <w:t>.</w:t>
            </w:r>
          </w:p>
          <w:p w14:paraId="3468A0A7" w14:textId="7D64FDA0" w:rsidR="00EE6656" w:rsidRDefault="00EE6656" w:rsidP="00EE665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6</w:t>
            </w:r>
            <w:r w:rsidRPr="0053509D">
              <w:rPr>
                <w:rFonts w:ascii="Times New Roman" w:eastAsia="Times New Roman" w:hAnsi="Times New Roman" w:cs="Times New Roman"/>
                <w:szCs w:val="22"/>
              </w:rPr>
              <w:t>.</w:t>
            </w:r>
            <w:r>
              <w:rPr>
                <w:rFonts w:ascii="Times New Roman" w:eastAsia="Times New Roman" w:hAnsi="Times New Roman" w:cs="Times New Roman"/>
                <w:szCs w:val="22"/>
              </w:rPr>
              <w:t xml:space="preserve"> </w:t>
            </w:r>
            <w:r w:rsidRPr="0053509D">
              <w:rPr>
                <w:rFonts w:ascii="Times New Roman" w:eastAsia="Times New Roman" w:hAnsi="Times New Roman" w:cs="Times New Roman"/>
                <w:szCs w:val="22"/>
              </w:rPr>
              <w:t>The system connect</w:t>
            </w:r>
            <w:r>
              <w:rPr>
                <w:rFonts w:ascii="Times New Roman" w:eastAsia="Times New Roman" w:hAnsi="Times New Roman" w:cs="Times New Roman"/>
                <w:szCs w:val="22"/>
              </w:rPr>
              <w:t>s</w:t>
            </w:r>
            <w:r w:rsidRPr="0053509D">
              <w:rPr>
                <w:rFonts w:ascii="Times New Roman" w:eastAsia="Times New Roman" w:hAnsi="Times New Roman" w:cs="Times New Roman"/>
                <w:szCs w:val="22"/>
              </w:rPr>
              <w:t xml:space="preserve"> to</w:t>
            </w:r>
            <w:r>
              <w:rPr>
                <w:rFonts w:ascii="Times New Roman" w:eastAsia="Times New Roman" w:hAnsi="Times New Roman" w:cs="Times New Roman"/>
                <w:szCs w:val="22"/>
              </w:rPr>
              <w:t xml:space="preserve"> the</w:t>
            </w:r>
            <w:r w:rsidRPr="0053509D">
              <w:rPr>
                <w:rFonts w:ascii="Times New Roman" w:eastAsia="Times New Roman" w:hAnsi="Times New Roman" w:cs="Times New Roman"/>
                <w:szCs w:val="22"/>
              </w:rPr>
              <w:t xml:space="preserve"> database and receive</w:t>
            </w:r>
            <w:r w:rsidR="00DC01CD">
              <w:rPr>
                <w:rFonts w:ascii="Times New Roman" w:eastAsia="Times New Roman" w:hAnsi="Times New Roman" w:cs="Times New Roman"/>
                <w:szCs w:val="22"/>
              </w:rPr>
              <w:t>s</w:t>
            </w:r>
            <w:r w:rsidRPr="0053509D">
              <w:rPr>
                <w:rFonts w:ascii="Times New Roman" w:eastAsia="Times New Roman" w:hAnsi="Times New Roman" w:cs="Times New Roman"/>
                <w:szCs w:val="22"/>
              </w:rPr>
              <w:t xml:space="preserve"> the product details.</w:t>
            </w:r>
          </w:p>
          <w:p w14:paraId="2CE7EA68" w14:textId="53AB6DC2" w:rsidR="00EE6656" w:rsidRPr="0053509D" w:rsidRDefault="00EE6656" w:rsidP="00EE66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eastAsia="Times New Roman" w:hAnsi="Times New Roman" w:cs="Times New Roman"/>
                <w:szCs w:val="22"/>
              </w:rPr>
              <w:t>7. The system save</w:t>
            </w:r>
            <w:r w:rsidR="00DC01CD">
              <w:rPr>
                <w:rFonts w:ascii="Times New Roman" w:eastAsia="Times New Roman" w:hAnsi="Times New Roman" w:cs="Times New Roman"/>
                <w:szCs w:val="22"/>
              </w:rPr>
              <w:t>s</w:t>
            </w:r>
            <w:r>
              <w:rPr>
                <w:rFonts w:ascii="Times New Roman" w:eastAsia="Times New Roman" w:hAnsi="Times New Roman" w:cs="Times New Roman"/>
                <w:szCs w:val="22"/>
              </w:rPr>
              <w:t xml:space="preserve"> </w:t>
            </w:r>
            <w:r w:rsidR="00DC01CD">
              <w:rPr>
                <w:rFonts w:ascii="Times New Roman" w:eastAsia="Times New Roman" w:hAnsi="Times New Roman" w:cs="Times New Roman"/>
                <w:szCs w:val="22"/>
              </w:rPr>
              <w:t>the</w:t>
            </w:r>
            <w:r>
              <w:rPr>
                <w:rFonts w:ascii="Times New Roman" w:eastAsia="Times New Roman" w:hAnsi="Times New Roman" w:cs="Times New Roman"/>
                <w:szCs w:val="22"/>
              </w:rPr>
              <w:t xml:space="preserve"> product </w:t>
            </w:r>
            <w:r w:rsidR="00DC01CD">
              <w:rPr>
                <w:rFonts w:ascii="Times New Roman" w:eastAsia="Times New Roman" w:hAnsi="Times New Roman" w:cs="Times New Roman"/>
                <w:szCs w:val="22"/>
              </w:rPr>
              <w:t>to</w:t>
            </w:r>
            <w:r>
              <w:rPr>
                <w:rFonts w:ascii="Times New Roman" w:eastAsia="Times New Roman" w:hAnsi="Times New Roman" w:cs="Times New Roman"/>
                <w:szCs w:val="22"/>
              </w:rPr>
              <w:t xml:space="preserve"> the local storage.</w:t>
            </w:r>
          </w:p>
          <w:p w14:paraId="233F46B4" w14:textId="48D0D068" w:rsidR="00EE6656" w:rsidRPr="00EE6656" w:rsidRDefault="00EE6656" w:rsidP="00EE66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eastAsia="Times New Roman" w:hAnsi="Times New Roman" w:cs="Times New Roman"/>
                <w:szCs w:val="22"/>
              </w:rPr>
              <w:t>8</w:t>
            </w:r>
            <w:r w:rsidRPr="0053509D">
              <w:rPr>
                <w:rFonts w:ascii="Times New Roman" w:eastAsia="Times New Roman" w:hAnsi="Times New Roman" w:cs="Times New Roman"/>
                <w:szCs w:val="22"/>
              </w:rPr>
              <w:t>.</w:t>
            </w:r>
            <w:r>
              <w:rPr>
                <w:rFonts w:ascii="Times New Roman" w:eastAsia="Times New Roman" w:hAnsi="Times New Roman" w:cs="Times New Roman"/>
                <w:szCs w:val="22"/>
              </w:rPr>
              <w:t xml:space="preserve"> </w:t>
            </w:r>
            <w:r w:rsidR="00247999">
              <w:rPr>
                <w:rFonts w:ascii="Times New Roman" w:eastAsia="Times New Roman" w:hAnsi="Times New Roman" w:cs="Times New Roman"/>
                <w:szCs w:val="22"/>
              </w:rPr>
              <w:t>The system reloads the page with the new product</w:t>
            </w:r>
            <w:r w:rsidRPr="0053509D">
              <w:rPr>
                <w:rFonts w:ascii="Times New Roman" w:eastAsia="Times New Roman" w:hAnsi="Times New Roman" w:cs="Times New Roman"/>
                <w:szCs w:val="22"/>
              </w:rPr>
              <w:t>.</w:t>
            </w:r>
          </w:p>
        </w:tc>
      </w:tr>
      <w:tr w:rsidR="00516CD5" w:rsidRPr="0053509D" w14:paraId="01AFFE2E" w14:textId="77777777" w:rsidTr="005350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8008F" w14:textId="119CD2B2"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lastRenderedPageBreak/>
              <w:t xml:space="preserve">Exception: </w:t>
            </w:r>
          </w:p>
        </w:tc>
        <w:tc>
          <w:tcPr>
            <w:tcW w:w="0" w:type="auto"/>
          </w:tcPr>
          <w:p w14:paraId="6BAA5C9E" w14:textId="77777777" w:rsidR="00516CD5" w:rsidRPr="0053509D" w:rsidRDefault="00516CD5" w:rsidP="005350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516CD5" w:rsidRPr="0053509D" w14:paraId="7BB7E249" w14:textId="77777777" w:rsidTr="0053509D">
        <w:tc>
          <w:tcPr>
            <w:cnfStyle w:val="001000000000" w:firstRow="0" w:lastRow="0" w:firstColumn="1" w:lastColumn="0" w:oddVBand="0" w:evenVBand="0" w:oddHBand="0" w:evenHBand="0" w:firstRowFirstColumn="0" w:firstRowLastColumn="0" w:lastRowFirstColumn="0" w:lastRowLastColumn="0"/>
            <w:tcW w:w="0" w:type="auto"/>
          </w:tcPr>
          <w:p w14:paraId="57B6EA06"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0" w:type="auto"/>
          </w:tcPr>
          <w:p w14:paraId="1F3CD4AE" w14:textId="77777777" w:rsidR="00516CD5" w:rsidRPr="0053509D" w:rsidRDefault="00516CD5" w:rsidP="005350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Medium</w:t>
            </w:r>
          </w:p>
        </w:tc>
      </w:tr>
    </w:tbl>
    <w:p w14:paraId="58710ADF" w14:textId="011B9CC5" w:rsidR="00516CD5" w:rsidRPr="0053509D" w:rsidRDefault="00516CD5" w:rsidP="00516CD5">
      <w:pPr>
        <w:rPr>
          <w:rFonts w:ascii="Times New Roman" w:hAnsi="Times New Roman" w:cs="Times New Roman"/>
          <w:b/>
          <w:bCs/>
          <w:u w:val="single"/>
        </w:rPr>
      </w:pPr>
    </w:p>
    <w:p w14:paraId="1FED0B02" w14:textId="4940E119" w:rsidR="007D7077" w:rsidRDefault="007D7077" w:rsidP="00516CD5">
      <w:pPr>
        <w:rPr>
          <w:rFonts w:ascii="Times New Roman" w:eastAsia="Times New Roman" w:hAnsi="Times New Roman" w:cs="Times New Roman"/>
          <w:b/>
          <w:bCs/>
          <w:noProof/>
          <w:sz w:val="36"/>
          <w:szCs w:val="36"/>
        </w:rPr>
      </w:pPr>
    </w:p>
    <w:p w14:paraId="508F9772" w14:textId="3FD5BCAC" w:rsidR="00B22026" w:rsidRDefault="00B22026" w:rsidP="00516CD5">
      <w:pPr>
        <w:rPr>
          <w:rFonts w:ascii="Times New Roman" w:eastAsia="Times New Roman" w:hAnsi="Times New Roman" w:cs="Times New Roman"/>
          <w:b/>
          <w:bCs/>
          <w:noProof/>
          <w:sz w:val="36"/>
          <w:szCs w:val="36"/>
        </w:rPr>
      </w:pPr>
    </w:p>
    <w:p w14:paraId="027B0439" w14:textId="77777777" w:rsidR="00B22026" w:rsidRDefault="00B22026" w:rsidP="00516CD5">
      <w:pPr>
        <w:rPr>
          <w:rFonts w:ascii="Times New Roman" w:eastAsia="Times New Roman" w:hAnsi="Times New Roman" w:cs="Times New Roman"/>
          <w:b/>
          <w:bCs/>
          <w:noProof/>
          <w:sz w:val="36"/>
          <w:szCs w:val="36"/>
        </w:rPr>
      </w:pPr>
    </w:p>
    <w:p w14:paraId="445DA37F" w14:textId="77777777" w:rsidR="00B22026" w:rsidRDefault="00B22026" w:rsidP="00516CD5">
      <w:pPr>
        <w:rPr>
          <w:rFonts w:ascii="Times New Roman" w:eastAsia="Times New Roman" w:hAnsi="Times New Roman" w:cs="Times New Roman"/>
          <w:b/>
          <w:bCs/>
          <w:noProof/>
          <w:sz w:val="36"/>
          <w:szCs w:val="36"/>
        </w:rPr>
      </w:pPr>
    </w:p>
    <w:p w14:paraId="57562018" w14:textId="65CB2FC7" w:rsidR="00B22026" w:rsidRDefault="00B22026" w:rsidP="00516CD5">
      <w:pPr>
        <w:rPr>
          <w:rFonts w:ascii="Times New Roman" w:eastAsia="Times New Roman" w:hAnsi="Times New Roman" w:cs="Times New Roman"/>
          <w:b/>
          <w:bCs/>
          <w:noProof/>
          <w:sz w:val="36"/>
          <w:szCs w:val="36"/>
        </w:rPr>
      </w:pPr>
    </w:p>
    <w:p w14:paraId="1E1A2B36" w14:textId="77777777" w:rsidR="00B22026" w:rsidRDefault="00B22026" w:rsidP="00516CD5">
      <w:pPr>
        <w:rPr>
          <w:rFonts w:ascii="Times New Roman" w:eastAsia="Times New Roman" w:hAnsi="Times New Roman" w:cs="Times New Roman"/>
          <w:b/>
          <w:bCs/>
          <w:noProof/>
          <w:sz w:val="36"/>
          <w:szCs w:val="36"/>
        </w:rPr>
      </w:pPr>
    </w:p>
    <w:p w14:paraId="6CF87F12" w14:textId="77777777" w:rsidR="00B22026" w:rsidRDefault="00B22026" w:rsidP="00516CD5">
      <w:pPr>
        <w:rPr>
          <w:rFonts w:ascii="Times New Roman" w:eastAsia="Times New Roman" w:hAnsi="Times New Roman" w:cs="Times New Roman"/>
          <w:b/>
          <w:bCs/>
          <w:noProof/>
          <w:sz w:val="36"/>
          <w:szCs w:val="36"/>
        </w:rPr>
      </w:pPr>
    </w:p>
    <w:p w14:paraId="142FC82F" w14:textId="72EFDDF5" w:rsidR="00B22026" w:rsidRDefault="00B22026" w:rsidP="00516CD5">
      <w:pPr>
        <w:rPr>
          <w:rFonts w:ascii="Times New Roman" w:eastAsia="Times New Roman" w:hAnsi="Times New Roman" w:cs="Times New Roman"/>
          <w:b/>
          <w:bCs/>
          <w:noProof/>
          <w:sz w:val="36"/>
          <w:szCs w:val="36"/>
        </w:rPr>
      </w:pPr>
    </w:p>
    <w:p w14:paraId="081F6342" w14:textId="77777777" w:rsidR="00B22026" w:rsidRDefault="00B22026" w:rsidP="00516CD5">
      <w:pPr>
        <w:rPr>
          <w:rFonts w:ascii="Times New Roman" w:eastAsia="Times New Roman" w:hAnsi="Times New Roman" w:cs="Times New Roman"/>
          <w:b/>
          <w:bCs/>
          <w:noProof/>
          <w:sz w:val="36"/>
          <w:szCs w:val="36"/>
        </w:rPr>
      </w:pPr>
    </w:p>
    <w:p w14:paraId="372F8696" w14:textId="77777777" w:rsidR="00B22026" w:rsidRDefault="00B22026" w:rsidP="00516CD5">
      <w:pPr>
        <w:rPr>
          <w:rFonts w:ascii="Times New Roman" w:eastAsia="Times New Roman" w:hAnsi="Times New Roman" w:cs="Times New Roman"/>
          <w:b/>
          <w:bCs/>
          <w:noProof/>
          <w:sz w:val="36"/>
          <w:szCs w:val="36"/>
        </w:rPr>
      </w:pPr>
    </w:p>
    <w:p w14:paraId="354AF765" w14:textId="77777777" w:rsidR="00B22026" w:rsidRDefault="00B22026" w:rsidP="00516CD5">
      <w:pPr>
        <w:rPr>
          <w:rFonts w:ascii="Times New Roman" w:eastAsia="Times New Roman" w:hAnsi="Times New Roman" w:cs="Times New Roman"/>
          <w:b/>
          <w:bCs/>
          <w:noProof/>
          <w:sz w:val="36"/>
          <w:szCs w:val="36"/>
        </w:rPr>
      </w:pPr>
    </w:p>
    <w:p w14:paraId="18019B6F" w14:textId="77777777" w:rsidR="00B22026" w:rsidRDefault="00B22026" w:rsidP="00516CD5">
      <w:pPr>
        <w:rPr>
          <w:rFonts w:ascii="Times New Roman" w:eastAsia="Times New Roman" w:hAnsi="Times New Roman" w:cs="Times New Roman"/>
          <w:b/>
          <w:bCs/>
          <w:noProof/>
          <w:sz w:val="36"/>
          <w:szCs w:val="36"/>
        </w:rPr>
      </w:pPr>
    </w:p>
    <w:p w14:paraId="10B4BE94" w14:textId="77777777" w:rsidR="00B22026" w:rsidRDefault="00B22026" w:rsidP="00516CD5">
      <w:pPr>
        <w:rPr>
          <w:rFonts w:ascii="Times New Roman" w:eastAsia="Times New Roman" w:hAnsi="Times New Roman" w:cs="Times New Roman"/>
          <w:b/>
          <w:bCs/>
          <w:noProof/>
          <w:sz w:val="36"/>
          <w:szCs w:val="36"/>
        </w:rPr>
      </w:pPr>
    </w:p>
    <w:p w14:paraId="00FFF1A9" w14:textId="77777777" w:rsidR="00B22026" w:rsidRDefault="00B22026" w:rsidP="00516CD5">
      <w:pPr>
        <w:rPr>
          <w:rFonts w:ascii="Times New Roman" w:eastAsia="Times New Roman" w:hAnsi="Times New Roman" w:cs="Times New Roman"/>
          <w:b/>
          <w:bCs/>
          <w:noProof/>
          <w:sz w:val="36"/>
          <w:szCs w:val="36"/>
        </w:rPr>
      </w:pPr>
    </w:p>
    <w:p w14:paraId="24D9D839" w14:textId="4122A1BE" w:rsidR="00247999" w:rsidRDefault="00247999" w:rsidP="00516CD5">
      <w:pPr>
        <w:rPr>
          <w:rFonts w:ascii="Times New Roman" w:eastAsia="Times New Roman" w:hAnsi="Times New Roman" w:cs="Times New Roman"/>
          <w:b/>
          <w:bCs/>
          <w:noProof/>
          <w:sz w:val="36"/>
          <w:szCs w:val="36"/>
        </w:rPr>
      </w:pPr>
      <w:r w:rsidRPr="00B22026">
        <w:rPr>
          <w:rFonts w:ascii="Times New Roman" w:eastAsia="Times New Roman" w:hAnsi="Times New Roman" w:cs="Times New Roman"/>
          <w:b/>
          <w:bCs/>
          <w:noProof/>
          <w:sz w:val="36"/>
          <w:szCs w:val="36"/>
        </w:rPr>
        <w:lastRenderedPageBreak/>
        <w:drawing>
          <wp:anchor distT="0" distB="0" distL="114300" distR="114300" simplePos="0" relativeHeight="251790848" behindDoc="0" locked="0" layoutInCell="1" allowOverlap="1" wp14:anchorId="15999071" wp14:editId="78C0245B">
            <wp:simplePos x="0" y="0"/>
            <wp:positionH relativeFrom="margin">
              <wp:align>left</wp:align>
            </wp:positionH>
            <wp:positionV relativeFrom="paragraph">
              <wp:posOffset>13335</wp:posOffset>
            </wp:positionV>
            <wp:extent cx="5935345" cy="5991225"/>
            <wp:effectExtent l="0" t="0" r="8255" b="9525"/>
            <wp:wrapNone/>
            <wp:docPr id="17" name="Picture 17" descr="C:\Users\Wayne\Downloads\Project\Pic\Add Sho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yne\Downloads\Project\Pic\Add Shoppi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660" cy="59915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48B6A2" w14:textId="20C1AD50" w:rsidR="00247999" w:rsidRDefault="00247999" w:rsidP="00516CD5">
      <w:pPr>
        <w:rPr>
          <w:rFonts w:ascii="Times New Roman" w:eastAsia="Times New Roman" w:hAnsi="Times New Roman" w:cs="Times New Roman"/>
          <w:b/>
          <w:bCs/>
          <w:noProof/>
          <w:sz w:val="36"/>
          <w:szCs w:val="36"/>
        </w:rPr>
      </w:pPr>
    </w:p>
    <w:p w14:paraId="049339F9" w14:textId="77777777" w:rsidR="00247999" w:rsidRDefault="00247999" w:rsidP="00516CD5">
      <w:pPr>
        <w:rPr>
          <w:rFonts w:ascii="Times New Roman" w:eastAsia="Times New Roman" w:hAnsi="Times New Roman" w:cs="Times New Roman"/>
          <w:b/>
          <w:bCs/>
          <w:noProof/>
          <w:sz w:val="36"/>
          <w:szCs w:val="36"/>
        </w:rPr>
      </w:pPr>
    </w:p>
    <w:p w14:paraId="1F23C61F" w14:textId="77777777" w:rsidR="00247999" w:rsidRDefault="00247999" w:rsidP="00516CD5">
      <w:pPr>
        <w:rPr>
          <w:rFonts w:ascii="Times New Roman" w:eastAsia="Times New Roman" w:hAnsi="Times New Roman" w:cs="Times New Roman"/>
          <w:b/>
          <w:bCs/>
          <w:noProof/>
          <w:sz w:val="36"/>
          <w:szCs w:val="36"/>
        </w:rPr>
      </w:pPr>
    </w:p>
    <w:p w14:paraId="3A7463BC" w14:textId="77777777" w:rsidR="00247999" w:rsidRDefault="00247999" w:rsidP="00516CD5">
      <w:pPr>
        <w:rPr>
          <w:rFonts w:ascii="Times New Roman" w:eastAsia="Times New Roman" w:hAnsi="Times New Roman" w:cs="Times New Roman"/>
          <w:b/>
          <w:bCs/>
          <w:noProof/>
          <w:sz w:val="36"/>
          <w:szCs w:val="36"/>
        </w:rPr>
      </w:pPr>
    </w:p>
    <w:p w14:paraId="1E230049" w14:textId="77777777" w:rsidR="00247999" w:rsidRDefault="00247999" w:rsidP="00516CD5">
      <w:pPr>
        <w:rPr>
          <w:rFonts w:ascii="Times New Roman" w:eastAsia="Times New Roman" w:hAnsi="Times New Roman" w:cs="Times New Roman"/>
          <w:b/>
          <w:bCs/>
          <w:noProof/>
          <w:sz w:val="36"/>
          <w:szCs w:val="36"/>
        </w:rPr>
      </w:pPr>
    </w:p>
    <w:p w14:paraId="3FCEB3F5" w14:textId="77777777" w:rsidR="00247999" w:rsidRDefault="00247999" w:rsidP="00516CD5">
      <w:pPr>
        <w:rPr>
          <w:rFonts w:ascii="Times New Roman" w:eastAsia="Times New Roman" w:hAnsi="Times New Roman" w:cs="Times New Roman"/>
          <w:b/>
          <w:bCs/>
          <w:noProof/>
          <w:sz w:val="36"/>
          <w:szCs w:val="36"/>
        </w:rPr>
      </w:pPr>
    </w:p>
    <w:p w14:paraId="77DA83C2" w14:textId="77777777" w:rsidR="00247999" w:rsidRDefault="00247999" w:rsidP="00516CD5">
      <w:pPr>
        <w:rPr>
          <w:rFonts w:ascii="Times New Roman" w:eastAsia="Times New Roman" w:hAnsi="Times New Roman" w:cs="Times New Roman"/>
          <w:b/>
          <w:bCs/>
          <w:noProof/>
          <w:sz w:val="36"/>
          <w:szCs w:val="36"/>
        </w:rPr>
      </w:pPr>
    </w:p>
    <w:p w14:paraId="14FDADCE" w14:textId="77777777" w:rsidR="00247999" w:rsidRDefault="00247999" w:rsidP="00516CD5">
      <w:pPr>
        <w:rPr>
          <w:rFonts w:ascii="Times New Roman" w:eastAsia="Times New Roman" w:hAnsi="Times New Roman" w:cs="Times New Roman"/>
          <w:b/>
          <w:bCs/>
          <w:noProof/>
          <w:sz w:val="36"/>
          <w:szCs w:val="36"/>
        </w:rPr>
      </w:pPr>
    </w:p>
    <w:p w14:paraId="630162EB" w14:textId="77777777" w:rsidR="00247999" w:rsidRDefault="00247999" w:rsidP="00516CD5">
      <w:pPr>
        <w:rPr>
          <w:rFonts w:ascii="Times New Roman" w:eastAsia="Times New Roman" w:hAnsi="Times New Roman" w:cs="Times New Roman"/>
          <w:b/>
          <w:bCs/>
          <w:noProof/>
          <w:sz w:val="36"/>
          <w:szCs w:val="36"/>
        </w:rPr>
      </w:pPr>
    </w:p>
    <w:p w14:paraId="473CBC38" w14:textId="77777777" w:rsidR="00247999" w:rsidRDefault="00247999" w:rsidP="00516CD5">
      <w:pPr>
        <w:rPr>
          <w:rFonts w:ascii="Times New Roman" w:eastAsia="Times New Roman" w:hAnsi="Times New Roman" w:cs="Times New Roman"/>
          <w:b/>
          <w:bCs/>
          <w:noProof/>
          <w:sz w:val="36"/>
          <w:szCs w:val="36"/>
        </w:rPr>
      </w:pPr>
    </w:p>
    <w:p w14:paraId="000D8AF0" w14:textId="77777777" w:rsidR="00247999" w:rsidRDefault="00247999" w:rsidP="00516CD5">
      <w:pPr>
        <w:rPr>
          <w:rFonts w:ascii="Times New Roman" w:eastAsia="Times New Roman" w:hAnsi="Times New Roman" w:cs="Times New Roman"/>
          <w:b/>
          <w:bCs/>
          <w:noProof/>
          <w:sz w:val="36"/>
          <w:szCs w:val="36"/>
        </w:rPr>
      </w:pPr>
    </w:p>
    <w:p w14:paraId="2297BD74" w14:textId="77777777" w:rsidR="00247999" w:rsidRDefault="00247999" w:rsidP="00516CD5">
      <w:pPr>
        <w:rPr>
          <w:rFonts w:ascii="Times New Roman" w:eastAsia="Times New Roman" w:hAnsi="Times New Roman" w:cs="Times New Roman"/>
          <w:b/>
          <w:bCs/>
          <w:noProof/>
          <w:sz w:val="36"/>
          <w:szCs w:val="36"/>
        </w:rPr>
      </w:pPr>
    </w:p>
    <w:p w14:paraId="324BE1AF" w14:textId="77777777" w:rsidR="00247999" w:rsidRDefault="00247999" w:rsidP="00516CD5">
      <w:pPr>
        <w:rPr>
          <w:rFonts w:ascii="Times New Roman" w:eastAsia="Times New Roman" w:hAnsi="Times New Roman" w:cs="Times New Roman"/>
          <w:b/>
          <w:bCs/>
          <w:noProof/>
          <w:sz w:val="36"/>
          <w:szCs w:val="36"/>
        </w:rPr>
      </w:pPr>
    </w:p>
    <w:p w14:paraId="241DD62F" w14:textId="77777777" w:rsidR="00247999" w:rsidRDefault="00247999" w:rsidP="00516CD5">
      <w:pPr>
        <w:rPr>
          <w:rFonts w:ascii="Times New Roman" w:eastAsia="Times New Roman" w:hAnsi="Times New Roman" w:cs="Times New Roman"/>
          <w:b/>
          <w:bCs/>
          <w:noProof/>
          <w:sz w:val="36"/>
          <w:szCs w:val="36"/>
        </w:rPr>
      </w:pPr>
    </w:p>
    <w:p w14:paraId="27AE9A39" w14:textId="77777777" w:rsidR="00247999" w:rsidRDefault="00247999" w:rsidP="00516CD5">
      <w:pPr>
        <w:rPr>
          <w:rFonts w:ascii="Times New Roman" w:eastAsia="Times New Roman" w:hAnsi="Times New Roman" w:cs="Times New Roman"/>
          <w:b/>
          <w:bCs/>
          <w:noProof/>
          <w:sz w:val="36"/>
          <w:szCs w:val="36"/>
        </w:rPr>
      </w:pPr>
    </w:p>
    <w:p w14:paraId="705F4BAE" w14:textId="77777777" w:rsidR="00247999" w:rsidRDefault="00247999" w:rsidP="00516CD5">
      <w:pPr>
        <w:rPr>
          <w:rFonts w:ascii="Times New Roman" w:eastAsia="Times New Roman" w:hAnsi="Times New Roman" w:cs="Times New Roman"/>
          <w:b/>
          <w:bCs/>
          <w:noProof/>
          <w:sz w:val="36"/>
          <w:szCs w:val="36"/>
        </w:rPr>
      </w:pPr>
    </w:p>
    <w:p w14:paraId="12E73D49" w14:textId="77777777" w:rsidR="00247999" w:rsidRDefault="00247999" w:rsidP="00516CD5">
      <w:pPr>
        <w:rPr>
          <w:rFonts w:ascii="Times New Roman" w:eastAsia="Times New Roman" w:hAnsi="Times New Roman" w:cs="Times New Roman"/>
          <w:b/>
          <w:bCs/>
          <w:noProof/>
          <w:sz w:val="36"/>
          <w:szCs w:val="36"/>
        </w:rPr>
      </w:pPr>
    </w:p>
    <w:p w14:paraId="4C26E2B9" w14:textId="77777777" w:rsidR="00247999" w:rsidRDefault="00247999" w:rsidP="00516CD5">
      <w:pPr>
        <w:rPr>
          <w:rFonts w:ascii="Times New Roman" w:eastAsia="Times New Roman" w:hAnsi="Times New Roman" w:cs="Times New Roman"/>
          <w:b/>
          <w:bCs/>
          <w:noProof/>
          <w:sz w:val="36"/>
          <w:szCs w:val="36"/>
        </w:rPr>
      </w:pPr>
    </w:p>
    <w:p w14:paraId="29F7615C" w14:textId="77777777" w:rsidR="00B22026" w:rsidRDefault="00B22026" w:rsidP="00516CD5">
      <w:pPr>
        <w:rPr>
          <w:rFonts w:ascii="Times New Roman" w:eastAsia="Times New Roman" w:hAnsi="Times New Roman" w:cs="Times New Roman"/>
          <w:b/>
          <w:bCs/>
          <w:noProof/>
          <w:sz w:val="36"/>
          <w:szCs w:val="36"/>
        </w:rPr>
      </w:pPr>
    </w:p>
    <w:p w14:paraId="125EC78A" w14:textId="77777777" w:rsidR="00B22026" w:rsidRDefault="00B22026" w:rsidP="00516CD5">
      <w:pPr>
        <w:rPr>
          <w:rFonts w:ascii="Times New Roman" w:eastAsia="Times New Roman" w:hAnsi="Times New Roman" w:cs="Times New Roman"/>
          <w:b/>
          <w:bCs/>
          <w:noProof/>
          <w:sz w:val="36"/>
          <w:szCs w:val="36"/>
        </w:rPr>
      </w:pPr>
    </w:p>
    <w:p w14:paraId="5919A6B0" w14:textId="77777777" w:rsidR="00B22026" w:rsidRDefault="00B22026" w:rsidP="00516CD5">
      <w:pPr>
        <w:rPr>
          <w:rFonts w:ascii="Times New Roman" w:eastAsia="Times New Roman" w:hAnsi="Times New Roman" w:cs="Times New Roman"/>
          <w:b/>
          <w:bCs/>
          <w:noProof/>
          <w:sz w:val="36"/>
          <w:szCs w:val="36"/>
        </w:rPr>
      </w:pPr>
    </w:p>
    <w:p w14:paraId="481C988F" w14:textId="1A3331A2" w:rsidR="00B22026" w:rsidRDefault="00DC01CD" w:rsidP="00516CD5">
      <w:pPr>
        <w:rPr>
          <w:rFonts w:ascii="Times New Roman" w:eastAsia="Times New Roman" w:hAnsi="Times New Roman" w:cs="Times New Roman"/>
          <w:b/>
          <w:bCs/>
          <w:noProof/>
          <w:sz w:val="36"/>
          <w:szCs w:val="36"/>
        </w:rPr>
      </w:pPr>
      <w:r w:rsidRPr="0053509D">
        <w:rPr>
          <w:rFonts w:ascii="Times New Roman" w:hAnsi="Times New Roman" w:cs="Times New Roman"/>
          <w:noProof/>
        </w:rPr>
        <mc:AlternateContent>
          <mc:Choice Requires="wps">
            <w:drawing>
              <wp:anchor distT="0" distB="0" distL="114300" distR="114300" simplePos="0" relativeHeight="251742720" behindDoc="0" locked="0" layoutInCell="1" allowOverlap="1" wp14:anchorId="331E1E1E" wp14:editId="6A0D4594">
                <wp:simplePos x="0" y="0"/>
                <wp:positionH relativeFrom="margin">
                  <wp:align>center</wp:align>
                </wp:positionH>
                <wp:positionV relativeFrom="paragraph">
                  <wp:posOffset>156210</wp:posOffset>
                </wp:positionV>
                <wp:extent cx="1828800" cy="97155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1828800" cy="971550"/>
                        </a:xfrm>
                        <a:prstGeom prst="rect">
                          <a:avLst/>
                        </a:prstGeom>
                        <a:noFill/>
                        <a:ln>
                          <a:noFill/>
                        </a:ln>
                        <a:effectLst/>
                      </wps:spPr>
                      <wps:txbx>
                        <w:txbxContent>
                          <w:p w14:paraId="6DBD3013" w14:textId="00B8F068" w:rsidR="00116A50" w:rsidRPr="003A1CD3" w:rsidRDefault="00116A50" w:rsidP="00962122">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17: ADA-02 Add Product in Shopping Cart</w:t>
                            </w:r>
                          </w:p>
                          <w:p w14:paraId="0DEA2CA3" w14:textId="77777777" w:rsidR="00116A50" w:rsidRDefault="00116A50" w:rsidP="00962122">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24B642" w14:textId="77777777" w:rsidR="00116A50" w:rsidRPr="003A1CD3" w:rsidRDefault="00116A50" w:rsidP="00962122">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1E1E1E" id="Text Box 139" o:spid="_x0000_s1037" type="#_x0000_t202" style="position:absolute;margin-left:0;margin-top:12.3pt;width:2in;height:76.5pt;z-index:25174272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" filled="f" stroked="f">
                <v:textbox>
                  <w:txbxContent>
                    <w:p w14:paraId="6DBD3013" w14:textId="00B8F068" w:rsidR="00116A50" w:rsidRPr="003A1CD3" w:rsidRDefault="00116A50" w:rsidP="00962122">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17: ADA-02 Add Product in Shopping Cart</w:t>
                      </w:r>
                    </w:p>
                    <w:p w14:paraId="0DEA2CA3" w14:textId="77777777" w:rsidR="00116A50" w:rsidRDefault="00116A50" w:rsidP="00962122">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24B642" w14:textId="77777777" w:rsidR="00116A50" w:rsidRPr="003A1CD3" w:rsidRDefault="00116A50" w:rsidP="00962122">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903D8C9" w14:textId="77777777" w:rsidR="00DC01CD" w:rsidRDefault="00DC01CD" w:rsidP="00516CD5">
      <w:pPr>
        <w:rPr>
          <w:rFonts w:ascii="Times New Roman" w:eastAsia="Times New Roman" w:hAnsi="Times New Roman" w:cs="Times New Roman"/>
          <w:b/>
          <w:bCs/>
          <w:noProof/>
          <w:sz w:val="36"/>
          <w:szCs w:val="36"/>
        </w:rPr>
      </w:pPr>
    </w:p>
    <w:tbl>
      <w:tblPr>
        <w:tblStyle w:val="61"/>
        <w:tblW w:w="0" w:type="auto"/>
        <w:tblLook w:val="04A0" w:firstRow="1" w:lastRow="0" w:firstColumn="1" w:lastColumn="0" w:noHBand="0" w:noVBand="1"/>
      </w:tblPr>
      <w:tblGrid>
        <w:gridCol w:w="4484"/>
        <w:gridCol w:w="4577"/>
      </w:tblGrid>
      <w:tr w:rsidR="00012116" w:rsidRPr="0053509D" w14:paraId="632462EF" w14:textId="77777777" w:rsidTr="0043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4E9681DE" w14:textId="77777777" w:rsidR="00012116" w:rsidRPr="0053509D" w:rsidRDefault="00012116" w:rsidP="0043236A">
            <w:pPr>
              <w:rPr>
                <w:rFonts w:ascii="Times New Roman" w:hAnsi="Times New Roman" w:cs="Times New Roman"/>
              </w:rPr>
            </w:pPr>
            <w:r w:rsidRPr="0053509D">
              <w:rPr>
                <w:rFonts w:ascii="Times New Roman" w:eastAsia="Times New Roman" w:hAnsi="Times New Roman" w:cs="Times New Roman"/>
                <w:sz w:val="28"/>
              </w:rPr>
              <w:lastRenderedPageBreak/>
              <w:t>Use Case ID:</w:t>
            </w:r>
          </w:p>
        </w:tc>
        <w:tc>
          <w:tcPr>
            <w:tcW w:w="4577" w:type="dxa"/>
          </w:tcPr>
          <w:p w14:paraId="7F00F783" w14:textId="7226E4FE" w:rsidR="00012116" w:rsidRPr="00F9467E" w:rsidRDefault="00012116" w:rsidP="0043236A">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eastAsia="Times New Roman" w:hAnsi="Times New Roman" w:cs="Times New Roman"/>
                <w:b w:val="0"/>
                <w:bCs w:val="0"/>
                <w:sz w:val="24"/>
                <w:szCs w:val="24"/>
              </w:rPr>
              <w:t>UCA</w:t>
            </w:r>
            <w:r w:rsidRPr="00F9467E">
              <w:rPr>
                <w:rFonts w:ascii="Times New Roman" w:eastAsia="Times New Roman" w:hAnsi="Times New Roman" w:cs="Times New Roman"/>
                <w:b w:val="0"/>
                <w:bCs w:val="0"/>
                <w:sz w:val="24"/>
                <w:szCs w:val="24"/>
              </w:rPr>
              <w:t>-0</w:t>
            </w:r>
            <w:r>
              <w:rPr>
                <w:rFonts w:ascii="Times New Roman" w:eastAsia="Times New Roman" w:hAnsi="Times New Roman" w:cs="Times New Roman"/>
                <w:b w:val="0"/>
                <w:bCs w:val="0"/>
                <w:sz w:val="24"/>
                <w:szCs w:val="24"/>
              </w:rPr>
              <w:t>3</w:t>
            </w:r>
          </w:p>
        </w:tc>
      </w:tr>
      <w:tr w:rsidR="00012116" w:rsidRPr="0053509D" w14:paraId="2A6ABE16" w14:textId="77777777" w:rsidTr="0043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05F45EE4" w14:textId="77777777" w:rsidR="00012116" w:rsidRPr="0053509D" w:rsidRDefault="00012116" w:rsidP="0043236A">
            <w:pPr>
              <w:rPr>
                <w:rFonts w:ascii="Times New Roman" w:hAnsi="Times New Roman" w:cs="Times New Roman"/>
              </w:rPr>
            </w:pPr>
            <w:r w:rsidRPr="0053509D">
              <w:rPr>
                <w:rFonts w:ascii="Times New Roman" w:eastAsia="Times New Roman" w:hAnsi="Times New Roman" w:cs="Times New Roman"/>
                <w:sz w:val="28"/>
              </w:rPr>
              <w:t>Use Case Name :</w:t>
            </w:r>
          </w:p>
        </w:tc>
        <w:tc>
          <w:tcPr>
            <w:tcW w:w="4577" w:type="dxa"/>
          </w:tcPr>
          <w:p w14:paraId="0AE9122B" w14:textId="569CDBB0" w:rsidR="00012116" w:rsidRPr="0053509D" w:rsidRDefault="00012116" w:rsidP="000121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Edit amount of product</w:t>
            </w:r>
            <w:r w:rsidRPr="0053509D">
              <w:rPr>
                <w:rFonts w:ascii="Times New Roman" w:eastAsia="Times New Roman" w:hAnsi="Times New Roman" w:cs="Times New Roman"/>
                <w:sz w:val="24"/>
                <w:szCs w:val="24"/>
              </w:rPr>
              <w:t>.</w:t>
            </w:r>
          </w:p>
        </w:tc>
      </w:tr>
      <w:tr w:rsidR="00012116" w:rsidRPr="0053509D" w14:paraId="1447D7A5" w14:textId="77777777" w:rsidTr="0043236A">
        <w:tc>
          <w:tcPr>
            <w:cnfStyle w:val="001000000000" w:firstRow="0" w:lastRow="0" w:firstColumn="1" w:lastColumn="0" w:oddVBand="0" w:evenVBand="0" w:oddHBand="0" w:evenHBand="0" w:firstRowFirstColumn="0" w:firstRowLastColumn="0" w:lastRowFirstColumn="0" w:lastRowLastColumn="0"/>
            <w:tcW w:w="4484" w:type="dxa"/>
          </w:tcPr>
          <w:p w14:paraId="5C0B09E3" w14:textId="77777777" w:rsidR="00012116" w:rsidRPr="0053509D" w:rsidRDefault="00012116" w:rsidP="0043236A">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77" w:type="dxa"/>
          </w:tcPr>
          <w:p w14:paraId="2E8736A3" w14:textId="5DB564E1" w:rsidR="00012116" w:rsidRPr="0053509D" w:rsidRDefault="0007265F" w:rsidP="0007265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The c</w:t>
            </w:r>
            <w:r w:rsidR="00012116" w:rsidRPr="0053509D">
              <w:rPr>
                <w:rFonts w:ascii="Times New Roman" w:eastAsia="Times New Roman" w:hAnsi="Times New Roman" w:cs="Times New Roman"/>
                <w:sz w:val="24"/>
                <w:szCs w:val="24"/>
              </w:rPr>
              <w:t>ustomer can edit</w:t>
            </w:r>
            <w:r w:rsidR="00012116">
              <w:rPr>
                <w:rFonts w:ascii="Times New Roman" w:eastAsia="Times New Roman" w:hAnsi="Times New Roman" w:cs="Times New Roman"/>
                <w:sz w:val="24"/>
                <w:szCs w:val="24"/>
              </w:rPr>
              <w:t xml:space="preserve"> the amount of product</w:t>
            </w:r>
            <w:r w:rsidR="00247999">
              <w:rPr>
                <w:rFonts w:ascii="Times New Roman" w:eastAsia="Times New Roman" w:hAnsi="Times New Roman" w:cs="Times New Roman"/>
                <w:sz w:val="24"/>
                <w:szCs w:val="24"/>
              </w:rPr>
              <w:t xml:space="preserve"> </w:t>
            </w:r>
            <w:r w:rsidR="007D652D">
              <w:rPr>
                <w:rFonts w:ascii="Times New Roman" w:eastAsia="Times New Roman" w:hAnsi="Times New Roman" w:cs="Times New Roman"/>
                <w:sz w:val="24"/>
                <w:szCs w:val="24"/>
              </w:rPr>
              <w:t xml:space="preserve">in the shopping cart </w:t>
            </w:r>
            <w:r w:rsidR="00527C1E">
              <w:rPr>
                <w:rFonts w:ascii="Times New Roman" w:eastAsia="Times New Roman" w:hAnsi="Times New Roman" w:cs="Times New Roman"/>
                <w:sz w:val="24"/>
                <w:szCs w:val="24"/>
              </w:rPr>
              <w:t>or</w:t>
            </w:r>
            <w:r w:rsidR="007D652D">
              <w:rPr>
                <w:rFonts w:ascii="Times New Roman" w:eastAsia="Times New Roman" w:hAnsi="Times New Roman" w:cs="Times New Roman"/>
                <w:sz w:val="24"/>
                <w:szCs w:val="24"/>
              </w:rPr>
              <w:t xml:space="preserve"> the wish list</w:t>
            </w:r>
            <w:r w:rsidR="00012116" w:rsidRPr="0053509D">
              <w:rPr>
                <w:rFonts w:ascii="Times New Roman" w:eastAsia="Times New Roman" w:hAnsi="Times New Roman" w:cs="Times New Roman"/>
                <w:sz w:val="24"/>
                <w:szCs w:val="24"/>
              </w:rPr>
              <w:t xml:space="preserve">. </w:t>
            </w:r>
          </w:p>
        </w:tc>
      </w:tr>
      <w:tr w:rsidR="00012116" w:rsidRPr="0053509D" w14:paraId="0AB59095" w14:textId="77777777" w:rsidTr="0043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232892E9" w14:textId="77777777" w:rsidR="00012116" w:rsidRPr="0053509D" w:rsidRDefault="00012116" w:rsidP="0043236A">
            <w:pPr>
              <w:rPr>
                <w:rFonts w:ascii="Times New Roman" w:hAnsi="Times New Roman" w:cs="Times New Roman"/>
              </w:rPr>
            </w:pPr>
            <w:r w:rsidRPr="0053509D">
              <w:rPr>
                <w:rFonts w:ascii="Times New Roman" w:eastAsia="Times New Roman" w:hAnsi="Times New Roman" w:cs="Times New Roman"/>
                <w:sz w:val="28"/>
              </w:rPr>
              <w:t>Actor:</w:t>
            </w:r>
          </w:p>
        </w:tc>
        <w:tc>
          <w:tcPr>
            <w:tcW w:w="4577" w:type="dxa"/>
          </w:tcPr>
          <w:p w14:paraId="6698B06F" w14:textId="77777777" w:rsidR="00012116" w:rsidRPr="0053509D" w:rsidRDefault="00012116" w:rsidP="004323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Customer.</w:t>
            </w:r>
          </w:p>
        </w:tc>
      </w:tr>
      <w:tr w:rsidR="00012116" w:rsidRPr="0053509D" w14:paraId="29B76B0B" w14:textId="77777777" w:rsidTr="0043236A">
        <w:tc>
          <w:tcPr>
            <w:cnfStyle w:val="001000000000" w:firstRow="0" w:lastRow="0" w:firstColumn="1" w:lastColumn="0" w:oddVBand="0" w:evenVBand="0" w:oddHBand="0" w:evenHBand="0" w:firstRowFirstColumn="0" w:firstRowLastColumn="0" w:lastRowFirstColumn="0" w:lastRowLastColumn="0"/>
            <w:tcW w:w="4484" w:type="dxa"/>
          </w:tcPr>
          <w:p w14:paraId="72785A13" w14:textId="77777777" w:rsidR="00012116" w:rsidRPr="0053509D" w:rsidRDefault="00012116" w:rsidP="0043236A">
            <w:pPr>
              <w:rPr>
                <w:rFonts w:ascii="Times New Roman" w:hAnsi="Times New Roman" w:cs="Times New Roman"/>
              </w:rPr>
            </w:pPr>
            <w:r w:rsidRPr="0053509D">
              <w:rPr>
                <w:rFonts w:ascii="Times New Roman" w:eastAsia="Times New Roman" w:hAnsi="Times New Roman" w:cs="Times New Roman"/>
                <w:sz w:val="28"/>
              </w:rPr>
              <w:t>Pre-Conditions:</w:t>
            </w:r>
          </w:p>
        </w:tc>
        <w:tc>
          <w:tcPr>
            <w:tcW w:w="4577" w:type="dxa"/>
          </w:tcPr>
          <w:p w14:paraId="3F7CB0AD" w14:textId="08C5CD37" w:rsidR="007D652D" w:rsidRPr="007D652D" w:rsidRDefault="00527C1E" w:rsidP="0043236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Pr>
                <w:rFonts w:ascii="Times New Roman" w:eastAsia="Times New Roman" w:hAnsi="Times New Roman" w:cs="Times New Roman"/>
                <w:b/>
                <w:bCs/>
              </w:rPr>
              <w:t xml:space="preserve">For </w:t>
            </w:r>
            <w:r w:rsidR="007D652D" w:rsidRPr="007D652D">
              <w:rPr>
                <w:rFonts w:ascii="Times New Roman" w:eastAsia="Times New Roman" w:hAnsi="Times New Roman" w:cs="Times New Roman"/>
                <w:b/>
                <w:bCs/>
              </w:rPr>
              <w:t>Editing in the Shopping Cart:</w:t>
            </w:r>
          </w:p>
          <w:p w14:paraId="6AB64CEE" w14:textId="481BE068" w:rsidR="00012116" w:rsidRDefault="007D652D" w:rsidP="004323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Access to the Shopping Cart</w:t>
            </w:r>
            <w:r w:rsidR="00012116" w:rsidRPr="0053509D">
              <w:rPr>
                <w:rFonts w:ascii="Times New Roman" w:eastAsia="Times New Roman" w:hAnsi="Times New Roman" w:cs="Times New Roman"/>
              </w:rPr>
              <w:t>.</w:t>
            </w:r>
          </w:p>
          <w:p w14:paraId="6EB22FF5" w14:textId="77777777" w:rsidR="007D652D" w:rsidRDefault="007D652D" w:rsidP="004323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237068E" w14:textId="275E5AA6" w:rsidR="007D652D" w:rsidRPr="007D652D" w:rsidRDefault="00527C1E" w:rsidP="007D65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Pr>
                <w:rFonts w:ascii="Times New Roman" w:eastAsia="Times New Roman" w:hAnsi="Times New Roman" w:cs="Times New Roman"/>
                <w:b/>
                <w:bCs/>
              </w:rPr>
              <w:t xml:space="preserve">For </w:t>
            </w:r>
            <w:r w:rsidR="007D652D" w:rsidRPr="007D652D">
              <w:rPr>
                <w:rFonts w:ascii="Times New Roman" w:eastAsia="Times New Roman" w:hAnsi="Times New Roman" w:cs="Times New Roman"/>
                <w:b/>
                <w:bCs/>
              </w:rPr>
              <w:t>Editing in the Wish List:</w:t>
            </w:r>
          </w:p>
          <w:p w14:paraId="0E2482B7" w14:textId="39B515C4" w:rsidR="007D652D" w:rsidRPr="0053509D" w:rsidRDefault="007D652D" w:rsidP="004323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Access to the Wish List</w:t>
            </w:r>
            <w:r w:rsidRPr="0053509D">
              <w:rPr>
                <w:rFonts w:ascii="Times New Roman" w:eastAsia="Times New Roman" w:hAnsi="Times New Roman" w:cs="Times New Roman"/>
              </w:rPr>
              <w:t>.</w:t>
            </w:r>
          </w:p>
        </w:tc>
      </w:tr>
      <w:tr w:rsidR="00012116" w:rsidRPr="0053509D" w14:paraId="75EFD3B0" w14:textId="77777777" w:rsidTr="0043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7C924030" w14:textId="77777777" w:rsidR="00012116" w:rsidRPr="0053509D" w:rsidRDefault="00012116" w:rsidP="0043236A">
            <w:pPr>
              <w:rPr>
                <w:rFonts w:ascii="Times New Roman" w:hAnsi="Times New Roman" w:cs="Times New Roman"/>
              </w:rPr>
            </w:pPr>
            <w:r w:rsidRPr="0053509D">
              <w:rPr>
                <w:rFonts w:ascii="Times New Roman" w:eastAsia="Times New Roman" w:hAnsi="Times New Roman" w:cs="Times New Roman"/>
                <w:sz w:val="28"/>
              </w:rPr>
              <w:t>Post-Conditions:</w:t>
            </w:r>
          </w:p>
        </w:tc>
        <w:tc>
          <w:tcPr>
            <w:tcW w:w="4577" w:type="dxa"/>
          </w:tcPr>
          <w:p w14:paraId="11B55E50" w14:textId="39E6138C" w:rsidR="00012116" w:rsidRPr="0053509D" w:rsidRDefault="00E563D7" w:rsidP="004323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The customer can see</w:t>
            </w:r>
            <w:r w:rsidR="00012116">
              <w:rPr>
                <w:rFonts w:ascii="Times New Roman" w:eastAsia="Times New Roman" w:hAnsi="Times New Roman" w:cs="Times New Roman"/>
              </w:rPr>
              <w:t xml:space="preserve"> the page</w:t>
            </w:r>
            <w:r w:rsidR="007D652D">
              <w:rPr>
                <w:rFonts w:ascii="Times New Roman" w:eastAsia="Times New Roman" w:hAnsi="Times New Roman" w:cs="Times New Roman"/>
              </w:rPr>
              <w:t xml:space="preserve"> with the new amount of product</w:t>
            </w:r>
            <w:r w:rsidR="00012116" w:rsidRPr="0053509D">
              <w:rPr>
                <w:rFonts w:ascii="Times New Roman" w:eastAsia="Times New Roman" w:hAnsi="Times New Roman" w:cs="Times New Roman"/>
              </w:rPr>
              <w:t>.</w:t>
            </w:r>
          </w:p>
        </w:tc>
      </w:tr>
      <w:tr w:rsidR="0043759A" w:rsidRPr="0053509D" w14:paraId="4E926EF0" w14:textId="77777777" w:rsidTr="0043236A">
        <w:tc>
          <w:tcPr>
            <w:cnfStyle w:val="001000000000" w:firstRow="0" w:lastRow="0" w:firstColumn="1" w:lastColumn="0" w:oddVBand="0" w:evenVBand="0" w:oddHBand="0" w:evenHBand="0" w:firstRowFirstColumn="0" w:firstRowLastColumn="0" w:lastRowFirstColumn="0" w:lastRowLastColumn="0"/>
            <w:tcW w:w="4484" w:type="dxa"/>
          </w:tcPr>
          <w:p w14:paraId="5B0CFBB7" w14:textId="62B6CDC5" w:rsidR="0043759A" w:rsidRPr="0053509D" w:rsidRDefault="0043759A" w:rsidP="0043236A">
            <w:pPr>
              <w:rPr>
                <w:rFonts w:ascii="Times New Roman" w:eastAsia="Times New Roman" w:hAnsi="Times New Roman" w:cs="Times New Roman"/>
                <w:sz w:val="28"/>
              </w:rPr>
            </w:pPr>
            <w:r>
              <w:rPr>
                <w:rFonts w:ascii="Times New Roman" w:eastAsia="Times New Roman" w:hAnsi="Times New Roman" w:cs="Times New Roman"/>
                <w:sz w:val="28"/>
              </w:rPr>
              <w:t>Trigger:</w:t>
            </w:r>
          </w:p>
        </w:tc>
        <w:tc>
          <w:tcPr>
            <w:tcW w:w="4577" w:type="dxa"/>
          </w:tcPr>
          <w:p w14:paraId="1C218FB2" w14:textId="00E9D863" w:rsidR="0043759A" w:rsidRDefault="0043759A" w:rsidP="0043759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The customer click</w:t>
            </w:r>
            <w:r w:rsidR="0007265F">
              <w:rPr>
                <w:rFonts w:ascii="Times New Roman" w:eastAsia="Times New Roman" w:hAnsi="Times New Roman" w:cs="Times New Roman"/>
              </w:rPr>
              <w:t>s</w:t>
            </w:r>
            <w:r>
              <w:rPr>
                <w:rFonts w:ascii="Times New Roman" w:eastAsia="Times New Roman" w:hAnsi="Times New Roman" w:cs="Times New Roman"/>
              </w:rPr>
              <w:t xml:space="preserve"> on the amount of the product.</w:t>
            </w:r>
          </w:p>
        </w:tc>
      </w:tr>
      <w:tr w:rsidR="00012116" w:rsidRPr="0053509D" w14:paraId="1AF81135" w14:textId="77777777" w:rsidTr="0043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0C9902B9" w14:textId="77777777" w:rsidR="00012116" w:rsidRPr="0053509D" w:rsidRDefault="00012116" w:rsidP="0043236A">
            <w:pPr>
              <w:rPr>
                <w:rFonts w:ascii="Times New Roman" w:hAnsi="Times New Roman" w:cs="Times New Roman"/>
              </w:rPr>
            </w:pPr>
            <w:r w:rsidRPr="0053509D">
              <w:rPr>
                <w:rFonts w:ascii="Times New Roman" w:eastAsia="Times New Roman" w:hAnsi="Times New Roman" w:cs="Times New Roman"/>
                <w:sz w:val="28"/>
              </w:rPr>
              <w:t>Flow Of Events:</w:t>
            </w:r>
          </w:p>
        </w:tc>
        <w:tc>
          <w:tcPr>
            <w:tcW w:w="4577" w:type="dxa"/>
          </w:tcPr>
          <w:p w14:paraId="51E25497" w14:textId="12EBF384" w:rsidR="00012116" w:rsidRPr="00F9467E" w:rsidRDefault="00012116" w:rsidP="00635B17">
            <w:pPr>
              <w:pStyle w:val="ListParagraph"/>
              <w:numPr>
                <w:ilvl w:val="0"/>
                <w:numId w:val="44"/>
              </w:num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Times New Roman"/>
                <w:sz w:val="24"/>
                <w:szCs w:val="24"/>
              </w:rPr>
              <w:t xml:space="preserve">The customer </w:t>
            </w:r>
            <w:r w:rsidR="0043759A">
              <w:rPr>
                <w:rFonts w:ascii="Times New Roman" w:eastAsia="Times New Roman" w:hAnsi="Times New Roman" w:cs="Times New Roman"/>
                <w:sz w:val="24"/>
                <w:szCs w:val="24"/>
              </w:rPr>
              <w:t>click</w:t>
            </w:r>
            <w:r w:rsidR="0007265F">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43759A">
              <w:rPr>
                <w:rFonts w:ascii="Times New Roman" w:eastAsia="Times New Roman" w:hAnsi="Times New Roman" w:cs="Times New Roman"/>
                <w:sz w:val="24"/>
                <w:szCs w:val="24"/>
              </w:rPr>
              <w:t>on the amount of the product</w:t>
            </w:r>
            <w:r w:rsidRPr="0053509D">
              <w:rPr>
                <w:rFonts w:ascii="Times New Roman" w:eastAsia="Times New Roman" w:hAnsi="Times New Roman" w:cs="Times New Roman"/>
                <w:sz w:val="24"/>
                <w:szCs w:val="24"/>
              </w:rPr>
              <w:t>.</w:t>
            </w:r>
          </w:p>
          <w:p w14:paraId="72D40356" w14:textId="03498690" w:rsidR="00012116" w:rsidRPr="0053509D" w:rsidRDefault="00BB6348" w:rsidP="00635B17">
            <w:pPr>
              <w:pStyle w:val="ListParagraph"/>
              <w:numPr>
                <w:ilvl w:val="0"/>
                <w:numId w:val="44"/>
              </w:num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Times New Roman"/>
                <w:sz w:val="24"/>
                <w:szCs w:val="24"/>
              </w:rPr>
              <w:t xml:space="preserve">The system </w:t>
            </w:r>
            <w:r w:rsidR="00012116">
              <w:rPr>
                <w:rFonts w:ascii="Times New Roman" w:eastAsia="Times New Roman" w:hAnsi="Times New Roman" w:cs="Times New Roman"/>
                <w:sz w:val="24"/>
                <w:szCs w:val="24"/>
              </w:rPr>
              <w:t xml:space="preserve">pop up a </w:t>
            </w:r>
            <w:r w:rsidR="0053125E" w:rsidRPr="0053125E">
              <w:rPr>
                <w:rFonts w:ascii="Times New Roman" w:eastAsia="Times New Roman" w:hAnsi="Times New Roman" w:cs="Times New Roman"/>
                <w:sz w:val="24"/>
                <w:szCs w:val="24"/>
              </w:rPr>
              <w:t>virtual numerical</w:t>
            </w:r>
            <w:r w:rsidR="0053125E">
              <w:rPr>
                <w:rFonts w:ascii="Times New Roman" w:eastAsia="Times New Roman" w:hAnsi="Times New Roman" w:cs="Times New Roman"/>
                <w:sz w:val="24"/>
                <w:szCs w:val="24"/>
              </w:rPr>
              <w:t xml:space="preserve"> </w:t>
            </w:r>
            <w:r w:rsidR="00012116">
              <w:rPr>
                <w:rFonts w:ascii="Times New Roman" w:eastAsia="Times New Roman" w:hAnsi="Times New Roman" w:cs="Times New Roman"/>
                <w:sz w:val="24"/>
                <w:szCs w:val="24"/>
              </w:rPr>
              <w:t xml:space="preserve">keyboard on the screen. </w:t>
            </w:r>
          </w:p>
          <w:p w14:paraId="4A90FC51" w14:textId="77777777" w:rsidR="00012116" w:rsidRPr="00884749" w:rsidRDefault="00012116" w:rsidP="00635B17">
            <w:pPr>
              <w:pStyle w:val="ListParagraph"/>
              <w:numPr>
                <w:ilvl w:val="0"/>
                <w:numId w:val="44"/>
              </w:num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53509D">
              <w:rPr>
                <w:rFonts w:ascii="Times New Roman" w:eastAsia="Times New Roman" w:hAnsi="Times New Roman" w:cs="Times New Roman"/>
                <w:sz w:val="24"/>
                <w:szCs w:val="24"/>
              </w:rPr>
              <w:t>The customer input amount of product.</w:t>
            </w:r>
          </w:p>
          <w:p w14:paraId="3269ABFF" w14:textId="261F01BE" w:rsidR="00012116" w:rsidRPr="0053509D" w:rsidRDefault="00EE6656" w:rsidP="00635B17">
            <w:pPr>
              <w:numPr>
                <w:ilvl w:val="0"/>
                <w:numId w:val="44"/>
              </w:num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Angsana New"/>
              </w:rPr>
              <w:t>The system reload</w:t>
            </w:r>
            <w:r w:rsidR="0007265F">
              <w:rPr>
                <w:rFonts w:ascii="Times New Roman" w:eastAsia="Times New Roman" w:hAnsi="Times New Roman" w:cs="Angsana New"/>
              </w:rPr>
              <w:t>s</w:t>
            </w:r>
            <w:r>
              <w:rPr>
                <w:rFonts w:ascii="Times New Roman" w:eastAsia="Times New Roman" w:hAnsi="Times New Roman" w:cs="Angsana New"/>
              </w:rPr>
              <w:t xml:space="preserve"> the page</w:t>
            </w:r>
            <w:r w:rsidR="007D652D">
              <w:rPr>
                <w:rFonts w:ascii="Times New Roman" w:eastAsia="Times New Roman" w:hAnsi="Times New Roman" w:cs="Angsana New"/>
              </w:rPr>
              <w:t xml:space="preserve"> with a new amount of product</w:t>
            </w:r>
            <w:r>
              <w:rPr>
                <w:rFonts w:ascii="Times New Roman" w:eastAsia="Times New Roman" w:hAnsi="Times New Roman" w:cs="Angsana New"/>
              </w:rPr>
              <w:t>.</w:t>
            </w:r>
          </w:p>
        </w:tc>
      </w:tr>
      <w:tr w:rsidR="00012116" w:rsidRPr="0053509D" w14:paraId="673CE710" w14:textId="77777777" w:rsidTr="0043236A">
        <w:tc>
          <w:tcPr>
            <w:cnfStyle w:val="001000000000" w:firstRow="0" w:lastRow="0" w:firstColumn="1" w:lastColumn="0" w:oddVBand="0" w:evenVBand="0" w:oddHBand="0" w:evenHBand="0" w:firstRowFirstColumn="0" w:firstRowLastColumn="0" w:lastRowFirstColumn="0" w:lastRowLastColumn="0"/>
            <w:tcW w:w="4484" w:type="dxa"/>
          </w:tcPr>
          <w:p w14:paraId="39B8E13E" w14:textId="77777777" w:rsidR="00012116" w:rsidRPr="0053509D" w:rsidRDefault="00012116" w:rsidP="0043236A">
            <w:pPr>
              <w:rPr>
                <w:rFonts w:ascii="Times New Roman" w:hAnsi="Times New Roman" w:cs="Times New Roman"/>
              </w:rPr>
            </w:pPr>
            <w:r w:rsidRPr="0053509D">
              <w:rPr>
                <w:rFonts w:ascii="Times New Roman" w:eastAsia="Times New Roman" w:hAnsi="Times New Roman" w:cs="Times New Roman"/>
                <w:sz w:val="28"/>
              </w:rPr>
              <w:t>Alternative Flow:</w:t>
            </w:r>
          </w:p>
        </w:tc>
        <w:tc>
          <w:tcPr>
            <w:tcW w:w="4577" w:type="dxa"/>
          </w:tcPr>
          <w:p w14:paraId="04A5C9D7" w14:textId="1CB24699" w:rsidR="00012116" w:rsidRPr="00884749" w:rsidRDefault="007D652D" w:rsidP="0001211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r w:rsidR="00012116" w:rsidRPr="0053509D" w14:paraId="1A458CC3" w14:textId="77777777" w:rsidTr="0043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2679463A" w14:textId="77777777" w:rsidR="00012116" w:rsidRPr="0053509D" w:rsidRDefault="00012116" w:rsidP="0043236A">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4577" w:type="dxa"/>
          </w:tcPr>
          <w:p w14:paraId="1587EAC0" w14:textId="77777777" w:rsidR="00012116" w:rsidRPr="0053509D" w:rsidRDefault="00012116" w:rsidP="004323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012116" w:rsidRPr="0053509D" w14:paraId="6E5D4341" w14:textId="77777777" w:rsidTr="0043236A">
        <w:tc>
          <w:tcPr>
            <w:cnfStyle w:val="001000000000" w:firstRow="0" w:lastRow="0" w:firstColumn="1" w:lastColumn="0" w:oddVBand="0" w:evenVBand="0" w:oddHBand="0" w:evenHBand="0" w:firstRowFirstColumn="0" w:firstRowLastColumn="0" w:lastRowFirstColumn="0" w:lastRowLastColumn="0"/>
            <w:tcW w:w="4484" w:type="dxa"/>
          </w:tcPr>
          <w:p w14:paraId="7935D37A" w14:textId="77777777" w:rsidR="00012116" w:rsidRPr="0053509D" w:rsidRDefault="00012116" w:rsidP="0043236A">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4577" w:type="dxa"/>
          </w:tcPr>
          <w:p w14:paraId="20FEE9D5" w14:textId="77777777" w:rsidR="00012116" w:rsidRPr="0053509D" w:rsidRDefault="00012116" w:rsidP="004323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Medium</w:t>
            </w:r>
          </w:p>
        </w:tc>
      </w:tr>
    </w:tbl>
    <w:p w14:paraId="1877FE37" w14:textId="77777777" w:rsidR="00C41ED8" w:rsidRDefault="00C41ED8" w:rsidP="00516CD5">
      <w:pPr>
        <w:rPr>
          <w:rFonts w:ascii="Times New Roman" w:eastAsia="Times New Roman" w:hAnsi="Times New Roman" w:cstheme="minorBidi"/>
          <w:b/>
          <w:bCs/>
          <w:sz w:val="36"/>
          <w:szCs w:val="36"/>
        </w:rPr>
      </w:pPr>
    </w:p>
    <w:p w14:paraId="182778B9" w14:textId="77777777" w:rsidR="0043236A" w:rsidRDefault="0043236A" w:rsidP="00516CD5">
      <w:pPr>
        <w:rPr>
          <w:rFonts w:ascii="Times New Roman" w:eastAsia="Times New Roman" w:hAnsi="Times New Roman" w:cstheme="minorBidi"/>
          <w:b/>
          <w:bCs/>
          <w:sz w:val="36"/>
          <w:szCs w:val="36"/>
        </w:rPr>
      </w:pPr>
    </w:p>
    <w:p w14:paraId="3D4F0954" w14:textId="77777777" w:rsidR="0043236A" w:rsidRDefault="0043236A" w:rsidP="00516CD5">
      <w:pPr>
        <w:rPr>
          <w:rFonts w:ascii="Times New Roman" w:eastAsia="Times New Roman" w:hAnsi="Times New Roman" w:cstheme="minorBidi"/>
          <w:b/>
          <w:bCs/>
          <w:sz w:val="36"/>
          <w:szCs w:val="36"/>
        </w:rPr>
      </w:pPr>
    </w:p>
    <w:p w14:paraId="1C25B73B" w14:textId="77777777" w:rsidR="0043236A" w:rsidRDefault="0043236A" w:rsidP="00516CD5">
      <w:pPr>
        <w:rPr>
          <w:rFonts w:ascii="Times New Roman" w:eastAsia="Times New Roman" w:hAnsi="Times New Roman" w:cstheme="minorBidi"/>
          <w:b/>
          <w:bCs/>
          <w:sz w:val="36"/>
          <w:szCs w:val="36"/>
        </w:rPr>
      </w:pPr>
    </w:p>
    <w:p w14:paraId="6DF3127F" w14:textId="77777777" w:rsidR="0043236A" w:rsidRDefault="0043236A" w:rsidP="00516CD5">
      <w:pPr>
        <w:rPr>
          <w:rFonts w:ascii="Times New Roman" w:eastAsia="Times New Roman" w:hAnsi="Times New Roman" w:cstheme="minorBidi"/>
          <w:b/>
          <w:bCs/>
          <w:sz w:val="36"/>
          <w:szCs w:val="36"/>
        </w:rPr>
      </w:pPr>
    </w:p>
    <w:p w14:paraId="21197798" w14:textId="77777777" w:rsidR="0043236A" w:rsidRDefault="0043236A" w:rsidP="00516CD5">
      <w:pPr>
        <w:rPr>
          <w:rFonts w:ascii="Times New Roman" w:eastAsia="Times New Roman" w:hAnsi="Times New Roman" w:cstheme="minorBidi"/>
          <w:b/>
          <w:bCs/>
          <w:sz w:val="36"/>
          <w:szCs w:val="36"/>
        </w:rPr>
      </w:pPr>
    </w:p>
    <w:p w14:paraId="690DB398" w14:textId="77777777" w:rsidR="0043236A" w:rsidRDefault="0043236A" w:rsidP="00516CD5">
      <w:pPr>
        <w:rPr>
          <w:rFonts w:ascii="Times New Roman" w:eastAsia="Times New Roman" w:hAnsi="Times New Roman" w:cstheme="minorBidi"/>
          <w:b/>
          <w:bCs/>
          <w:sz w:val="36"/>
          <w:szCs w:val="36"/>
        </w:rPr>
      </w:pPr>
    </w:p>
    <w:p w14:paraId="4DAFC2F5" w14:textId="77777777" w:rsidR="0043236A" w:rsidRDefault="0043236A" w:rsidP="00516CD5">
      <w:pPr>
        <w:rPr>
          <w:rFonts w:ascii="Times New Roman" w:eastAsia="Times New Roman" w:hAnsi="Times New Roman" w:cstheme="minorBidi"/>
          <w:b/>
          <w:bCs/>
          <w:sz w:val="36"/>
          <w:szCs w:val="36"/>
        </w:rPr>
      </w:pPr>
    </w:p>
    <w:p w14:paraId="6AD70AB1" w14:textId="77777777" w:rsidR="0043236A" w:rsidRDefault="0043236A" w:rsidP="00516CD5">
      <w:pPr>
        <w:rPr>
          <w:rFonts w:ascii="Times New Roman" w:eastAsia="Times New Roman" w:hAnsi="Times New Roman" w:cstheme="minorBidi"/>
          <w:b/>
          <w:bCs/>
          <w:sz w:val="36"/>
          <w:szCs w:val="36"/>
        </w:rPr>
      </w:pPr>
    </w:p>
    <w:p w14:paraId="56C21266" w14:textId="16A5E123" w:rsidR="0043236A" w:rsidRDefault="00254467" w:rsidP="00516CD5">
      <w:pPr>
        <w:rPr>
          <w:rFonts w:ascii="Times New Roman" w:eastAsia="Times New Roman" w:hAnsi="Times New Roman" w:cstheme="minorBidi"/>
          <w:b/>
          <w:bCs/>
          <w:sz w:val="36"/>
          <w:szCs w:val="36"/>
        </w:rPr>
      </w:pPr>
      <w:r w:rsidRPr="00254467">
        <w:rPr>
          <w:rFonts w:ascii="Times New Roman" w:eastAsia="Times New Roman" w:hAnsi="Times New Roman" w:cstheme="minorBidi"/>
          <w:b/>
          <w:bCs/>
          <w:noProof/>
          <w:sz w:val="36"/>
          <w:szCs w:val="36"/>
        </w:rPr>
        <w:drawing>
          <wp:anchor distT="0" distB="0" distL="114300" distR="114300" simplePos="0" relativeHeight="251802112" behindDoc="0" locked="0" layoutInCell="1" allowOverlap="1" wp14:anchorId="2A0F2249" wp14:editId="73FD1087">
            <wp:simplePos x="0" y="0"/>
            <wp:positionH relativeFrom="column">
              <wp:posOffset>1270</wp:posOffset>
            </wp:positionH>
            <wp:positionV relativeFrom="paragraph">
              <wp:posOffset>4445</wp:posOffset>
            </wp:positionV>
            <wp:extent cx="5760085" cy="5405381"/>
            <wp:effectExtent l="0" t="0" r="0" b="5080"/>
            <wp:wrapNone/>
            <wp:docPr id="26" name="Picture 26" descr="D:\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di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5405381"/>
                    </a:xfrm>
                    <a:prstGeom prst="rect">
                      <a:avLst/>
                    </a:prstGeom>
                    <a:noFill/>
                    <a:ln>
                      <a:noFill/>
                    </a:ln>
                  </pic:spPr>
                </pic:pic>
              </a:graphicData>
            </a:graphic>
          </wp:anchor>
        </w:drawing>
      </w:r>
    </w:p>
    <w:p w14:paraId="6E48B4AF" w14:textId="77777777" w:rsidR="0043236A" w:rsidRDefault="0043236A" w:rsidP="00516CD5">
      <w:pPr>
        <w:rPr>
          <w:rFonts w:ascii="Times New Roman" w:eastAsia="Times New Roman" w:hAnsi="Times New Roman" w:cstheme="minorBidi"/>
          <w:b/>
          <w:bCs/>
          <w:sz w:val="36"/>
          <w:szCs w:val="36"/>
        </w:rPr>
      </w:pPr>
    </w:p>
    <w:p w14:paraId="0629D518" w14:textId="7E4B27B5" w:rsidR="00C41ED8" w:rsidRDefault="00C41ED8" w:rsidP="00516CD5">
      <w:pPr>
        <w:rPr>
          <w:rFonts w:ascii="Times New Roman" w:eastAsia="Times New Roman" w:hAnsi="Times New Roman" w:cstheme="minorBidi"/>
          <w:b/>
          <w:bCs/>
          <w:sz w:val="36"/>
          <w:szCs w:val="36"/>
        </w:rPr>
      </w:pPr>
    </w:p>
    <w:p w14:paraId="0A513DC4" w14:textId="77777777" w:rsidR="0043236A" w:rsidRDefault="0043236A" w:rsidP="00516CD5">
      <w:pPr>
        <w:rPr>
          <w:rFonts w:ascii="Times New Roman" w:eastAsia="Times New Roman" w:hAnsi="Times New Roman" w:cstheme="minorBidi"/>
          <w:b/>
          <w:bCs/>
          <w:sz w:val="36"/>
          <w:szCs w:val="36"/>
        </w:rPr>
      </w:pPr>
    </w:p>
    <w:p w14:paraId="515D17D1" w14:textId="77777777" w:rsidR="0043236A" w:rsidRDefault="0043236A" w:rsidP="00516CD5">
      <w:pPr>
        <w:rPr>
          <w:rFonts w:ascii="Times New Roman" w:eastAsia="Times New Roman" w:hAnsi="Times New Roman" w:cstheme="minorBidi"/>
          <w:b/>
          <w:bCs/>
          <w:sz w:val="36"/>
          <w:szCs w:val="36"/>
        </w:rPr>
      </w:pPr>
    </w:p>
    <w:p w14:paraId="7B67A0C3" w14:textId="77777777" w:rsidR="0043236A" w:rsidRDefault="0043236A" w:rsidP="00516CD5">
      <w:pPr>
        <w:rPr>
          <w:rFonts w:ascii="Times New Roman" w:eastAsia="Times New Roman" w:hAnsi="Times New Roman" w:cstheme="minorBidi"/>
          <w:b/>
          <w:bCs/>
          <w:sz w:val="36"/>
          <w:szCs w:val="36"/>
        </w:rPr>
      </w:pPr>
    </w:p>
    <w:p w14:paraId="518F5200" w14:textId="77777777" w:rsidR="0043236A" w:rsidRDefault="0043236A" w:rsidP="00516CD5">
      <w:pPr>
        <w:rPr>
          <w:rFonts w:ascii="Times New Roman" w:eastAsia="Times New Roman" w:hAnsi="Times New Roman" w:cstheme="minorBidi"/>
          <w:b/>
          <w:bCs/>
          <w:sz w:val="36"/>
          <w:szCs w:val="36"/>
        </w:rPr>
      </w:pPr>
    </w:p>
    <w:p w14:paraId="024998E7" w14:textId="77777777" w:rsidR="0043236A" w:rsidRDefault="0043236A" w:rsidP="00516CD5">
      <w:pPr>
        <w:rPr>
          <w:rFonts w:ascii="Times New Roman" w:eastAsia="Times New Roman" w:hAnsi="Times New Roman" w:cstheme="minorBidi"/>
          <w:b/>
          <w:bCs/>
          <w:sz w:val="36"/>
          <w:szCs w:val="36"/>
        </w:rPr>
      </w:pPr>
    </w:p>
    <w:p w14:paraId="5C7B93A8" w14:textId="77777777" w:rsidR="0043236A" w:rsidRDefault="0043236A" w:rsidP="00516CD5">
      <w:pPr>
        <w:rPr>
          <w:rFonts w:ascii="Times New Roman" w:eastAsia="Times New Roman" w:hAnsi="Times New Roman" w:cstheme="minorBidi"/>
          <w:b/>
          <w:bCs/>
          <w:sz w:val="36"/>
          <w:szCs w:val="36"/>
        </w:rPr>
      </w:pPr>
    </w:p>
    <w:p w14:paraId="0BDC87A7" w14:textId="77777777" w:rsidR="0043236A" w:rsidRDefault="0043236A" w:rsidP="00516CD5">
      <w:pPr>
        <w:rPr>
          <w:rFonts w:ascii="Times New Roman" w:eastAsia="Times New Roman" w:hAnsi="Times New Roman" w:cstheme="minorBidi"/>
          <w:b/>
          <w:bCs/>
          <w:sz w:val="36"/>
          <w:szCs w:val="36"/>
        </w:rPr>
      </w:pPr>
    </w:p>
    <w:p w14:paraId="264CC033" w14:textId="77777777" w:rsidR="0043236A" w:rsidRDefault="0043236A" w:rsidP="00516CD5">
      <w:pPr>
        <w:rPr>
          <w:rFonts w:ascii="Times New Roman" w:eastAsia="Times New Roman" w:hAnsi="Times New Roman" w:cstheme="minorBidi"/>
          <w:b/>
          <w:bCs/>
          <w:sz w:val="36"/>
          <w:szCs w:val="36"/>
        </w:rPr>
      </w:pPr>
    </w:p>
    <w:p w14:paraId="697636A6" w14:textId="77777777" w:rsidR="0043236A" w:rsidRDefault="0043236A" w:rsidP="00516CD5">
      <w:pPr>
        <w:rPr>
          <w:rFonts w:ascii="Times New Roman" w:eastAsia="Times New Roman" w:hAnsi="Times New Roman" w:cstheme="minorBidi"/>
          <w:b/>
          <w:bCs/>
          <w:sz w:val="36"/>
          <w:szCs w:val="36"/>
        </w:rPr>
      </w:pPr>
    </w:p>
    <w:p w14:paraId="771B5B23" w14:textId="77777777" w:rsidR="0043236A" w:rsidRDefault="0043236A" w:rsidP="00516CD5">
      <w:pPr>
        <w:rPr>
          <w:rFonts w:ascii="Times New Roman" w:eastAsia="Times New Roman" w:hAnsi="Times New Roman" w:cstheme="minorBidi"/>
          <w:b/>
          <w:bCs/>
          <w:sz w:val="36"/>
          <w:szCs w:val="36"/>
        </w:rPr>
      </w:pPr>
    </w:p>
    <w:p w14:paraId="6F844FF0" w14:textId="77777777" w:rsidR="0043236A" w:rsidRDefault="0043236A" w:rsidP="00516CD5">
      <w:pPr>
        <w:rPr>
          <w:rFonts w:ascii="Times New Roman" w:eastAsia="Times New Roman" w:hAnsi="Times New Roman" w:cstheme="minorBidi"/>
          <w:b/>
          <w:bCs/>
          <w:sz w:val="36"/>
          <w:szCs w:val="36"/>
        </w:rPr>
      </w:pPr>
    </w:p>
    <w:p w14:paraId="41FB9EB4" w14:textId="77777777" w:rsidR="0043236A" w:rsidRDefault="0043236A" w:rsidP="00516CD5">
      <w:pPr>
        <w:rPr>
          <w:rFonts w:ascii="Times New Roman" w:eastAsia="Times New Roman" w:hAnsi="Times New Roman" w:cstheme="minorBidi"/>
          <w:b/>
          <w:bCs/>
          <w:sz w:val="36"/>
          <w:szCs w:val="36"/>
        </w:rPr>
      </w:pPr>
    </w:p>
    <w:p w14:paraId="6D04243F" w14:textId="77777777" w:rsidR="0043236A" w:rsidRDefault="0043236A" w:rsidP="00516CD5">
      <w:pPr>
        <w:rPr>
          <w:rFonts w:ascii="Times New Roman" w:eastAsia="Times New Roman" w:hAnsi="Times New Roman" w:cstheme="minorBidi"/>
          <w:b/>
          <w:bCs/>
          <w:sz w:val="36"/>
          <w:szCs w:val="36"/>
        </w:rPr>
      </w:pPr>
    </w:p>
    <w:p w14:paraId="52EF8251" w14:textId="77777777" w:rsidR="0043236A" w:rsidRDefault="0043236A" w:rsidP="00516CD5">
      <w:pPr>
        <w:rPr>
          <w:rFonts w:ascii="Times New Roman" w:eastAsia="Times New Roman" w:hAnsi="Times New Roman" w:cstheme="minorBidi"/>
          <w:b/>
          <w:bCs/>
          <w:sz w:val="36"/>
          <w:szCs w:val="36"/>
        </w:rPr>
      </w:pPr>
    </w:p>
    <w:p w14:paraId="496739F6" w14:textId="77777777" w:rsidR="0043236A" w:rsidRDefault="0043236A" w:rsidP="00516CD5">
      <w:pPr>
        <w:rPr>
          <w:rFonts w:ascii="Times New Roman" w:eastAsia="Times New Roman" w:hAnsi="Times New Roman" w:cstheme="minorBidi"/>
          <w:b/>
          <w:bCs/>
          <w:sz w:val="36"/>
          <w:szCs w:val="36"/>
        </w:rPr>
      </w:pPr>
    </w:p>
    <w:p w14:paraId="0DE0AE66" w14:textId="77777777" w:rsidR="00C41ED8" w:rsidRDefault="00C41ED8" w:rsidP="00516CD5">
      <w:pPr>
        <w:rPr>
          <w:rFonts w:ascii="Times New Roman" w:eastAsia="Times New Roman" w:hAnsi="Times New Roman" w:cstheme="minorBidi"/>
          <w:b/>
          <w:bCs/>
          <w:sz w:val="36"/>
          <w:szCs w:val="36"/>
        </w:rPr>
      </w:pPr>
    </w:p>
    <w:p w14:paraId="7F8F26C3" w14:textId="77777777" w:rsidR="00C41ED8" w:rsidRDefault="00C41ED8" w:rsidP="00516CD5">
      <w:pPr>
        <w:rPr>
          <w:rFonts w:ascii="Times New Roman" w:eastAsia="Times New Roman" w:hAnsi="Times New Roman" w:cstheme="minorBidi"/>
          <w:b/>
          <w:bCs/>
          <w:sz w:val="36"/>
          <w:szCs w:val="36"/>
        </w:rPr>
      </w:pPr>
    </w:p>
    <w:p w14:paraId="31CF1162" w14:textId="35FADD6D" w:rsidR="00C41ED8" w:rsidRDefault="0043759A" w:rsidP="00516CD5">
      <w:pPr>
        <w:rPr>
          <w:rFonts w:ascii="Times New Roman" w:eastAsia="Times New Roman" w:hAnsi="Times New Roman" w:cstheme="minorBidi"/>
          <w:b/>
          <w:bCs/>
          <w:sz w:val="36"/>
          <w:szCs w:val="36"/>
        </w:rPr>
      </w:pPr>
      <w:r w:rsidRPr="0053509D">
        <w:rPr>
          <w:rFonts w:ascii="Times New Roman" w:hAnsi="Times New Roman" w:cs="Times New Roman"/>
          <w:noProof/>
        </w:rPr>
        <mc:AlternateContent>
          <mc:Choice Requires="wps">
            <w:drawing>
              <wp:anchor distT="0" distB="0" distL="114300" distR="114300" simplePos="0" relativeHeight="251746816" behindDoc="0" locked="0" layoutInCell="1" allowOverlap="1" wp14:anchorId="525149BD" wp14:editId="28AC9A31">
                <wp:simplePos x="0" y="0"/>
                <wp:positionH relativeFrom="margin">
                  <wp:align>center</wp:align>
                </wp:positionH>
                <wp:positionV relativeFrom="paragraph">
                  <wp:posOffset>3175</wp:posOffset>
                </wp:positionV>
                <wp:extent cx="1828800" cy="97155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1828800" cy="971550"/>
                        </a:xfrm>
                        <a:prstGeom prst="rect">
                          <a:avLst/>
                        </a:prstGeom>
                        <a:noFill/>
                        <a:ln>
                          <a:noFill/>
                        </a:ln>
                        <a:effectLst/>
                      </wps:spPr>
                      <wps:txbx>
                        <w:txbxContent>
                          <w:p w14:paraId="039CF705" w14:textId="78DF7364" w:rsidR="00116A50" w:rsidRPr="002409C5" w:rsidRDefault="00116A50" w:rsidP="00962122">
                            <w:pPr>
                              <w:rPr>
                                <w:rFonts w:ascii="Times New Roman" w:hAnsi="Times New Roman" w:cs="Times New Roman"/>
                                <w:b/>
                                <w:bCs/>
                                <w:sz w:val="24"/>
                                <w:szCs w:val="24"/>
                              </w:rPr>
                            </w:pPr>
                            <w:r w:rsidRPr="002409C5">
                              <w:rPr>
                                <w:rFonts w:ascii="Times New Roman" w:hAnsi="Times New Roman" w:cs="Times New Roman"/>
                                <w:b/>
                                <w:bCs/>
                                <w:sz w:val="24"/>
                                <w:szCs w:val="24"/>
                              </w:rPr>
                              <w:t xml:space="preserve">Figure 18: AD-03 Edit Amount of Product </w:t>
                            </w:r>
                          </w:p>
                          <w:p w14:paraId="37BD33B0" w14:textId="77777777" w:rsidR="00116A50" w:rsidRPr="003A1CD3" w:rsidRDefault="00116A50" w:rsidP="00962122">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5149BD" id="Text Box 141" o:spid="_x0000_s1038" type="#_x0000_t202" style="position:absolute;margin-left:0;margin-top:.25pt;width:2in;height:76.5pt;z-index:25174681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" filled="f" stroked="f">
                <v:textbox>
                  <w:txbxContent>
                    <w:p w14:paraId="039CF705" w14:textId="78DF7364" w:rsidR="00116A50" w:rsidRPr="002409C5" w:rsidRDefault="00116A50" w:rsidP="00962122">
                      <w:pPr>
                        <w:rPr>
                          <w:rFonts w:ascii="Times New Roman" w:hAnsi="Times New Roman" w:cs="Times New Roman"/>
                          <w:b/>
                          <w:bCs/>
                          <w:sz w:val="24"/>
                          <w:szCs w:val="24"/>
                        </w:rPr>
                      </w:pPr>
                      <w:r w:rsidRPr="002409C5">
                        <w:rPr>
                          <w:rFonts w:ascii="Times New Roman" w:hAnsi="Times New Roman" w:cs="Times New Roman"/>
                          <w:b/>
                          <w:bCs/>
                          <w:sz w:val="24"/>
                          <w:szCs w:val="24"/>
                        </w:rPr>
                        <w:t xml:space="preserve">Figure 18: AD-03 Edit Amount of Product </w:t>
                      </w:r>
                    </w:p>
                    <w:p w14:paraId="37BD33B0" w14:textId="77777777" w:rsidR="00116A50" w:rsidRPr="003A1CD3" w:rsidRDefault="00116A50" w:rsidP="00962122">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6FDAB0E5" w14:textId="22A884C9" w:rsidR="00C41ED8" w:rsidRDefault="00C41ED8" w:rsidP="00516CD5">
      <w:pPr>
        <w:rPr>
          <w:rFonts w:ascii="Times New Roman" w:eastAsia="Times New Roman" w:hAnsi="Times New Roman" w:cstheme="minorBidi"/>
          <w:b/>
          <w:bCs/>
          <w:sz w:val="36"/>
          <w:szCs w:val="36"/>
        </w:rPr>
      </w:pPr>
    </w:p>
    <w:p w14:paraId="33C1284B" w14:textId="34579A44" w:rsidR="00C41ED8" w:rsidRDefault="00C41ED8" w:rsidP="00516CD5">
      <w:pPr>
        <w:rPr>
          <w:rFonts w:ascii="Times New Roman" w:eastAsia="Times New Roman" w:hAnsi="Times New Roman" w:cstheme="minorBidi"/>
          <w:b/>
          <w:bCs/>
          <w:sz w:val="36"/>
          <w:szCs w:val="36"/>
        </w:rPr>
      </w:pPr>
    </w:p>
    <w:p w14:paraId="14339CB1" w14:textId="77777777" w:rsidR="00C41ED8" w:rsidRDefault="00C41ED8" w:rsidP="00516CD5">
      <w:pPr>
        <w:rPr>
          <w:rFonts w:ascii="Times New Roman" w:eastAsia="Times New Roman" w:hAnsi="Times New Roman" w:cstheme="minorBidi"/>
          <w:b/>
          <w:bCs/>
          <w:sz w:val="36"/>
          <w:szCs w:val="36"/>
        </w:rPr>
      </w:pPr>
    </w:p>
    <w:tbl>
      <w:tblPr>
        <w:tblStyle w:val="61"/>
        <w:tblW w:w="0" w:type="auto"/>
        <w:tblLook w:val="04A0" w:firstRow="1" w:lastRow="0" w:firstColumn="1" w:lastColumn="0" w:noHBand="0" w:noVBand="1"/>
      </w:tblPr>
      <w:tblGrid>
        <w:gridCol w:w="4482"/>
        <w:gridCol w:w="4579"/>
      </w:tblGrid>
      <w:tr w:rsidR="00516CD5" w:rsidRPr="0053509D" w14:paraId="1375CBC7" w14:textId="77777777" w:rsidTr="00A10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070EAE2F"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Use Case ID:</w:t>
            </w:r>
          </w:p>
        </w:tc>
        <w:tc>
          <w:tcPr>
            <w:tcW w:w="4579" w:type="dxa"/>
          </w:tcPr>
          <w:p w14:paraId="593CFAFE" w14:textId="77777777" w:rsidR="00516CD5" w:rsidRPr="0053509D" w:rsidRDefault="00516CD5" w:rsidP="005350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b w:val="0"/>
                <w:bCs w:val="0"/>
                <w:sz w:val="24"/>
                <w:szCs w:val="24"/>
              </w:rPr>
              <w:t>UCA-04</w:t>
            </w:r>
          </w:p>
        </w:tc>
      </w:tr>
      <w:tr w:rsidR="00516CD5" w:rsidRPr="0053509D" w14:paraId="4BA50A8B" w14:textId="77777777" w:rsidTr="00A1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29173B2E"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Use Case Name :</w:t>
            </w:r>
          </w:p>
        </w:tc>
        <w:tc>
          <w:tcPr>
            <w:tcW w:w="4579" w:type="dxa"/>
          </w:tcPr>
          <w:p w14:paraId="7B461BCA" w14:textId="7908658B" w:rsidR="00516CD5" w:rsidRPr="0053509D" w:rsidRDefault="00516CD5" w:rsidP="000121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Delete</w:t>
            </w:r>
            <w:r w:rsidR="007C1163">
              <w:rPr>
                <w:rFonts w:ascii="Times New Roman" w:eastAsia="Times New Roman" w:hAnsi="Times New Roman" w:cs="Times New Roman"/>
                <w:sz w:val="24"/>
                <w:szCs w:val="24"/>
              </w:rPr>
              <w:t xml:space="preserve"> the</w:t>
            </w:r>
            <w:r w:rsidRPr="0053509D">
              <w:rPr>
                <w:rFonts w:ascii="Times New Roman" w:eastAsia="Times New Roman" w:hAnsi="Times New Roman" w:cs="Times New Roman"/>
                <w:sz w:val="24"/>
                <w:szCs w:val="24"/>
              </w:rPr>
              <w:t xml:space="preserve"> product.</w:t>
            </w:r>
          </w:p>
        </w:tc>
      </w:tr>
      <w:tr w:rsidR="00516CD5" w:rsidRPr="0053509D" w14:paraId="7C72413F" w14:textId="77777777" w:rsidTr="00A109FF">
        <w:tc>
          <w:tcPr>
            <w:cnfStyle w:val="001000000000" w:firstRow="0" w:lastRow="0" w:firstColumn="1" w:lastColumn="0" w:oddVBand="0" w:evenVBand="0" w:oddHBand="0" w:evenHBand="0" w:firstRowFirstColumn="0" w:firstRowLastColumn="0" w:lastRowFirstColumn="0" w:lastRowLastColumn="0"/>
            <w:tcW w:w="4482" w:type="dxa"/>
          </w:tcPr>
          <w:p w14:paraId="15926192"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79" w:type="dxa"/>
          </w:tcPr>
          <w:p w14:paraId="2BB5E72C" w14:textId="5CE2EDB3" w:rsidR="00516CD5" w:rsidRPr="0053509D" w:rsidRDefault="007841BD" w:rsidP="00527C1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The c</w:t>
            </w:r>
            <w:r w:rsidR="00516CD5" w:rsidRPr="0053509D">
              <w:rPr>
                <w:rFonts w:ascii="Times New Roman" w:eastAsia="Times New Roman" w:hAnsi="Times New Roman" w:cs="Times New Roman"/>
                <w:sz w:val="24"/>
                <w:szCs w:val="24"/>
              </w:rPr>
              <w:t xml:space="preserve">ustomer can delete </w:t>
            </w:r>
            <w:r w:rsidR="00E1613E">
              <w:rPr>
                <w:rFonts w:ascii="Times New Roman" w:eastAsia="Times New Roman" w:hAnsi="Times New Roman" w:cs="Times New Roman"/>
                <w:sz w:val="24"/>
                <w:szCs w:val="24"/>
              </w:rPr>
              <w:t xml:space="preserve">the </w:t>
            </w:r>
            <w:r w:rsidR="00516CD5" w:rsidRPr="0053509D">
              <w:rPr>
                <w:rFonts w:ascii="Times New Roman" w:eastAsia="Times New Roman" w:hAnsi="Times New Roman" w:cs="Times New Roman"/>
                <w:sz w:val="24"/>
                <w:szCs w:val="24"/>
              </w:rPr>
              <w:t>product</w:t>
            </w:r>
            <w:r w:rsidR="00527C1E">
              <w:rPr>
                <w:rFonts w:ascii="Times New Roman" w:eastAsia="Times New Roman" w:hAnsi="Times New Roman" w:cs="Times New Roman"/>
                <w:sz w:val="24"/>
                <w:szCs w:val="24"/>
              </w:rPr>
              <w:t xml:space="preserve"> from the shopping cart or the wish list.</w:t>
            </w:r>
          </w:p>
        </w:tc>
      </w:tr>
      <w:tr w:rsidR="00516CD5" w:rsidRPr="0053509D" w14:paraId="452958D8" w14:textId="77777777" w:rsidTr="00A1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463E0BEB"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Actor:</w:t>
            </w:r>
          </w:p>
        </w:tc>
        <w:tc>
          <w:tcPr>
            <w:tcW w:w="4579" w:type="dxa"/>
          </w:tcPr>
          <w:p w14:paraId="555BFDED" w14:textId="77777777" w:rsidR="00516CD5" w:rsidRPr="0053509D" w:rsidRDefault="00516CD5" w:rsidP="005350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Customer.</w:t>
            </w:r>
          </w:p>
        </w:tc>
      </w:tr>
      <w:tr w:rsidR="00516CD5" w:rsidRPr="0053509D" w14:paraId="3B75FEC0" w14:textId="77777777" w:rsidTr="00A109FF">
        <w:tc>
          <w:tcPr>
            <w:cnfStyle w:val="001000000000" w:firstRow="0" w:lastRow="0" w:firstColumn="1" w:lastColumn="0" w:oddVBand="0" w:evenVBand="0" w:oddHBand="0" w:evenHBand="0" w:firstRowFirstColumn="0" w:firstRowLastColumn="0" w:lastRowFirstColumn="0" w:lastRowLastColumn="0"/>
            <w:tcW w:w="4482" w:type="dxa"/>
          </w:tcPr>
          <w:p w14:paraId="5E4237F3"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Pre-Conditions:</w:t>
            </w:r>
          </w:p>
        </w:tc>
        <w:tc>
          <w:tcPr>
            <w:tcW w:w="4579" w:type="dxa"/>
          </w:tcPr>
          <w:p w14:paraId="1DEAEC28" w14:textId="60465F40" w:rsidR="00527C1E" w:rsidRPr="007D652D" w:rsidRDefault="00527C1E" w:rsidP="00527C1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Pr>
                <w:rFonts w:ascii="Times New Roman" w:eastAsia="Times New Roman" w:hAnsi="Times New Roman" w:cs="Times New Roman"/>
                <w:b/>
                <w:bCs/>
              </w:rPr>
              <w:t>For Deleting</w:t>
            </w:r>
            <w:r w:rsidRPr="007D652D">
              <w:rPr>
                <w:rFonts w:ascii="Times New Roman" w:eastAsia="Times New Roman" w:hAnsi="Times New Roman" w:cs="Times New Roman"/>
                <w:b/>
                <w:bCs/>
              </w:rPr>
              <w:t xml:space="preserve"> in the Shopping Cart:</w:t>
            </w:r>
          </w:p>
          <w:p w14:paraId="58727520" w14:textId="77777777" w:rsidR="00527C1E" w:rsidRDefault="00527C1E" w:rsidP="00527C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Access to the Shopping Cart</w:t>
            </w:r>
            <w:r w:rsidRPr="0053509D">
              <w:rPr>
                <w:rFonts w:ascii="Times New Roman" w:eastAsia="Times New Roman" w:hAnsi="Times New Roman" w:cs="Times New Roman"/>
              </w:rPr>
              <w:t>.</w:t>
            </w:r>
          </w:p>
          <w:p w14:paraId="3A043F1E" w14:textId="77777777" w:rsidR="00527C1E" w:rsidRDefault="00527C1E" w:rsidP="00527C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FF62A5A" w14:textId="02DDB0C1" w:rsidR="00527C1E" w:rsidRPr="007D652D" w:rsidRDefault="00527C1E" w:rsidP="00527C1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Pr>
                <w:rFonts w:ascii="Times New Roman" w:eastAsia="Times New Roman" w:hAnsi="Times New Roman" w:cs="Times New Roman"/>
                <w:b/>
                <w:bCs/>
              </w:rPr>
              <w:t>For Deleting</w:t>
            </w:r>
            <w:r w:rsidRPr="007D652D">
              <w:rPr>
                <w:rFonts w:ascii="Times New Roman" w:eastAsia="Times New Roman" w:hAnsi="Times New Roman" w:cs="Times New Roman"/>
                <w:b/>
                <w:bCs/>
              </w:rPr>
              <w:t xml:space="preserve"> in the Wish List:</w:t>
            </w:r>
          </w:p>
          <w:p w14:paraId="2D694B2E" w14:textId="31C3B156" w:rsidR="00516CD5" w:rsidRPr="0053509D" w:rsidRDefault="00527C1E" w:rsidP="00527C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Access to the Wish List</w:t>
            </w:r>
            <w:r w:rsidRPr="0053509D">
              <w:rPr>
                <w:rFonts w:ascii="Times New Roman" w:eastAsia="Times New Roman" w:hAnsi="Times New Roman" w:cs="Times New Roman"/>
              </w:rPr>
              <w:t>.</w:t>
            </w:r>
          </w:p>
        </w:tc>
      </w:tr>
      <w:tr w:rsidR="00516CD5" w:rsidRPr="0053509D" w14:paraId="798D5A98" w14:textId="77777777" w:rsidTr="00A1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38BAD9D3"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Post-Conditions:</w:t>
            </w:r>
          </w:p>
        </w:tc>
        <w:tc>
          <w:tcPr>
            <w:tcW w:w="4579" w:type="dxa"/>
          </w:tcPr>
          <w:p w14:paraId="734357D4" w14:textId="54E72D41" w:rsidR="00516CD5" w:rsidRPr="0053509D" w:rsidRDefault="00527C1E" w:rsidP="00486E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27C1E">
              <w:rPr>
                <w:rFonts w:ascii="Times New Roman" w:eastAsia="Times New Roman" w:hAnsi="Times New Roman" w:cs="Times New Roman"/>
              </w:rPr>
              <w:t xml:space="preserve">The </w:t>
            </w:r>
            <w:r w:rsidR="00486E49">
              <w:rPr>
                <w:rFonts w:ascii="Times New Roman" w:eastAsia="Times New Roman" w:hAnsi="Times New Roman" w:cs="Times New Roman"/>
              </w:rPr>
              <w:t>customer cannot see the product that they delete in the list.</w:t>
            </w:r>
          </w:p>
        </w:tc>
      </w:tr>
      <w:tr w:rsidR="0043759A" w:rsidRPr="0053509D" w14:paraId="3EAF18C1" w14:textId="77777777" w:rsidTr="00A109FF">
        <w:tc>
          <w:tcPr>
            <w:cnfStyle w:val="001000000000" w:firstRow="0" w:lastRow="0" w:firstColumn="1" w:lastColumn="0" w:oddVBand="0" w:evenVBand="0" w:oddHBand="0" w:evenHBand="0" w:firstRowFirstColumn="0" w:firstRowLastColumn="0" w:lastRowFirstColumn="0" w:lastRowLastColumn="0"/>
            <w:tcW w:w="4482" w:type="dxa"/>
          </w:tcPr>
          <w:p w14:paraId="783D2285" w14:textId="5E558CB6" w:rsidR="0043759A" w:rsidRPr="0053509D" w:rsidRDefault="0043759A" w:rsidP="0053509D">
            <w:pPr>
              <w:rPr>
                <w:rFonts w:ascii="Times New Roman" w:eastAsia="Times New Roman" w:hAnsi="Times New Roman" w:cs="Times New Roman"/>
                <w:sz w:val="28"/>
              </w:rPr>
            </w:pPr>
            <w:r>
              <w:rPr>
                <w:rFonts w:ascii="Times New Roman" w:eastAsia="Times New Roman" w:hAnsi="Times New Roman" w:cs="Times New Roman"/>
                <w:sz w:val="28"/>
              </w:rPr>
              <w:t xml:space="preserve">Trigger: </w:t>
            </w:r>
          </w:p>
        </w:tc>
        <w:tc>
          <w:tcPr>
            <w:tcW w:w="4579" w:type="dxa"/>
          </w:tcPr>
          <w:p w14:paraId="5C623599" w14:textId="34AD654C" w:rsidR="0043759A" w:rsidRPr="00527C1E" w:rsidRDefault="0043759A" w:rsidP="00486E4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The customer click</w:t>
            </w:r>
            <w:r w:rsidR="0007265F">
              <w:rPr>
                <w:rFonts w:ascii="Times New Roman" w:eastAsia="Times New Roman" w:hAnsi="Times New Roman" w:cs="Times New Roman"/>
              </w:rPr>
              <w:t>s</w:t>
            </w:r>
            <w:r>
              <w:rPr>
                <w:rFonts w:ascii="Times New Roman" w:eastAsia="Times New Roman" w:hAnsi="Times New Roman" w:cs="Times New Roman"/>
              </w:rPr>
              <w:t xml:space="preserve"> on the delete button of the product.</w:t>
            </w:r>
          </w:p>
        </w:tc>
      </w:tr>
      <w:tr w:rsidR="00516CD5" w:rsidRPr="0053509D" w14:paraId="5208F3AC" w14:textId="77777777" w:rsidTr="00A1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3ED97FB7"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Flow Of Events:</w:t>
            </w:r>
          </w:p>
        </w:tc>
        <w:tc>
          <w:tcPr>
            <w:tcW w:w="4579" w:type="dxa"/>
          </w:tcPr>
          <w:p w14:paraId="1FEB3D5C" w14:textId="49E6C200" w:rsidR="00516CD5" w:rsidRPr="0053509D" w:rsidRDefault="00184B0C" w:rsidP="00635B17">
            <w:pPr>
              <w:numPr>
                <w:ilvl w:val="0"/>
                <w:numId w:val="39"/>
              </w:num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Times New Roman"/>
                <w:sz w:val="24"/>
                <w:szCs w:val="24"/>
              </w:rPr>
              <w:t xml:space="preserve">The customer </w:t>
            </w:r>
            <w:r w:rsidR="0043759A">
              <w:rPr>
                <w:rFonts w:ascii="Times New Roman" w:eastAsia="Times New Roman" w:hAnsi="Times New Roman" w:cs="Times New Roman"/>
                <w:sz w:val="24"/>
                <w:szCs w:val="24"/>
              </w:rPr>
              <w:t>click</w:t>
            </w:r>
            <w:r w:rsidR="0007265F">
              <w:rPr>
                <w:rFonts w:ascii="Times New Roman" w:eastAsia="Times New Roman" w:hAnsi="Times New Roman" w:cs="Times New Roman"/>
                <w:sz w:val="24"/>
                <w:szCs w:val="24"/>
              </w:rPr>
              <w:t>s</w:t>
            </w:r>
            <w:r w:rsidR="0043759A">
              <w:rPr>
                <w:rFonts w:ascii="Times New Roman" w:eastAsia="Times New Roman" w:hAnsi="Times New Roman" w:cs="Times New Roman"/>
                <w:sz w:val="24"/>
                <w:szCs w:val="24"/>
              </w:rPr>
              <w:t xml:space="preserve"> on</w:t>
            </w:r>
            <w:r>
              <w:rPr>
                <w:rFonts w:ascii="Times New Roman" w:eastAsia="Times New Roman" w:hAnsi="Times New Roman" w:cs="Times New Roman"/>
                <w:sz w:val="24"/>
                <w:szCs w:val="24"/>
              </w:rPr>
              <w:t xml:space="preserve"> delete</w:t>
            </w:r>
            <w:r w:rsidR="00516CD5" w:rsidRPr="0053509D">
              <w:rPr>
                <w:rFonts w:ascii="Times New Roman" w:eastAsia="Times New Roman" w:hAnsi="Times New Roman" w:cs="Times New Roman"/>
                <w:sz w:val="24"/>
                <w:szCs w:val="24"/>
              </w:rPr>
              <w:t xml:space="preserve"> button</w:t>
            </w:r>
            <w:r w:rsidR="00527C1E">
              <w:rPr>
                <w:rFonts w:ascii="Times New Roman" w:eastAsia="Times New Roman" w:hAnsi="Times New Roman" w:cs="Times New Roman"/>
                <w:sz w:val="24"/>
                <w:szCs w:val="24"/>
              </w:rPr>
              <w:t xml:space="preserve"> on the back of the product name</w:t>
            </w:r>
            <w:r w:rsidR="00516CD5" w:rsidRPr="0053509D">
              <w:rPr>
                <w:rFonts w:ascii="Times New Roman" w:eastAsia="Times New Roman" w:hAnsi="Times New Roman" w:cs="Times New Roman"/>
                <w:sz w:val="24"/>
                <w:szCs w:val="24"/>
              </w:rPr>
              <w:t>.</w:t>
            </w:r>
          </w:p>
          <w:p w14:paraId="1E9DB5A3" w14:textId="45077380" w:rsidR="00516CD5" w:rsidRPr="0053509D" w:rsidRDefault="00516CD5" w:rsidP="00B7674C">
            <w:pPr>
              <w:pStyle w:val="ListParagraph"/>
              <w:numPr>
                <w:ilvl w:val="0"/>
                <w:numId w:val="39"/>
              </w:num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53509D">
              <w:rPr>
                <w:rFonts w:ascii="Times New Roman" w:eastAsia="Times New Roman" w:hAnsi="Times New Roman" w:cs="Times New Roman"/>
                <w:sz w:val="24"/>
                <w:szCs w:val="24"/>
              </w:rPr>
              <w:t xml:space="preserve">The system </w:t>
            </w:r>
            <w:r w:rsidR="00E1613E">
              <w:rPr>
                <w:rFonts w:ascii="Times New Roman" w:eastAsia="Times New Roman" w:hAnsi="Times New Roman" w:cs="Times New Roman"/>
                <w:sz w:val="24"/>
                <w:szCs w:val="24"/>
              </w:rPr>
              <w:t xml:space="preserve">is </w:t>
            </w:r>
            <w:r w:rsidRPr="0053509D">
              <w:rPr>
                <w:rFonts w:ascii="Times New Roman" w:eastAsia="Times New Roman" w:hAnsi="Times New Roman" w:cs="Times New Roman"/>
                <w:sz w:val="24"/>
                <w:szCs w:val="24"/>
              </w:rPr>
              <w:t>asking confirmation to the customer</w:t>
            </w:r>
            <w:r w:rsidR="00B7674C">
              <w:rPr>
                <w:rFonts w:ascii="Times New Roman" w:eastAsia="Times New Roman" w:hAnsi="Times New Roman" w:cs="Times New Roman"/>
                <w:sz w:val="24"/>
                <w:szCs w:val="24"/>
              </w:rPr>
              <w:t xml:space="preserve"> by display</w:t>
            </w:r>
            <w:r w:rsidR="0007265F">
              <w:rPr>
                <w:rFonts w:ascii="Times New Roman" w:eastAsia="Times New Roman" w:hAnsi="Times New Roman" w:cs="Times New Roman"/>
                <w:sz w:val="24"/>
                <w:szCs w:val="24"/>
              </w:rPr>
              <w:t>ing</w:t>
            </w:r>
            <w:r w:rsidR="00B7674C">
              <w:rPr>
                <w:rFonts w:ascii="Times New Roman" w:eastAsia="Times New Roman" w:hAnsi="Times New Roman" w:cs="Times New Roman"/>
                <w:sz w:val="24"/>
                <w:szCs w:val="24"/>
              </w:rPr>
              <w:t xml:space="preserve"> a </w:t>
            </w:r>
            <w:r w:rsidR="00B7674C" w:rsidRPr="0053509D">
              <w:rPr>
                <w:rFonts w:ascii="Times New Roman" w:eastAsia="Times New Roman" w:hAnsi="Times New Roman" w:cs="Times New Roman"/>
                <w:sz w:val="24"/>
                <w:szCs w:val="24"/>
              </w:rPr>
              <w:t>confirmation</w:t>
            </w:r>
            <w:r w:rsidR="00B7674C">
              <w:rPr>
                <w:rFonts w:ascii="Times New Roman" w:eastAsia="Times New Roman" w:hAnsi="Times New Roman" w:cs="Times New Roman"/>
                <w:sz w:val="24"/>
                <w:szCs w:val="24"/>
              </w:rPr>
              <w:t xml:space="preserve"> dialog</w:t>
            </w:r>
            <w:r w:rsidRPr="0053509D">
              <w:rPr>
                <w:rFonts w:ascii="Times New Roman" w:eastAsia="Times New Roman" w:hAnsi="Times New Roman" w:cs="Times New Roman"/>
                <w:sz w:val="24"/>
                <w:szCs w:val="24"/>
              </w:rPr>
              <w:t>.</w:t>
            </w:r>
          </w:p>
          <w:p w14:paraId="234DDF12" w14:textId="77777777" w:rsidR="00516CD5" w:rsidRPr="0053509D" w:rsidRDefault="00516CD5" w:rsidP="00635B17">
            <w:pPr>
              <w:pStyle w:val="ListParagraph"/>
              <w:numPr>
                <w:ilvl w:val="0"/>
                <w:numId w:val="39"/>
              </w:num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53509D">
              <w:rPr>
                <w:rFonts w:ascii="Times New Roman" w:eastAsia="Times New Roman" w:hAnsi="Times New Roman" w:cs="Times New Roman"/>
                <w:sz w:val="24"/>
                <w:szCs w:val="24"/>
              </w:rPr>
              <w:t>The customer select "Yes" button.</w:t>
            </w:r>
          </w:p>
          <w:p w14:paraId="72D3E626" w14:textId="2CB2C18E" w:rsidR="00516CD5" w:rsidRPr="00A109FF" w:rsidRDefault="00516CD5" w:rsidP="00635B17">
            <w:pPr>
              <w:pStyle w:val="ListParagraph"/>
              <w:numPr>
                <w:ilvl w:val="0"/>
                <w:numId w:val="39"/>
              </w:num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53509D">
              <w:rPr>
                <w:rFonts w:ascii="Times New Roman" w:eastAsia="Times New Roman" w:hAnsi="Times New Roman" w:cs="Times New Roman"/>
                <w:sz w:val="24"/>
                <w:szCs w:val="24"/>
              </w:rPr>
              <w:t>The system delete</w:t>
            </w:r>
            <w:r w:rsidR="00E1613E">
              <w:rPr>
                <w:rFonts w:ascii="Times New Roman" w:eastAsia="Times New Roman" w:hAnsi="Times New Roman" w:cs="Times New Roman"/>
                <w:sz w:val="24"/>
                <w:szCs w:val="24"/>
              </w:rPr>
              <w:t>s</w:t>
            </w:r>
            <w:r w:rsidRPr="0053509D">
              <w:rPr>
                <w:rFonts w:ascii="Times New Roman" w:eastAsia="Times New Roman" w:hAnsi="Times New Roman" w:cs="Times New Roman"/>
                <w:sz w:val="24"/>
                <w:szCs w:val="24"/>
              </w:rPr>
              <w:t xml:space="preserve"> the product from </w:t>
            </w:r>
            <w:r w:rsidR="0043236A">
              <w:rPr>
                <w:rFonts w:ascii="Times New Roman" w:eastAsia="Times New Roman" w:hAnsi="Times New Roman" w:cs="Times New Roman"/>
                <w:sz w:val="24"/>
                <w:szCs w:val="24"/>
              </w:rPr>
              <w:t>the local storage</w:t>
            </w:r>
            <w:r w:rsidRPr="0053509D">
              <w:rPr>
                <w:rFonts w:ascii="Times New Roman" w:eastAsia="Times New Roman" w:hAnsi="Times New Roman" w:cs="Times New Roman"/>
                <w:sz w:val="24"/>
                <w:szCs w:val="24"/>
              </w:rPr>
              <w:t>.</w:t>
            </w:r>
          </w:p>
          <w:p w14:paraId="7D73797F" w14:textId="252E54F7" w:rsidR="00012116" w:rsidRPr="0053509D" w:rsidRDefault="00527C1E" w:rsidP="00527C1E">
            <w:pPr>
              <w:pStyle w:val="ListParagraph"/>
              <w:numPr>
                <w:ilvl w:val="0"/>
                <w:numId w:val="39"/>
              </w:num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527C1E">
              <w:rPr>
                <w:rFonts w:ascii="Times New Roman" w:eastAsia="Times New Roman" w:hAnsi="Times New Roman" w:cs="Times New Roman"/>
                <w:szCs w:val="22"/>
              </w:rPr>
              <w:t>The system reloads the page without showing the product that the customer delete</w:t>
            </w:r>
            <w:r w:rsidR="00486E49">
              <w:rPr>
                <w:rFonts w:ascii="Times New Roman" w:eastAsia="Times New Roman" w:hAnsi="Times New Roman" w:cs="Times New Roman"/>
                <w:szCs w:val="22"/>
              </w:rPr>
              <w:t xml:space="preserve"> in the list</w:t>
            </w:r>
            <w:r w:rsidRPr="00527C1E">
              <w:rPr>
                <w:rFonts w:ascii="Times New Roman" w:eastAsia="Times New Roman" w:hAnsi="Times New Roman" w:cs="Times New Roman"/>
                <w:szCs w:val="22"/>
              </w:rPr>
              <w:t>.</w:t>
            </w:r>
          </w:p>
        </w:tc>
      </w:tr>
      <w:tr w:rsidR="00516CD5" w:rsidRPr="0053509D" w14:paraId="7A1527A0" w14:textId="77777777" w:rsidTr="00A109FF">
        <w:tc>
          <w:tcPr>
            <w:cnfStyle w:val="001000000000" w:firstRow="0" w:lastRow="0" w:firstColumn="1" w:lastColumn="0" w:oddVBand="0" w:evenVBand="0" w:oddHBand="0" w:evenHBand="0" w:firstRowFirstColumn="0" w:firstRowLastColumn="0" w:lastRowFirstColumn="0" w:lastRowLastColumn="0"/>
            <w:tcW w:w="4482" w:type="dxa"/>
          </w:tcPr>
          <w:p w14:paraId="3C78F51C"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Alternative Flow:</w:t>
            </w:r>
          </w:p>
        </w:tc>
        <w:tc>
          <w:tcPr>
            <w:tcW w:w="4579" w:type="dxa"/>
          </w:tcPr>
          <w:p w14:paraId="07601508" w14:textId="4C0A0804" w:rsidR="00516CD5" w:rsidRPr="0053509D" w:rsidRDefault="00516CD5" w:rsidP="005350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From 4th flow, If the customer select</w:t>
            </w:r>
            <w:r w:rsidR="00E1613E">
              <w:rPr>
                <w:rFonts w:ascii="Times New Roman" w:eastAsia="Times New Roman" w:hAnsi="Times New Roman" w:cs="Times New Roman"/>
              </w:rPr>
              <w:t>s</w:t>
            </w:r>
            <w:r w:rsidRPr="0053509D">
              <w:rPr>
                <w:rFonts w:ascii="Times New Roman" w:eastAsia="Times New Roman" w:hAnsi="Times New Roman" w:cs="Times New Roman"/>
              </w:rPr>
              <w:t xml:space="preserve"> "No" button.</w:t>
            </w:r>
          </w:p>
          <w:p w14:paraId="0C138FED" w14:textId="77777777" w:rsidR="00516CD5" w:rsidRPr="0053509D" w:rsidRDefault="00516CD5" w:rsidP="005350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5853D87" w14:textId="6CFEE21E" w:rsidR="00516CD5" w:rsidRPr="0053509D" w:rsidRDefault="00516CD5" w:rsidP="005350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4.</w:t>
            </w:r>
            <w:r w:rsidR="00094F69">
              <w:rPr>
                <w:rFonts w:ascii="Times New Roman" w:eastAsia="Times New Roman" w:hAnsi="Times New Roman" w:cs="Times New Roman"/>
              </w:rPr>
              <w:t xml:space="preserve"> </w:t>
            </w:r>
            <w:r w:rsidRPr="0053509D">
              <w:rPr>
                <w:rFonts w:ascii="Times New Roman" w:eastAsia="Times New Roman" w:hAnsi="Times New Roman" w:cs="Times New Roman"/>
              </w:rPr>
              <w:t>The customer select "No" button.</w:t>
            </w:r>
          </w:p>
          <w:p w14:paraId="66D987DB" w14:textId="362F46D7" w:rsidR="00516CD5" w:rsidRDefault="00516CD5" w:rsidP="0053509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3509D">
              <w:rPr>
                <w:rFonts w:ascii="Times New Roman" w:eastAsia="Times New Roman" w:hAnsi="Times New Roman" w:cs="Times New Roman"/>
              </w:rPr>
              <w:t>5.</w:t>
            </w:r>
            <w:r w:rsidR="00094F69">
              <w:rPr>
                <w:rFonts w:ascii="Times New Roman" w:eastAsia="Times New Roman" w:hAnsi="Times New Roman" w:cs="Times New Roman"/>
              </w:rPr>
              <w:t xml:space="preserve"> </w:t>
            </w:r>
            <w:r w:rsidRPr="0053509D">
              <w:rPr>
                <w:rFonts w:ascii="Times New Roman" w:eastAsia="Times New Roman" w:hAnsi="Times New Roman" w:cs="Times New Roman"/>
              </w:rPr>
              <w:t xml:space="preserve">The system </w:t>
            </w:r>
            <w:r w:rsidR="00BB6348">
              <w:rPr>
                <w:rFonts w:ascii="Times New Roman" w:eastAsia="Times New Roman" w:hAnsi="Times New Roman" w:cs="Times New Roman"/>
              </w:rPr>
              <w:t>reload</w:t>
            </w:r>
            <w:r w:rsidR="0053125E">
              <w:rPr>
                <w:rFonts w:ascii="Times New Roman" w:eastAsia="Times New Roman" w:hAnsi="Times New Roman" w:cs="Times New Roman"/>
              </w:rPr>
              <w:t>s</w:t>
            </w:r>
            <w:r w:rsidR="00B7674C">
              <w:rPr>
                <w:rFonts w:ascii="Times New Roman" w:eastAsia="Times New Roman" w:hAnsi="Times New Roman" w:cs="Times New Roman"/>
              </w:rPr>
              <w:t xml:space="preserve"> the page with the product that the customer cancel to delete in the product list</w:t>
            </w:r>
            <w:r w:rsidRPr="0053509D">
              <w:rPr>
                <w:rFonts w:ascii="Times New Roman" w:eastAsia="Times New Roman" w:hAnsi="Times New Roman" w:cs="Times New Roman"/>
              </w:rPr>
              <w:t>.</w:t>
            </w:r>
          </w:p>
          <w:p w14:paraId="43965A5B" w14:textId="55D1BBFC" w:rsidR="00A109FF" w:rsidRPr="0053509D" w:rsidRDefault="00A109FF" w:rsidP="001206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16CD5" w:rsidRPr="0053509D" w14:paraId="74E5524B" w14:textId="77777777" w:rsidTr="00A1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189E2BC6"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4579" w:type="dxa"/>
          </w:tcPr>
          <w:p w14:paraId="07020E25" w14:textId="77777777" w:rsidR="00516CD5" w:rsidRPr="0053509D" w:rsidRDefault="00516CD5" w:rsidP="005350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516CD5" w:rsidRPr="0053509D" w14:paraId="574464F6" w14:textId="77777777" w:rsidTr="00A109FF">
        <w:tc>
          <w:tcPr>
            <w:cnfStyle w:val="001000000000" w:firstRow="0" w:lastRow="0" w:firstColumn="1" w:lastColumn="0" w:oddVBand="0" w:evenVBand="0" w:oddHBand="0" w:evenHBand="0" w:firstRowFirstColumn="0" w:firstRowLastColumn="0" w:lastRowFirstColumn="0" w:lastRowLastColumn="0"/>
            <w:tcW w:w="4482" w:type="dxa"/>
          </w:tcPr>
          <w:p w14:paraId="1C92F192" w14:textId="77777777" w:rsidR="00516CD5" w:rsidRPr="0053509D" w:rsidRDefault="00516CD5" w:rsidP="0053509D">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4579" w:type="dxa"/>
          </w:tcPr>
          <w:p w14:paraId="4C4A3E49" w14:textId="77777777" w:rsidR="00516CD5" w:rsidRPr="0053509D" w:rsidRDefault="00516CD5" w:rsidP="005350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Medium</w:t>
            </w:r>
          </w:p>
        </w:tc>
      </w:tr>
    </w:tbl>
    <w:p w14:paraId="75E22787" w14:textId="77777777" w:rsidR="00516CD5" w:rsidRPr="0053509D" w:rsidRDefault="00516CD5" w:rsidP="00516CD5">
      <w:pPr>
        <w:rPr>
          <w:rFonts w:ascii="Times New Roman" w:hAnsi="Times New Roman" w:cs="Times New Roman"/>
          <w:b/>
          <w:bCs/>
          <w:sz w:val="28"/>
          <w:szCs w:val="36"/>
          <w:u w:val="single"/>
        </w:rPr>
      </w:pPr>
    </w:p>
    <w:p w14:paraId="0013510B" w14:textId="77777777" w:rsidR="00516CD5" w:rsidRPr="0053509D" w:rsidRDefault="00516CD5" w:rsidP="00516CD5">
      <w:pPr>
        <w:rPr>
          <w:rFonts w:ascii="Times New Roman" w:hAnsi="Times New Roman" w:cs="Times New Roman"/>
          <w:b/>
          <w:bCs/>
          <w:sz w:val="28"/>
          <w:szCs w:val="36"/>
          <w:u w:val="single"/>
        </w:rPr>
      </w:pPr>
    </w:p>
    <w:p w14:paraId="0018D529" w14:textId="77777777" w:rsidR="00516CD5" w:rsidRPr="0053509D" w:rsidRDefault="00516CD5" w:rsidP="00516CD5">
      <w:pPr>
        <w:rPr>
          <w:rFonts w:ascii="Times New Roman" w:hAnsi="Times New Roman" w:cs="Times New Roman"/>
          <w:b/>
          <w:bCs/>
          <w:sz w:val="28"/>
          <w:szCs w:val="36"/>
          <w:u w:val="single"/>
        </w:rPr>
      </w:pPr>
    </w:p>
    <w:p w14:paraId="25ECFC15" w14:textId="4C07BCE9" w:rsidR="00F03D26" w:rsidRPr="0053509D" w:rsidRDefault="00254467" w:rsidP="00392171">
      <w:pPr>
        <w:pStyle w:val="Heading2"/>
        <w:keepLines w:val="0"/>
        <w:spacing w:before="120" w:after="120" w:line="240" w:lineRule="auto"/>
        <w:rPr>
          <w:rFonts w:ascii="Times New Roman" w:hAnsi="Times New Roman" w:cs="Times New Roman"/>
          <w:sz w:val="28"/>
          <w:szCs w:val="28"/>
        </w:rPr>
      </w:pPr>
      <w:r w:rsidRPr="00254467">
        <w:rPr>
          <w:rFonts w:ascii="Times New Roman" w:hAnsi="Times New Roman" w:cs="Times New Roman"/>
          <w:noProof/>
          <w:sz w:val="28"/>
          <w:szCs w:val="28"/>
        </w:rPr>
        <w:drawing>
          <wp:anchor distT="0" distB="0" distL="114300" distR="114300" simplePos="0" relativeHeight="251801088" behindDoc="0" locked="0" layoutInCell="1" allowOverlap="1" wp14:anchorId="13163B3E" wp14:editId="7126794D">
            <wp:simplePos x="0" y="0"/>
            <wp:positionH relativeFrom="column">
              <wp:posOffset>1270</wp:posOffset>
            </wp:positionH>
            <wp:positionV relativeFrom="paragraph">
              <wp:posOffset>4445</wp:posOffset>
            </wp:positionV>
            <wp:extent cx="5760085" cy="6073299"/>
            <wp:effectExtent l="0" t="0" r="0" b="3810"/>
            <wp:wrapNone/>
            <wp:docPr id="25" name="Picture 25" descr="D:\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let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6073299"/>
                    </a:xfrm>
                    <a:prstGeom prst="rect">
                      <a:avLst/>
                    </a:prstGeom>
                    <a:noFill/>
                    <a:ln>
                      <a:noFill/>
                    </a:ln>
                  </pic:spPr>
                </pic:pic>
              </a:graphicData>
            </a:graphic>
          </wp:anchor>
        </w:drawing>
      </w:r>
    </w:p>
    <w:p w14:paraId="78890D9C" w14:textId="0FB6D41C"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10168602" w14:textId="77777777" w:rsidR="00F03D26" w:rsidRPr="0053509D" w:rsidRDefault="00F03D26" w:rsidP="00F03D26">
      <w:pPr>
        <w:rPr>
          <w:rFonts w:ascii="Times New Roman" w:hAnsi="Times New Roman" w:cs="Times New Roman"/>
        </w:rPr>
      </w:pPr>
    </w:p>
    <w:p w14:paraId="4B1FA656" w14:textId="77777777" w:rsidR="00F03D26" w:rsidRPr="0053509D" w:rsidRDefault="00F03D26" w:rsidP="00F03D26">
      <w:pPr>
        <w:rPr>
          <w:rFonts w:ascii="Times New Roman" w:hAnsi="Times New Roman" w:cs="Times New Roman"/>
        </w:rPr>
      </w:pPr>
    </w:p>
    <w:p w14:paraId="183D0025" w14:textId="77777777" w:rsidR="00F03D26" w:rsidRPr="0053509D" w:rsidRDefault="00F03D26" w:rsidP="00F03D26">
      <w:pPr>
        <w:rPr>
          <w:rFonts w:ascii="Times New Roman" w:hAnsi="Times New Roman" w:cs="Times New Roman"/>
        </w:rPr>
      </w:pPr>
    </w:p>
    <w:p w14:paraId="3CDC1561"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622CFFE1"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73614C2D"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76B45AB2"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000864B7"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5D0C724E"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418A1286"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68F56D47"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2A6E2B64"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5F8352B3"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4C087FC8"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7D1B04ED" w14:textId="77777777"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1099002C" w14:textId="002F7205"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58A84610" w14:textId="27503C6D" w:rsidR="001D00DE" w:rsidRPr="0053509D" w:rsidRDefault="001D00DE" w:rsidP="00392171">
      <w:pPr>
        <w:pStyle w:val="Heading2"/>
        <w:keepLines w:val="0"/>
        <w:spacing w:before="120" w:after="120" w:line="240" w:lineRule="auto"/>
        <w:rPr>
          <w:rFonts w:ascii="Times New Roman" w:hAnsi="Times New Roman" w:cs="Times New Roman"/>
          <w:sz w:val="28"/>
          <w:szCs w:val="28"/>
        </w:rPr>
      </w:pPr>
    </w:p>
    <w:p w14:paraId="4A94C8DA" w14:textId="61F82159" w:rsidR="001D00DE" w:rsidRDefault="001D00DE" w:rsidP="00392171">
      <w:pPr>
        <w:pStyle w:val="Heading2"/>
        <w:keepLines w:val="0"/>
        <w:spacing w:before="120" w:after="120" w:line="240" w:lineRule="auto"/>
        <w:rPr>
          <w:rFonts w:ascii="Times New Roman" w:hAnsi="Times New Roman" w:cstheme="minorBidi"/>
          <w:sz w:val="28"/>
          <w:szCs w:val="28"/>
        </w:rPr>
      </w:pPr>
    </w:p>
    <w:p w14:paraId="053B57A6" w14:textId="77777777" w:rsidR="009E5A18" w:rsidRDefault="009E5A18" w:rsidP="009E5A18">
      <w:pPr>
        <w:rPr>
          <w:rFonts w:cstheme="minorBidi"/>
        </w:rPr>
      </w:pPr>
    </w:p>
    <w:p w14:paraId="509E330D" w14:textId="194605B6" w:rsidR="009E5A18" w:rsidRDefault="009E5A18" w:rsidP="009E5A18">
      <w:pPr>
        <w:rPr>
          <w:rFonts w:cstheme="minorBidi"/>
        </w:rPr>
      </w:pPr>
    </w:p>
    <w:p w14:paraId="601958F4" w14:textId="77777777" w:rsidR="009E5A18" w:rsidRDefault="009E5A18" w:rsidP="009E5A18">
      <w:pPr>
        <w:rPr>
          <w:rFonts w:cstheme="minorBidi"/>
        </w:rPr>
      </w:pPr>
    </w:p>
    <w:p w14:paraId="477683AC" w14:textId="77777777" w:rsidR="009E5A18" w:rsidRDefault="009E5A18" w:rsidP="009E5A18">
      <w:pPr>
        <w:rPr>
          <w:rFonts w:cstheme="minorBidi"/>
        </w:rPr>
      </w:pPr>
    </w:p>
    <w:p w14:paraId="28A64111" w14:textId="3CB21754" w:rsidR="009E5A18" w:rsidRDefault="009E5A18" w:rsidP="009E5A18">
      <w:pPr>
        <w:rPr>
          <w:rFonts w:cstheme="minorBidi"/>
        </w:rPr>
      </w:pPr>
    </w:p>
    <w:p w14:paraId="589F04DE" w14:textId="520CBE6F" w:rsidR="0080679A" w:rsidRDefault="0080679A" w:rsidP="009E5A18">
      <w:pPr>
        <w:rPr>
          <w:rFonts w:cstheme="minorBidi"/>
        </w:rPr>
      </w:pPr>
    </w:p>
    <w:p w14:paraId="0D1AEC04" w14:textId="66903E27" w:rsidR="009E5A18" w:rsidRDefault="00F71C27" w:rsidP="009E5A18">
      <w:pPr>
        <w:rPr>
          <w:rFonts w:cstheme="minorBidi"/>
        </w:rPr>
      </w:pPr>
      <w:r w:rsidRPr="0053509D">
        <w:rPr>
          <w:rFonts w:ascii="Times New Roman" w:hAnsi="Times New Roman" w:cs="Times New Roman"/>
          <w:noProof/>
        </w:rPr>
        <mc:AlternateContent>
          <mc:Choice Requires="wps">
            <w:drawing>
              <wp:anchor distT="0" distB="0" distL="114300" distR="114300" simplePos="0" relativeHeight="251750912" behindDoc="0" locked="0" layoutInCell="1" allowOverlap="1" wp14:anchorId="5923D01A" wp14:editId="33E5095F">
                <wp:simplePos x="0" y="0"/>
                <wp:positionH relativeFrom="margin">
                  <wp:align>center</wp:align>
                </wp:positionH>
                <wp:positionV relativeFrom="paragraph">
                  <wp:posOffset>5080</wp:posOffset>
                </wp:positionV>
                <wp:extent cx="1828800" cy="9715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1828800" cy="971550"/>
                        </a:xfrm>
                        <a:prstGeom prst="rect">
                          <a:avLst/>
                        </a:prstGeom>
                        <a:noFill/>
                        <a:ln>
                          <a:noFill/>
                        </a:ln>
                        <a:effectLst/>
                      </wps:spPr>
                      <wps:txbx>
                        <w:txbxContent>
                          <w:p w14:paraId="687BACCE" w14:textId="6D29D50E" w:rsidR="00116A50" w:rsidRPr="003A1CD3" w:rsidRDefault="00116A50" w:rsidP="00962122">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19: ADA-04 Delete Product</w:t>
                            </w:r>
                          </w:p>
                          <w:p w14:paraId="6BA15A23" w14:textId="77777777" w:rsidR="00116A50" w:rsidRPr="003A1CD3" w:rsidRDefault="00116A50" w:rsidP="00962122">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23D01A" id="Text Box 146" o:spid="_x0000_s1039" type="#_x0000_t202" style="position:absolute;margin-left:0;margin-top:.4pt;width:2in;height:76.5pt;z-index:25175091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" filled="f" stroked="f">
                <v:textbox>
                  <w:txbxContent>
                    <w:p w14:paraId="687BACCE" w14:textId="6D29D50E" w:rsidR="00116A50" w:rsidRPr="003A1CD3" w:rsidRDefault="00116A50" w:rsidP="00962122">
                      <w:pPr>
                        <w:rPr>
                          <w:rFonts w:ascii="Times New Roman" w:hAnsi="Times New Roman" w:cs="Times New Roman"/>
                          <w:b/>
                          <w:bCs/>
                          <w:sz w:val="24"/>
                          <w:szCs w:val="24"/>
                        </w:rPr>
                      </w:pPr>
                      <w:r w:rsidRPr="003A1CD3">
                        <w:rPr>
                          <w:rFonts w:ascii="Times New Roman" w:hAnsi="Times New Roman" w:cs="Times New Roman"/>
                          <w:b/>
                          <w:bCs/>
                          <w:sz w:val="24"/>
                          <w:szCs w:val="24"/>
                        </w:rPr>
                        <w:t xml:space="preserve">Figure </w:t>
                      </w:r>
                      <w:r>
                        <w:rPr>
                          <w:rFonts w:ascii="Times New Roman" w:hAnsi="Times New Roman" w:cs="Times New Roman"/>
                          <w:b/>
                          <w:bCs/>
                          <w:sz w:val="24"/>
                          <w:szCs w:val="24"/>
                        </w:rPr>
                        <w:t>19: ADA-04 Delete Product</w:t>
                      </w:r>
                    </w:p>
                    <w:p w14:paraId="6BA15A23" w14:textId="77777777" w:rsidR="00116A50" w:rsidRPr="003A1CD3" w:rsidRDefault="00116A50" w:rsidP="00962122">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5CDD09D4" w14:textId="7EBAFD31" w:rsidR="009E5A18" w:rsidRDefault="009E5A18" w:rsidP="009E5A18">
      <w:pPr>
        <w:rPr>
          <w:rFonts w:cstheme="minorBidi"/>
        </w:rPr>
      </w:pPr>
    </w:p>
    <w:p w14:paraId="26CEE295" w14:textId="77777777" w:rsidR="009E5A18" w:rsidRDefault="009E5A18" w:rsidP="009E5A18">
      <w:pPr>
        <w:rPr>
          <w:rFonts w:cstheme="minorBidi"/>
        </w:rPr>
      </w:pPr>
    </w:p>
    <w:tbl>
      <w:tblPr>
        <w:tblStyle w:val="61"/>
        <w:tblW w:w="0" w:type="auto"/>
        <w:tblLook w:val="04A0" w:firstRow="1" w:lastRow="0" w:firstColumn="1" w:lastColumn="0" w:noHBand="0" w:noVBand="1"/>
      </w:tblPr>
      <w:tblGrid>
        <w:gridCol w:w="4484"/>
        <w:gridCol w:w="4577"/>
      </w:tblGrid>
      <w:tr w:rsidR="009E5A18" w:rsidRPr="0053509D" w14:paraId="4948B228" w14:textId="77777777" w:rsidTr="00A10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0D1B2439"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Use Case ID:</w:t>
            </w:r>
          </w:p>
        </w:tc>
        <w:tc>
          <w:tcPr>
            <w:tcW w:w="4577" w:type="dxa"/>
          </w:tcPr>
          <w:p w14:paraId="654954D7" w14:textId="141FC067" w:rsidR="009E5A18" w:rsidRPr="009E5A18" w:rsidRDefault="009E5A18" w:rsidP="0008537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E5A18">
              <w:rPr>
                <w:rFonts w:ascii="Times New Roman" w:eastAsia="Times New Roman" w:hAnsi="Times New Roman" w:cs="Times New Roman"/>
                <w:b w:val="0"/>
                <w:bCs w:val="0"/>
                <w:sz w:val="24"/>
                <w:szCs w:val="24"/>
              </w:rPr>
              <w:t>UCA-0</w:t>
            </w:r>
            <w:r w:rsidRPr="009E5A18">
              <w:rPr>
                <w:rFonts w:ascii="Times New Roman" w:eastAsia="Times New Roman" w:hAnsi="Times New Roman" w:cs="Times New Roman"/>
                <w:b w:val="0"/>
                <w:bCs w:val="0"/>
                <w:sz w:val="24"/>
                <w:szCs w:val="24"/>
                <w:cs/>
              </w:rPr>
              <w:t>5</w:t>
            </w:r>
          </w:p>
        </w:tc>
      </w:tr>
      <w:tr w:rsidR="009E5A18" w:rsidRPr="0053509D" w14:paraId="4ACBF8B9" w14:textId="77777777" w:rsidTr="00A1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04E775DC"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Use Case Name :</w:t>
            </w:r>
          </w:p>
        </w:tc>
        <w:tc>
          <w:tcPr>
            <w:tcW w:w="4577" w:type="dxa"/>
          </w:tcPr>
          <w:p w14:paraId="3EA13DC8" w14:textId="150CFDE5" w:rsidR="009E5A18" w:rsidRPr="009E5A18" w:rsidRDefault="009E5A18" w:rsidP="009E5A18">
            <w:pPr>
              <w:cnfStyle w:val="000000100000" w:firstRow="0" w:lastRow="0" w:firstColumn="0" w:lastColumn="0" w:oddVBand="0" w:evenVBand="0" w:oddHBand="1" w:evenHBand="0" w:firstRowFirstColumn="0" w:firstRowLastColumn="0" w:lastRowFirstColumn="0" w:lastRowLastColumn="0"/>
              <w:rPr>
                <w:rFonts w:ascii="Times New Roman" w:hAnsi="Times New Roman" w:cs="Angsana New"/>
                <w:szCs w:val="30"/>
              </w:rPr>
            </w:pPr>
            <w:r w:rsidRPr="0053509D">
              <w:rPr>
                <w:rFonts w:ascii="Times New Roman" w:eastAsia="Times New Roman" w:hAnsi="Times New Roman" w:cs="Times New Roman"/>
                <w:sz w:val="24"/>
                <w:szCs w:val="24"/>
              </w:rPr>
              <w:t xml:space="preserve">View </w:t>
            </w:r>
            <w:r>
              <w:rPr>
                <w:rFonts w:ascii="Times New Roman" w:eastAsia="Times New Roman" w:hAnsi="Times New Roman" w:cs="Angsana New"/>
                <w:sz w:val="24"/>
                <w:szCs w:val="30"/>
              </w:rPr>
              <w:t>wish list</w:t>
            </w:r>
          </w:p>
        </w:tc>
      </w:tr>
      <w:tr w:rsidR="009E5A18" w:rsidRPr="0053509D" w14:paraId="6C49C593" w14:textId="77777777" w:rsidTr="00A109FF">
        <w:tc>
          <w:tcPr>
            <w:cnfStyle w:val="001000000000" w:firstRow="0" w:lastRow="0" w:firstColumn="1" w:lastColumn="0" w:oddVBand="0" w:evenVBand="0" w:oddHBand="0" w:evenHBand="0" w:firstRowFirstColumn="0" w:firstRowLastColumn="0" w:lastRowFirstColumn="0" w:lastRowLastColumn="0"/>
            <w:tcW w:w="4484" w:type="dxa"/>
          </w:tcPr>
          <w:p w14:paraId="0E11AD99"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77" w:type="dxa"/>
          </w:tcPr>
          <w:p w14:paraId="573D78A2" w14:textId="4EBD8171" w:rsidR="009E5A18" w:rsidRPr="0053509D" w:rsidRDefault="007841BD" w:rsidP="007841B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The c</w:t>
            </w:r>
            <w:r w:rsidR="009E5A18" w:rsidRPr="0053509D">
              <w:rPr>
                <w:rFonts w:ascii="Times New Roman" w:eastAsia="Times New Roman" w:hAnsi="Times New Roman" w:cs="Times New Roman"/>
                <w:sz w:val="24"/>
                <w:szCs w:val="24"/>
              </w:rPr>
              <w:t xml:space="preserve">ustomer can </w:t>
            </w:r>
            <w:r>
              <w:rPr>
                <w:rFonts w:ascii="Times New Roman" w:eastAsia="Times New Roman" w:hAnsi="Times New Roman" w:cs="Times New Roman"/>
                <w:sz w:val="24"/>
                <w:szCs w:val="24"/>
              </w:rPr>
              <w:t>see</w:t>
            </w:r>
            <w:r w:rsidR="009E5A18">
              <w:rPr>
                <w:rFonts w:ascii="Times New Roman" w:eastAsia="Times New Roman" w:hAnsi="Times New Roman" w:cs="Times New Roman"/>
                <w:sz w:val="24"/>
                <w:szCs w:val="24"/>
              </w:rPr>
              <w:t xml:space="preserve"> the</w:t>
            </w:r>
            <w:r w:rsidR="009E5A18" w:rsidRPr="0053509D">
              <w:rPr>
                <w:rFonts w:ascii="Times New Roman" w:eastAsia="Times New Roman" w:hAnsi="Times New Roman" w:cs="Times New Roman"/>
                <w:sz w:val="24"/>
                <w:szCs w:val="24"/>
              </w:rPr>
              <w:t xml:space="preserve"> list of product</w:t>
            </w:r>
            <w:r w:rsidR="009E5A18">
              <w:rPr>
                <w:rFonts w:ascii="Times New Roman" w:eastAsia="Times New Roman" w:hAnsi="Times New Roman" w:cs="Times New Roman"/>
                <w:sz w:val="24"/>
                <w:szCs w:val="24"/>
              </w:rPr>
              <w:t xml:space="preserve"> that added </w:t>
            </w:r>
            <w:r w:rsidR="00B7674C">
              <w:rPr>
                <w:rFonts w:ascii="Times New Roman" w:eastAsia="Times New Roman" w:hAnsi="Times New Roman" w:cs="Times New Roman"/>
                <w:sz w:val="24"/>
                <w:szCs w:val="24"/>
              </w:rPr>
              <w:t xml:space="preserve">to the wish list </w:t>
            </w:r>
            <w:r w:rsidR="009E5A18">
              <w:rPr>
                <w:rFonts w:ascii="Times New Roman" w:eastAsia="Times New Roman" w:hAnsi="Times New Roman" w:cs="Times New Roman"/>
                <w:sz w:val="24"/>
                <w:szCs w:val="24"/>
              </w:rPr>
              <w:t>by the customer</w:t>
            </w:r>
            <w:r w:rsidR="0053125E">
              <w:rPr>
                <w:rFonts w:ascii="Times New Roman" w:eastAsia="Times New Roman" w:hAnsi="Times New Roman" w:cs="Times New Roman"/>
                <w:sz w:val="24"/>
                <w:szCs w:val="24"/>
              </w:rPr>
              <w:t xml:space="preserve"> on</w:t>
            </w:r>
            <w:r w:rsidR="009E5A18" w:rsidRPr="0053509D">
              <w:rPr>
                <w:rFonts w:ascii="Times New Roman" w:hAnsi="Times New Roman" w:cs="Times New Roman"/>
              </w:rPr>
              <w:t xml:space="preserve"> </w:t>
            </w:r>
            <w:r w:rsidR="0053125E">
              <w:rPr>
                <w:rFonts w:ascii="Times New Roman" w:eastAsia="Times New Roman" w:hAnsi="Times New Roman" w:cs="Times New Roman"/>
                <w:sz w:val="24"/>
                <w:szCs w:val="24"/>
              </w:rPr>
              <w:t>the wish list</w:t>
            </w:r>
            <w:r w:rsidR="009E5A18">
              <w:rPr>
                <w:rFonts w:ascii="Times New Roman" w:eastAsia="Times New Roman" w:hAnsi="Times New Roman" w:cs="Times New Roman"/>
                <w:sz w:val="24"/>
                <w:szCs w:val="24"/>
              </w:rPr>
              <w:t xml:space="preserve"> page</w:t>
            </w:r>
            <w:r w:rsidR="009E5A18" w:rsidRPr="0053509D">
              <w:rPr>
                <w:rFonts w:ascii="Times New Roman" w:eastAsia="Times New Roman" w:hAnsi="Times New Roman" w:cs="Times New Roman"/>
                <w:sz w:val="24"/>
                <w:szCs w:val="24"/>
              </w:rPr>
              <w:t>.</w:t>
            </w:r>
          </w:p>
        </w:tc>
      </w:tr>
      <w:tr w:rsidR="009E5A18" w:rsidRPr="0053509D" w14:paraId="4916C1AD" w14:textId="77777777" w:rsidTr="00A1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652D99BA"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Actor:</w:t>
            </w:r>
          </w:p>
        </w:tc>
        <w:tc>
          <w:tcPr>
            <w:tcW w:w="4577" w:type="dxa"/>
          </w:tcPr>
          <w:p w14:paraId="216F6231" w14:textId="77777777" w:rsidR="009E5A18" w:rsidRPr="0053509D" w:rsidRDefault="009E5A18" w:rsidP="000853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Customer.</w:t>
            </w:r>
          </w:p>
        </w:tc>
      </w:tr>
      <w:tr w:rsidR="009E5A18" w:rsidRPr="0053509D" w14:paraId="643DAAD5" w14:textId="77777777" w:rsidTr="00A109FF">
        <w:tc>
          <w:tcPr>
            <w:cnfStyle w:val="001000000000" w:firstRow="0" w:lastRow="0" w:firstColumn="1" w:lastColumn="0" w:oddVBand="0" w:evenVBand="0" w:oddHBand="0" w:evenHBand="0" w:firstRowFirstColumn="0" w:firstRowLastColumn="0" w:lastRowFirstColumn="0" w:lastRowLastColumn="0"/>
            <w:tcW w:w="4484" w:type="dxa"/>
          </w:tcPr>
          <w:p w14:paraId="0910D574"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Pre-Conditions:</w:t>
            </w:r>
          </w:p>
        </w:tc>
        <w:tc>
          <w:tcPr>
            <w:tcW w:w="4577" w:type="dxa"/>
          </w:tcPr>
          <w:p w14:paraId="65D9812E" w14:textId="77777777" w:rsidR="009E5A18" w:rsidRPr="0053509D" w:rsidRDefault="009E5A18" w:rsidP="000853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Launch the application</w:t>
            </w:r>
          </w:p>
        </w:tc>
      </w:tr>
      <w:tr w:rsidR="009E5A18" w:rsidRPr="0053509D" w14:paraId="5EEE56B8" w14:textId="77777777" w:rsidTr="00A1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2CCFA783"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Post-Conditions:</w:t>
            </w:r>
          </w:p>
        </w:tc>
        <w:tc>
          <w:tcPr>
            <w:tcW w:w="4577" w:type="dxa"/>
          </w:tcPr>
          <w:p w14:paraId="355A2947" w14:textId="7D3A5A3E" w:rsidR="009E5A18" w:rsidRPr="0053509D" w:rsidRDefault="00B7674C" w:rsidP="000853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The customer can see the list of product on the wish list page.</w:t>
            </w:r>
          </w:p>
        </w:tc>
      </w:tr>
      <w:tr w:rsidR="00BD5E27" w:rsidRPr="0053509D" w14:paraId="6B7EEDC8" w14:textId="77777777" w:rsidTr="00A109FF">
        <w:tc>
          <w:tcPr>
            <w:cnfStyle w:val="001000000000" w:firstRow="0" w:lastRow="0" w:firstColumn="1" w:lastColumn="0" w:oddVBand="0" w:evenVBand="0" w:oddHBand="0" w:evenHBand="0" w:firstRowFirstColumn="0" w:firstRowLastColumn="0" w:lastRowFirstColumn="0" w:lastRowLastColumn="0"/>
            <w:tcW w:w="4484" w:type="dxa"/>
          </w:tcPr>
          <w:p w14:paraId="21089349" w14:textId="7F7506EA" w:rsidR="00BD5E27" w:rsidRPr="0053509D" w:rsidRDefault="00BD5E27" w:rsidP="0008537E">
            <w:pPr>
              <w:rPr>
                <w:rFonts w:ascii="Times New Roman" w:eastAsia="Times New Roman" w:hAnsi="Times New Roman" w:cs="Times New Roman"/>
                <w:sz w:val="28"/>
              </w:rPr>
            </w:pPr>
            <w:r>
              <w:rPr>
                <w:rFonts w:ascii="Times New Roman" w:eastAsia="Times New Roman" w:hAnsi="Times New Roman" w:cs="Times New Roman"/>
                <w:sz w:val="28"/>
              </w:rPr>
              <w:t>Trigger:</w:t>
            </w:r>
          </w:p>
        </w:tc>
        <w:tc>
          <w:tcPr>
            <w:tcW w:w="4577" w:type="dxa"/>
          </w:tcPr>
          <w:p w14:paraId="61072E0F" w14:textId="1861FE62" w:rsidR="00BD5E27" w:rsidRDefault="00BD5E27" w:rsidP="000853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The customer select “Wish list” from the menu bar.</w:t>
            </w:r>
          </w:p>
        </w:tc>
      </w:tr>
      <w:tr w:rsidR="009E5A18" w:rsidRPr="0053509D" w14:paraId="4201FF07" w14:textId="77777777" w:rsidTr="00A1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7881A715"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Flow Of Events:</w:t>
            </w:r>
          </w:p>
        </w:tc>
        <w:tc>
          <w:tcPr>
            <w:tcW w:w="4577" w:type="dxa"/>
          </w:tcPr>
          <w:p w14:paraId="20F3D375" w14:textId="384DD735" w:rsidR="009E5A18" w:rsidRPr="00F8480A" w:rsidRDefault="009E5A18" w:rsidP="00635B17">
            <w:pPr>
              <w:pStyle w:val="ListParagraph"/>
              <w:numPr>
                <w:ilvl w:val="0"/>
                <w:numId w:val="42"/>
              </w:num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53509D">
              <w:rPr>
                <w:rFonts w:ascii="Times New Roman" w:eastAsia="Times New Roman" w:hAnsi="Times New Roman" w:cs="Times New Roman"/>
                <w:sz w:val="24"/>
                <w:szCs w:val="24"/>
              </w:rPr>
              <w:t>The customer select "</w:t>
            </w:r>
            <w:r>
              <w:rPr>
                <w:rFonts w:ascii="Times New Roman" w:eastAsia="Times New Roman" w:hAnsi="Times New Roman" w:cs="Times New Roman"/>
                <w:sz w:val="24"/>
                <w:szCs w:val="24"/>
              </w:rPr>
              <w:t>Wish list</w:t>
            </w:r>
            <w:r w:rsidRPr="0053509D">
              <w:rPr>
                <w:rFonts w:ascii="Times New Roman" w:eastAsia="Times New Roman" w:hAnsi="Times New Roman" w:cs="Times New Roman"/>
                <w:sz w:val="24"/>
                <w:szCs w:val="24"/>
              </w:rPr>
              <w:t xml:space="preserve">" from </w:t>
            </w:r>
            <w:r w:rsidR="0053125E">
              <w:rPr>
                <w:rFonts w:ascii="Times New Roman" w:eastAsia="Times New Roman" w:hAnsi="Times New Roman" w:cs="Times New Roman"/>
                <w:sz w:val="24"/>
                <w:szCs w:val="24"/>
              </w:rPr>
              <w:t xml:space="preserve">the </w:t>
            </w:r>
            <w:r w:rsidRPr="0053509D">
              <w:rPr>
                <w:rFonts w:ascii="Times New Roman" w:eastAsia="Times New Roman" w:hAnsi="Times New Roman" w:cs="Times New Roman"/>
                <w:sz w:val="24"/>
                <w:szCs w:val="24"/>
              </w:rPr>
              <w:t>menu bar.</w:t>
            </w:r>
          </w:p>
          <w:p w14:paraId="377B723C" w14:textId="066539BC" w:rsidR="00F8480A" w:rsidRPr="0043236A" w:rsidRDefault="00F8480A" w:rsidP="00635B17">
            <w:pPr>
              <w:pStyle w:val="ListParagraph"/>
              <w:numPr>
                <w:ilvl w:val="0"/>
                <w:numId w:val="42"/>
              </w:num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Times New Roman"/>
                <w:sz w:val="24"/>
                <w:szCs w:val="24"/>
              </w:rPr>
              <w:t xml:space="preserve">The system load the save file in </w:t>
            </w:r>
            <w:r w:rsidR="0053125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local storage that contain the list of product.</w:t>
            </w:r>
          </w:p>
          <w:p w14:paraId="4560004F" w14:textId="1815FA45" w:rsidR="0043236A" w:rsidRPr="00CD6E77" w:rsidRDefault="0043236A" w:rsidP="00635B17">
            <w:pPr>
              <w:pStyle w:val="ListParagraph"/>
              <w:numPr>
                <w:ilvl w:val="0"/>
                <w:numId w:val="42"/>
              </w:num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Times New Roman"/>
                <w:sz w:val="24"/>
                <w:szCs w:val="24"/>
              </w:rPr>
              <w:t xml:space="preserve">The system </w:t>
            </w:r>
            <w:r w:rsidR="00403155">
              <w:rPr>
                <w:rFonts w:ascii="Times New Roman" w:eastAsia="Times New Roman" w:hAnsi="Times New Roman" w:cs="Times New Roman"/>
                <w:sz w:val="24"/>
                <w:szCs w:val="24"/>
              </w:rPr>
              <w:t>calculates</w:t>
            </w:r>
            <w:r>
              <w:rPr>
                <w:rFonts w:ascii="Times New Roman" w:eastAsia="Times New Roman" w:hAnsi="Times New Roman" w:cs="Times New Roman"/>
                <w:sz w:val="24"/>
                <w:szCs w:val="24"/>
              </w:rPr>
              <w:t xml:space="preserve"> </w:t>
            </w:r>
            <w:r w:rsidR="00385182">
              <w:rPr>
                <w:rFonts w:ascii="Times New Roman" w:eastAsia="Times New Roman" w:hAnsi="Times New Roman" w:cs="Times New Roman"/>
                <w:sz w:val="24"/>
                <w:szCs w:val="24"/>
              </w:rPr>
              <w:t>the total price of all product.</w:t>
            </w:r>
          </w:p>
          <w:p w14:paraId="4CC8146A" w14:textId="53B4E86F" w:rsidR="00CD6E77" w:rsidRPr="00CD6E77" w:rsidRDefault="00CD6E77" w:rsidP="00635B17">
            <w:pPr>
              <w:pStyle w:val="ListParagraph"/>
              <w:numPr>
                <w:ilvl w:val="0"/>
                <w:numId w:val="42"/>
              </w:num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Times New Roman"/>
                <w:sz w:val="24"/>
                <w:szCs w:val="24"/>
              </w:rPr>
              <w:t>The system check</w:t>
            </w:r>
            <w:r w:rsidR="007841B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the products that already in the shopping cart</w:t>
            </w:r>
            <w:r w:rsidRPr="0053509D">
              <w:rPr>
                <w:rFonts w:ascii="Times New Roman" w:eastAsia="Times New Roman" w:hAnsi="Times New Roman" w:cs="Times New Roman"/>
                <w:sz w:val="24"/>
                <w:szCs w:val="24"/>
              </w:rPr>
              <w:t>.</w:t>
            </w:r>
          </w:p>
          <w:p w14:paraId="7C414C83" w14:textId="1D317D0C" w:rsidR="00CD6E77" w:rsidRPr="00CD6E77" w:rsidRDefault="00CD6E77" w:rsidP="00635B17">
            <w:pPr>
              <w:pStyle w:val="ListParagraph"/>
              <w:numPr>
                <w:ilvl w:val="0"/>
                <w:numId w:val="42"/>
              </w:num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imes New Roman" w:hAnsi="Times New Roman" w:cs="Times New Roman"/>
                <w:sz w:val="24"/>
                <w:szCs w:val="24"/>
              </w:rPr>
              <w:t>The system highlight</w:t>
            </w:r>
            <w:r w:rsidR="0053125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the check box of the product that already in the shopping cart.</w:t>
            </w:r>
          </w:p>
          <w:p w14:paraId="4503E8AD" w14:textId="42A509D7" w:rsidR="009E5A18" w:rsidRPr="0053509D" w:rsidRDefault="009E5A18" w:rsidP="00635B17">
            <w:pPr>
              <w:pStyle w:val="ListParagraph"/>
              <w:numPr>
                <w:ilvl w:val="0"/>
                <w:numId w:val="42"/>
              </w:numPr>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53509D">
              <w:rPr>
                <w:rFonts w:ascii="Times New Roman" w:eastAsia="Times New Roman" w:hAnsi="Times New Roman" w:cs="Times New Roman"/>
                <w:sz w:val="24"/>
                <w:szCs w:val="24"/>
              </w:rPr>
              <w:t>The system display</w:t>
            </w:r>
            <w:r w:rsidR="0053125E">
              <w:rPr>
                <w:rFonts w:ascii="Times New Roman" w:eastAsia="Times New Roman" w:hAnsi="Times New Roman" w:cs="Times New Roman"/>
                <w:sz w:val="24"/>
                <w:szCs w:val="24"/>
              </w:rPr>
              <w:t>s</w:t>
            </w:r>
            <w:r w:rsidRPr="0053509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wish list page</w:t>
            </w:r>
            <w:r w:rsidRPr="0053509D">
              <w:rPr>
                <w:rFonts w:ascii="Times New Roman" w:eastAsia="Times New Roman" w:hAnsi="Times New Roman" w:cs="Times New Roman"/>
                <w:sz w:val="24"/>
                <w:szCs w:val="24"/>
              </w:rPr>
              <w:t xml:space="preserve"> </w:t>
            </w:r>
            <w:r w:rsidR="00B7674C">
              <w:rPr>
                <w:rFonts w:ascii="Times New Roman" w:eastAsia="Times New Roman" w:hAnsi="Times New Roman" w:cs="Times New Roman"/>
                <w:sz w:val="24"/>
                <w:szCs w:val="24"/>
              </w:rPr>
              <w:t xml:space="preserve">with the data </w:t>
            </w:r>
            <w:r w:rsidRPr="0053509D">
              <w:rPr>
                <w:rFonts w:ascii="Times New Roman" w:eastAsia="Times New Roman" w:hAnsi="Times New Roman" w:cs="Times New Roman"/>
                <w:sz w:val="24"/>
                <w:szCs w:val="24"/>
              </w:rPr>
              <w:t>to the customer.</w:t>
            </w:r>
          </w:p>
        </w:tc>
      </w:tr>
      <w:tr w:rsidR="009E5A18" w:rsidRPr="0053509D" w14:paraId="65738AA8" w14:textId="77777777" w:rsidTr="00A109FF">
        <w:tc>
          <w:tcPr>
            <w:cnfStyle w:val="001000000000" w:firstRow="0" w:lastRow="0" w:firstColumn="1" w:lastColumn="0" w:oddVBand="0" w:evenVBand="0" w:oddHBand="0" w:evenHBand="0" w:firstRowFirstColumn="0" w:firstRowLastColumn="0" w:lastRowFirstColumn="0" w:lastRowLastColumn="0"/>
            <w:tcW w:w="4484" w:type="dxa"/>
          </w:tcPr>
          <w:p w14:paraId="61A182A3"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Alternative Flow:</w:t>
            </w:r>
          </w:p>
        </w:tc>
        <w:tc>
          <w:tcPr>
            <w:tcW w:w="4577" w:type="dxa"/>
          </w:tcPr>
          <w:p w14:paraId="0C1D91EB" w14:textId="47401B5A" w:rsidR="009E5A18" w:rsidRPr="0053509D" w:rsidRDefault="00CD6E77" w:rsidP="00635B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From the 3</w:t>
            </w:r>
            <w:r w:rsidRPr="00CD6E77">
              <w:rPr>
                <w:rFonts w:ascii="Times New Roman" w:eastAsia="Times New Roman" w:hAnsi="Times New Roman" w:cs="Times New Roman"/>
                <w:vertAlign w:val="superscript"/>
              </w:rPr>
              <w:t>rd</w:t>
            </w:r>
            <w:r>
              <w:rPr>
                <w:rFonts w:ascii="Times New Roman" w:eastAsia="Times New Roman" w:hAnsi="Times New Roman" w:cs="Times New Roman"/>
              </w:rPr>
              <w:t xml:space="preserve"> flow. If there are no the same product, t</w:t>
            </w:r>
            <w:r w:rsidRPr="0053509D">
              <w:rPr>
                <w:rFonts w:ascii="Times New Roman" w:eastAsia="Times New Roman" w:hAnsi="Times New Roman" w:cs="Times New Roman"/>
                <w:sz w:val="24"/>
                <w:szCs w:val="24"/>
              </w:rPr>
              <w:t xml:space="preserve">he system </w:t>
            </w:r>
            <w:r>
              <w:rPr>
                <w:rFonts w:ascii="Times New Roman" w:eastAsia="Times New Roman" w:hAnsi="Times New Roman" w:cs="Times New Roman"/>
                <w:sz w:val="24"/>
                <w:szCs w:val="24"/>
              </w:rPr>
              <w:t xml:space="preserve">will </w:t>
            </w:r>
            <w:r w:rsidRPr="0053509D">
              <w:rPr>
                <w:rFonts w:ascii="Times New Roman" w:eastAsia="Times New Roman" w:hAnsi="Times New Roman" w:cs="Times New Roman"/>
                <w:sz w:val="24"/>
                <w:szCs w:val="24"/>
              </w:rPr>
              <w:t xml:space="preserve">display </w:t>
            </w:r>
            <w:r>
              <w:rPr>
                <w:rFonts w:ascii="Times New Roman" w:eastAsia="Times New Roman" w:hAnsi="Times New Roman" w:cs="Times New Roman"/>
                <w:sz w:val="24"/>
                <w:szCs w:val="24"/>
              </w:rPr>
              <w:t>the wish list page</w:t>
            </w:r>
            <w:r w:rsidRPr="0053509D">
              <w:rPr>
                <w:rFonts w:ascii="Times New Roman" w:eastAsia="Times New Roman" w:hAnsi="Times New Roman" w:cs="Times New Roman"/>
                <w:sz w:val="24"/>
                <w:szCs w:val="24"/>
              </w:rPr>
              <w:t xml:space="preserve"> to the customer.</w:t>
            </w:r>
          </w:p>
        </w:tc>
      </w:tr>
      <w:tr w:rsidR="009E5A18" w:rsidRPr="0053509D" w14:paraId="2F749727" w14:textId="77777777" w:rsidTr="00A1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4" w:type="dxa"/>
          </w:tcPr>
          <w:p w14:paraId="1C9B4845"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4577" w:type="dxa"/>
          </w:tcPr>
          <w:p w14:paraId="0C302E80" w14:textId="77777777" w:rsidR="009E5A18" w:rsidRPr="0053509D" w:rsidRDefault="009E5A18" w:rsidP="000853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9E5A18" w:rsidRPr="0053509D" w14:paraId="30F61141" w14:textId="77777777" w:rsidTr="00A109FF">
        <w:tc>
          <w:tcPr>
            <w:cnfStyle w:val="001000000000" w:firstRow="0" w:lastRow="0" w:firstColumn="1" w:lastColumn="0" w:oddVBand="0" w:evenVBand="0" w:oddHBand="0" w:evenHBand="0" w:firstRowFirstColumn="0" w:firstRowLastColumn="0" w:lastRowFirstColumn="0" w:lastRowLastColumn="0"/>
            <w:tcW w:w="4484" w:type="dxa"/>
          </w:tcPr>
          <w:p w14:paraId="26D784EB"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4577" w:type="dxa"/>
          </w:tcPr>
          <w:p w14:paraId="3512E55E" w14:textId="77777777" w:rsidR="009E5A18" w:rsidRPr="0053509D" w:rsidRDefault="009E5A18" w:rsidP="000853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Medium</w:t>
            </w:r>
          </w:p>
        </w:tc>
      </w:tr>
    </w:tbl>
    <w:p w14:paraId="13AA736F" w14:textId="5F7ED21F" w:rsidR="009E5A18" w:rsidRPr="009E5A18" w:rsidRDefault="009E5A18" w:rsidP="009E5A18">
      <w:pPr>
        <w:rPr>
          <w:rFonts w:cstheme="minorBidi"/>
        </w:rPr>
      </w:pPr>
    </w:p>
    <w:p w14:paraId="0D1BBDB0" w14:textId="0BFCCC96" w:rsidR="00F03D26" w:rsidRPr="0053509D" w:rsidRDefault="00F03D26" w:rsidP="00F03D26">
      <w:pPr>
        <w:rPr>
          <w:rFonts w:ascii="Times New Roman" w:hAnsi="Times New Roman" w:cs="Times New Roman"/>
        </w:rPr>
      </w:pPr>
    </w:p>
    <w:p w14:paraId="0E8789DC" w14:textId="77777777" w:rsidR="007D7077" w:rsidRPr="0053509D" w:rsidRDefault="007D7077" w:rsidP="00F03D26">
      <w:pPr>
        <w:rPr>
          <w:rFonts w:ascii="Times New Roman" w:hAnsi="Times New Roman" w:cs="Times New Roman"/>
        </w:rPr>
      </w:pPr>
    </w:p>
    <w:p w14:paraId="00C07A24" w14:textId="6FF32172" w:rsidR="007D7077" w:rsidRPr="0053509D" w:rsidRDefault="007D7077" w:rsidP="00F03D26">
      <w:pPr>
        <w:rPr>
          <w:rFonts w:ascii="Times New Roman" w:hAnsi="Times New Roman" w:cs="Times New Roman"/>
        </w:rPr>
      </w:pPr>
    </w:p>
    <w:p w14:paraId="7C48B7D7" w14:textId="77777777" w:rsidR="00F03D26" w:rsidRPr="0053509D" w:rsidRDefault="00F03D26" w:rsidP="00F03D26">
      <w:pPr>
        <w:rPr>
          <w:rFonts w:ascii="Times New Roman" w:hAnsi="Times New Roman" w:cs="Times New Roman"/>
        </w:rPr>
      </w:pPr>
    </w:p>
    <w:p w14:paraId="0CC1A812" w14:textId="4AE952F7" w:rsidR="00F03D26" w:rsidRPr="0053509D" w:rsidRDefault="00F03D26" w:rsidP="00F03D26">
      <w:pPr>
        <w:rPr>
          <w:rFonts w:ascii="Times New Roman" w:hAnsi="Times New Roman" w:cs="Times New Roman"/>
        </w:rPr>
      </w:pPr>
    </w:p>
    <w:p w14:paraId="7C5982D7" w14:textId="52C97E4A" w:rsidR="00F03D26" w:rsidRPr="0053509D" w:rsidRDefault="00F03D26" w:rsidP="00F03D26">
      <w:pPr>
        <w:rPr>
          <w:rFonts w:ascii="Times New Roman" w:hAnsi="Times New Roman" w:cs="Times New Roman"/>
        </w:rPr>
      </w:pPr>
    </w:p>
    <w:p w14:paraId="10FD7D2D" w14:textId="77777777" w:rsidR="00F03D26" w:rsidRPr="0053509D" w:rsidRDefault="00F03D26" w:rsidP="00F03D26">
      <w:pPr>
        <w:rPr>
          <w:rFonts w:ascii="Times New Roman" w:hAnsi="Times New Roman" w:cs="Times New Roman"/>
        </w:rPr>
      </w:pPr>
    </w:p>
    <w:p w14:paraId="67B7DF9E" w14:textId="77777777" w:rsidR="00F03D26" w:rsidRPr="0053509D" w:rsidRDefault="00F03D26" w:rsidP="00F03D26">
      <w:pPr>
        <w:rPr>
          <w:rFonts w:ascii="Times New Roman" w:hAnsi="Times New Roman" w:cs="Times New Roman"/>
        </w:rPr>
      </w:pPr>
    </w:p>
    <w:p w14:paraId="56B7B2C7" w14:textId="06D6CAC3" w:rsidR="009E5A18" w:rsidRDefault="00B22026" w:rsidP="00215D4D">
      <w:r w:rsidRPr="00B22026">
        <w:rPr>
          <w:noProof/>
        </w:rPr>
        <w:drawing>
          <wp:anchor distT="0" distB="0" distL="114300" distR="114300" simplePos="0" relativeHeight="251793920" behindDoc="0" locked="0" layoutInCell="1" allowOverlap="1" wp14:anchorId="1A0E1F84" wp14:editId="62BE3A70">
            <wp:simplePos x="0" y="0"/>
            <wp:positionH relativeFrom="column">
              <wp:posOffset>1270</wp:posOffset>
            </wp:positionH>
            <wp:positionV relativeFrom="paragraph">
              <wp:posOffset>635</wp:posOffset>
            </wp:positionV>
            <wp:extent cx="5760085" cy="4421614"/>
            <wp:effectExtent l="0" t="0" r="0" b="0"/>
            <wp:wrapNone/>
            <wp:docPr id="22" name="Picture 22" descr="C:\Users\Wayne\Downloads\Project\Pic\View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yne\Downloads\Project\Pic\View .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421614"/>
                    </a:xfrm>
                    <a:prstGeom prst="rect">
                      <a:avLst/>
                    </a:prstGeom>
                    <a:noFill/>
                    <a:ln>
                      <a:noFill/>
                    </a:ln>
                  </pic:spPr>
                </pic:pic>
              </a:graphicData>
            </a:graphic>
          </wp:anchor>
        </w:drawing>
      </w:r>
    </w:p>
    <w:p w14:paraId="4CD67172" w14:textId="4B6ECCAC" w:rsidR="009E5A18" w:rsidRDefault="009E5A18" w:rsidP="00215D4D"/>
    <w:p w14:paraId="016622FE" w14:textId="77777777" w:rsidR="00CD6E77" w:rsidRDefault="00CD6E77" w:rsidP="00215D4D"/>
    <w:p w14:paraId="59CB059E" w14:textId="416996EB" w:rsidR="009E5A18" w:rsidRDefault="009E5A18" w:rsidP="00215D4D"/>
    <w:p w14:paraId="5CA36B1E" w14:textId="61F5AAD7" w:rsidR="009E5A18" w:rsidRDefault="009E5A18" w:rsidP="00215D4D"/>
    <w:p w14:paraId="646109CF" w14:textId="790E21EE" w:rsidR="00CD6E77" w:rsidRDefault="00CD6E77" w:rsidP="00215D4D"/>
    <w:p w14:paraId="798ADE0F" w14:textId="77777777" w:rsidR="00CD6E77" w:rsidRDefault="00CD6E77" w:rsidP="00215D4D"/>
    <w:p w14:paraId="5F75E5F3" w14:textId="6F9E374B" w:rsidR="00CD6E77" w:rsidRDefault="00CD6E77" w:rsidP="00215D4D"/>
    <w:p w14:paraId="490388E6" w14:textId="77777777" w:rsidR="00CD6E77" w:rsidRDefault="00CD6E77" w:rsidP="00215D4D"/>
    <w:p w14:paraId="27A7AF6E" w14:textId="77777777" w:rsidR="00CD6E77" w:rsidRDefault="00CD6E77" w:rsidP="00215D4D"/>
    <w:p w14:paraId="6701DA90" w14:textId="4EDB2385" w:rsidR="00CD6E77" w:rsidRDefault="00CD6E77" w:rsidP="00215D4D"/>
    <w:p w14:paraId="4D2AAAB7" w14:textId="77777777" w:rsidR="00CD6E77" w:rsidRDefault="00CD6E77" w:rsidP="00215D4D"/>
    <w:p w14:paraId="78E4179A" w14:textId="77777777" w:rsidR="00CD6E77" w:rsidRDefault="00CD6E77" w:rsidP="00215D4D"/>
    <w:p w14:paraId="616A6914" w14:textId="77777777" w:rsidR="00CD6E77" w:rsidRDefault="00CD6E77" w:rsidP="00215D4D"/>
    <w:p w14:paraId="4A4E011A" w14:textId="77777777" w:rsidR="00CD6E77" w:rsidRDefault="00CD6E77" w:rsidP="00215D4D"/>
    <w:p w14:paraId="2D8D1E4F" w14:textId="77777777" w:rsidR="00CD6E77" w:rsidRDefault="00CD6E77" w:rsidP="00215D4D"/>
    <w:p w14:paraId="19D08AB4" w14:textId="1C70CFD8" w:rsidR="00CD6E77" w:rsidRDefault="00CD6E77" w:rsidP="00215D4D"/>
    <w:p w14:paraId="7065D23C" w14:textId="77777777" w:rsidR="00CD6E77" w:rsidRDefault="00CD6E77" w:rsidP="00215D4D"/>
    <w:p w14:paraId="0D3F4681" w14:textId="77777777" w:rsidR="00CD6E77" w:rsidRDefault="00CD6E77" w:rsidP="00215D4D"/>
    <w:p w14:paraId="4F807C55" w14:textId="77777777" w:rsidR="00CD6E77" w:rsidRDefault="00CD6E77" w:rsidP="00215D4D"/>
    <w:p w14:paraId="0F2EAEEF" w14:textId="1AF9FA1C" w:rsidR="00CD6E77" w:rsidRDefault="00CD6E77" w:rsidP="00215D4D"/>
    <w:p w14:paraId="0CF9C970" w14:textId="77777777" w:rsidR="00CD6E77" w:rsidRDefault="00CD6E77" w:rsidP="00215D4D"/>
    <w:p w14:paraId="65B19385" w14:textId="0D2D8067" w:rsidR="00CD6E77" w:rsidRDefault="00CD6E77" w:rsidP="00215D4D"/>
    <w:p w14:paraId="68753A3E" w14:textId="77777777" w:rsidR="00CD6E77" w:rsidRDefault="00CD6E77" w:rsidP="00215D4D"/>
    <w:p w14:paraId="7448500F" w14:textId="11F56292" w:rsidR="00CD6E77" w:rsidRDefault="00CD6E77" w:rsidP="00215D4D"/>
    <w:p w14:paraId="1534531A" w14:textId="03B81A99" w:rsidR="00CD6E77" w:rsidRDefault="00CD6E77" w:rsidP="00215D4D"/>
    <w:p w14:paraId="1364C578" w14:textId="4F40638F" w:rsidR="00CD6E77" w:rsidRDefault="00BD5E27" w:rsidP="00215D4D">
      <w:r w:rsidRPr="0053509D">
        <w:rPr>
          <w:rFonts w:ascii="Times New Roman" w:hAnsi="Times New Roman" w:cs="Times New Roman"/>
          <w:noProof/>
        </w:rPr>
        <mc:AlternateContent>
          <mc:Choice Requires="wps">
            <w:drawing>
              <wp:anchor distT="0" distB="0" distL="114300" distR="114300" simplePos="0" relativeHeight="251765248" behindDoc="0" locked="0" layoutInCell="1" allowOverlap="1" wp14:anchorId="512FF857" wp14:editId="02B953DB">
                <wp:simplePos x="0" y="0"/>
                <wp:positionH relativeFrom="margin">
                  <wp:align>center</wp:align>
                </wp:positionH>
                <wp:positionV relativeFrom="paragraph">
                  <wp:posOffset>15875</wp:posOffset>
                </wp:positionV>
                <wp:extent cx="1828800" cy="97155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971550"/>
                        </a:xfrm>
                        <a:prstGeom prst="rect">
                          <a:avLst/>
                        </a:prstGeom>
                        <a:noFill/>
                        <a:ln>
                          <a:noFill/>
                        </a:ln>
                        <a:effectLst/>
                      </wps:spPr>
                      <wps:txbx>
                        <w:txbxContent>
                          <w:p w14:paraId="18D725DF" w14:textId="4318F6C3" w:rsidR="00116A50" w:rsidRPr="00EA42E6" w:rsidRDefault="00116A50" w:rsidP="00EA42E6">
                            <w:pPr>
                              <w:rPr>
                                <w:rFonts w:ascii="Times New Roman" w:hAnsi="Times New Roman" w:cs="Angsana New"/>
                                <w:b/>
                                <w:bCs/>
                                <w:sz w:val="24"/>
                                <w:szCs w:val="30"/>
                              </w:rPr>
                            </w:pPr>
                            <w:r w:rsidRPr="00EA42E6">
                              <w:rPr>
                                <w:rFonts w:ascii="Times New Roman" w:hAnsi="Times New Roman" w:cs="Times New Roman"/>
                                <w:b/>
                                <w:bCs/>
                                <w:sz w:val="24"/>
                                <w:szCs w:val="24"/>
                              </w:rPr>
                              <w:t xml:space="preserve">Figure </w:t>
                            </w:r>
                            <w:r w:rsidRPr="00EA42E6">
                              <w:rPr>
                                <w:rFonts w:ascii="Times New Roman" w:hAnsi="Times New Roman" w:cs="Times New Roman"/>
                                <w:b/>
                                <w:bCs/>
                                <w:sz w:val="24"/>
                                <w:szCs w:val="24"/>
                                <w:cs/>
                              </w:rPr>
                              <w:t>20</w:t>
                            </w:r>
                            <w:r>
                              <w:rPr>
                                <w:rFonts w:ascii="Times New Roman" w:hAnsi="Times New Roman" w:cs="Times New Roman"/>
                                <w:b/>
                                <w:bCs/>
                                <w:sz w:val="24"/>
                                <w:szCs w:val="24"/>
                              </w:rPr>
                              <w:t xml:space="preserve">: ADA-05 </w:t>
                            </w:r>
                            <w:r>
                              <w:rPr>
                                <w:rFonts w:ascii="Times New Roman" w:hAnsi="Times New Roman" w:cs="Angsana New"/>
                                <w:b/>
                                <w:bCs/>
                                <w:sz w:val="24"/>
                                <w:szCs w:val="30"/>
                              </w:rPr>
                              <w:t>View wish list.</w:t>
                            </w:r>
                          </w:p>
                          <w:p w14:paraId="10D49230" w14:textId="77777777" w:rsidR="00116A50" w:rsidRPr="003A1CD3" w:rsidRDefault="00116A50" w:rsidP="00EA42E6">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2FF857" id="Text Box 9" o:spid="_x0000_s1040" type="#_x0000_t202" style="position:absolute;margin-left:0;margin-top:1.25pt;width:2in;height:76.5pt;z-index:25176524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" filled="f" stroked="f">
                <v:textbox>
                  <w:txbxContent>
                    <w:p w14:paraId="18D725DF" w14:textId="4318F6C3" w:rsidR="00116A50" w:rsidRPr="00EA42E6" w:rsidRDefault="00116A50" w:rsidP="00EA42E6">
                      <w:pPr>
                        <w:rPr>
                          <w:rFonts w:ascii="Times New Roman" w:hAnsi="Times New Roman" w:cs="Angsana New"/>
                          <w:b/>
                          <w:bCs/>
                          <w:sz w:val="24"/>
                          <w:szCs w:val="30"/>
                        </w:rPr>
                      </w:pPr>
                      <w:r w:rsidRPr="00EA42E6">
                        <w:rPr>
                          <w:rFonts w:ascii="Times New Roman" w:hAnsi="Times New Roman" w:cs="Times New Roman"/>
                          <w:b/>
                          <w:bCs/>
                          <w:sz w:val="24"/>
                          <w:szCs w:val="24"/>
                        </w:rPr>
                        <w:t xml:space="preserve">Figure </w:t>
                      </w:r>
                      <w:r w:rsidRPr="00EA42E6">
                        <w:rPr>
                          <w:rFonts w:ascii="Times New Roman" w:hAnsi="Times New Roman" w:cs="Times New Roman"/>
                          <w:b/>
                          <w:bCs/>
                          <w:sz w:val="24"/>
                          <w:szCs w:val="24"/>
                          <w:cs/>
                        </w:rPr>
                        <w:t>20</w:t>
                      </w:r>
                      <w:r>
                        <w:rPr>
                          <w:rFonts w:ascii="Times New Roman" w:hAnsi="Times New Roman" w:cs="Times New Roman"/>
                          <w:b/>
                          <w:bCs/>
                          <w:sz w:val="24"/>
                          <w:szCs w:val="24"/>
                        </w:rPr>
                        <w:t xml:space="preserve">: ADA-05 </w:t>
                      </w:r>
                      <w:r>
                        <w:rPr>
                          <w:rFonts w:ascii="Times New Roman" w:hAnsi="Times New Roman" w:cs="Angsana New"/>
                          <w:b/>
                          <w:bCs/>
                          <w:sz w:val="24"/>
                          <w:szCs w:val="30"/>
                        </w:rPr>
                        <w:t>View wish list.</w:t>
                      </w:r>
                    </w:p>
                    <w:p w14:paraId="10D49230" w14:textId="77777777" w:rsidR="00116A50" w:rsidRPr="003A1CD3" w:rsidRDefault="00116A50" w:rsidP="00EA42E6">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1BF848D7" w14:textId="0D04D5E7" w:rsidR="00CD6E77" w:rsidRDefault="00CD6E77" w:rsidP="00215D4D"/>
    <w:p w14:paraId="1F0F1515" w14:textId="0C590C7A" w:rsidR="00CD6E77" w:rsidRDefault="00CD6E77" w:rsidP="00215D4D"/>
    <w:p w14:paraId="20A88A37" w14:textId="71E3C258" w:rsidR="00CD6E77" w:rsidRDefault="00CD6E77" w:rsidP="00215D4D"/>
    <w:p w14:paraId="7CCB33AC" w14:textId="4477C8B3" w:rsidR="00CD6E77" w:rsidRDefault="00CD6E77" w:rsidP="00215D4D"/>
    <w:p w14:paraId="1A8A4991" w14:textId="6E1241BF" w:rsidR="00CD6E77" w:rsidRDefault="00CD6E77" w:rsidP="00215D4D"/>
    <w:p w14:paraId="463511B9" w14:textId="628D639E" w:rsidR="00CD6E77" w:rsidRDefault="00CD6E77" w:rsidP="00215D4D"/>
    <w:p w14:paraId="7CF5BC12" w14:textId="744ACF2D" w:rsidR="00CD6E77" w:rsidRDefault="00CD6E77" w:rsidP="00215D4D"/>
    <w:p w14:paraId="46593AFD" w14:textId="77777777" w:rsidR="00AE4CFF" w:rsidRDefault="00AE4CFF" w:rsidP="00215D4D"/>
    <w:p w14:paraId="6838D8BF" w14:textId="77777777" w:rsidR="00AE4CFF" w:rsidRDefault="00AE4CFF" w:rsidP="00215D4D"/>
    <w:p w14:paraId="7A3D04E2" w14:textId="4A025C0D" w:rsidR="00CD6E77" w:rsidRDefault="00CD6E77" w:rsidP="00215D4D"/>
    <w:p w14:paraId="11F1462B" w14:textId="056A2D24" w:rsidR="00CD6E77" w:rsidRDefault="00CD6E77" w:rsidP="00215D4D"/>
    <w:p w14:paraId="04514D3F" w14:textId="3E7D24B9" w:rsidR="009E5A18" w:rsidRDefault="009E5A18" w:rsidP="00215D4D"/>
    <w:tbl>
      <w:tblPr>
        <w:tblStyle w:val="61"/>
        <w:tblW w:w="0" w:type="auto"/>
        <w:tblLook w:val="04A0" w:firstRow="1" w:lastRow="0" w:firstColumn="1" w:lastColumn="0" w:noHBand="0" w:noVBand="1"/>
      </w:tblPr>
      <w:tblGrid>
        <w:gridCol w:w="4513"/>
        <w:gridCol w:w="4513"/>
      </w:tblGrid>
      <w:tr w:rsidR="009E5A18" w:rsidRPr="0053509D" w14:paraId="565984BE" w14:textId="77777777" w:rsidTr="000853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6D0298CC"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Use Case ID:</w:t>
            </w:r>
          </w:p>
        </w:tc>
        <w:tc>
          <w:tcPr>
            <w:tcW w:w="4513" w:type="dxa"/>
          </w:tcPr>
          <w:p w14:paraId="17ACAC45" w14:textId="385A6E96" w:rsidR="009E5A18" w:rsidRPr="0053509D" w:rsidRDefault="009E5A18" w:rsidP="0008537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b w:val="0"/>
                <w:bCs w:val="0"/>
                <w:sz w:val="24"/>
                <w:szCs w:val="24"/>
              </w:rPr>
              <w:t>UCA-06</w:t>
            </w:r>
          </w:p>
        </w:tc>
      </w:tr>
      <w:tr w:rsidR="009E5A18" w:rsidRPr="0053509D" w14:paraId="1072EF74" w14:textId="77777777" w:rsidTr="00085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43465746"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Use Case Name :</w:t>
            </w:r>
          </w:p>
        </w:tc>
        <w:tc>
          <w:tcPr>
            <w:tcW w:w="4513" w:type="dxa"/>
          </w:tcPr>
          <w:p w14:paraId="7C8EE1A2" w14:textId="556CB281" w:rsidR="009E5A18" w:rsidRPr="0053509D" w:rsidRDefault="009E5A18" w:rsidP="005312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sz w:val="24"/>
                <w:szCs w:val="24"/>
              </w:rPr>
              <w:t>Add product</w:t>
            </w:r>
            <w:r w:rsidR="0053125E">
              <w:rPr>
                <w:rFonts w:ascii="Times New Roman" w:eastAsia="Times New Roman" w:hAnsi="Times New Roman" w:cs="Times New Roman"/>
                <w:sz w:val="24"/>
                <w:szCs w:val="24"/>
              </w:rPr>
              <w:t xml:space="preserve"> to the wish list</w:t>
            </w:r>
            <w:r w:rsidRPr="0053509D">
              <w:rPr>
                <w:rFonts w:ascii="Times New Roman" w:eastAsia="Times New Roman" w:hAnsi="Times New Roman" w:cs="Times New Roman"/>
                <w:sz w:val="24"/>
                <w:szCs w:val="24"/>
              </w:rPr>
              <w:t>.</w:t>
            </w:r>
          </w:p>
        </w:tc>
      </w:tr>
      <w:tr w:rsidR="009E5A18" w:rsidRPr="0053509D" w14:paraId="7827181C" w14:textId="77777777" w:rsidTr="0008537E">
        <w:tc>
          <w:tcPr>
            <w:cnfStyle w:val="001000000000" w:firstRow="0" w:lastRow="0" w:firstColumn="1" w:lastColumn="0" w:oddVBand="0" w:evenVBand="0" w:oddHBand="0" w:evenHBand="0" w:firstRowFirstColumn="0" w:firstRowLastColumn="0" w:lastRowFirstColumn="0" w:lastRowLastColumn="0"/>
            <w:tcW w:w="4513" w:type="dxa"/>
          </w:tcPr>
          <w:p w14:paraId="2458E253"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13" w:type="dxa"/>
          </w:tcPr>
          <w:p w14:paraId="00EF51F0" w14:textId="574E1A27" w:rsidR="009E5A18" w:rsidRPr="0053509D" w:rsidRDefault="007841BD" w:rsidP="007841BD">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The c</w:t>
            </w:r>
            <w:r w:rsidR="009E5A18" w:rsidRPr="00EA2FAA">
              <w:rPr>
                <w:rFonts w:ascii="Times New Roman" w:eastAsia="Times New Roman" w:hAnsi="Times New Roman" w:cs="Times New Roman"/>
                <w:sz w:val="24"/>
                <w:szCs w:val="24"/>
              </w:rPr>
              <w:t xml:space="preserve">ustomer can add a product to the </w:t>
            </w:r>
            <w:r w:rsidR="009E5A18">
              <w:rPr>
                <w:rFonts w:ascii="Times New Roman" w:eastAsia="Times New Roman" w:hAnsi="Times New Roman" w:cs="Times New Roman"/>
                <w:sz w:val="24"/>
                <w:szCs w:val="24"/>
              </w:rPr>
              <w:t>wish list</w:t>
            </w:r>
            <w:r w:rsidR="009E5A18" w:rsidRPr="00EA2FAA">
              <w:rPr>
                <w:rFonts w:ascii="Times New Roman" w:eastAsia="Times New Roman" w:hAnsi="Times New Roman" w:cs="Times New Roman"/>
                <w:sz w:val="24"/>
                <w:szCs w:val="24"/>
              </w:rPr>
              <w:t xml:space="preserve"> of application for doing next process</w:t>
            </w:r>
            <w:r w:rsidR="00A109FF">
              <w:rPr>
                <w:rFonts w:ascii="Times New Roman" w:eastAsia="Times New Roman" w:hAnsi="Times New Roman" w:cs="Times New Roman"/>
                <w:sz w:val="24"/>
                <w:szCs w:val="24"/>
              </w:rPr>
              <w:t xml:space="preserve"> by selecting the product list that </w:t>
            </w:r>
            <w:r w:rsidR="00A109FF" w:rsidRPr="00A109FF">
              <w:rPr>
                <w:rFonts w:ascii="Times New Roman" w:eastAsia="Times New Roman" w:hAnsi="Times New Roman" w:cs="Times New Roman"/>
                <w:sz w:val="24"/>
                <w:szCs w:val="24"/>
              </w:rPr>
              <w:t>query</w:t>
            </w:r>
            <w:r w:rsidR="00A109FF">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the </w:t>
            </w:r>
            <w:r w:rsidR="00A109FF">
              <w:rPr>
                <w:rFonts w:ascii="Times New Roman" w:eastAsia="Times New Roman" w:hAnsi="Times New Roman" w:cs="Times New Roman"/>
                <w:sz w:val="24"/>
                <w:szCs w:val="24"/>
              </w:rPr>
              <w:t>database</w:t>
            </w:r>
            <w:r w:rsidR="009E5A18" w:rsidRPr="00EA2FAA">
              <w:rPr>
                <w:rFonts w:ascii="Times New Roman" w:eastAsia="Times New Roman" w:hAnsi="Times New Roman" w:cs="Times New Roman"/>
                <w:sz w:val="24"/>
                <w:szCs w:val="24"/>
              </w:rPr>
              <w:t>.</w:t>
            </w:r>
            <w:r w:rsidR="00A109FF">
              <w:rPr>
                <w:rFonts w:ascii="Times New Roman" w:eastAsia="Times New Roman" w:hAnsi="Times New Roman" w:cs="Times New Roman"/>
                <w:sz w:val="24"/>
                <w:szCs w:val="24"/>
              </w:rPr>
              <w:t xml:space="preserve"> </w:t>
            </w:r>
          </w:p>
        </w:tc>
      </w:tr>
      <w:tr w:rsidR="009E5A18" w:rsidRPr="0053509D" w14:paraId="48100F38" w14:textId="77777777" w:rsidTr="00085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0ED4E5A8"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Actor:</w:t>
            </w:r>
          </w:p>
        </w:tc>
        <w:tc>
          <w:tcPr>
            <w:tcW w:w="4513" w:type="dxa"/>
          </w:tcPr>
          <w:p w14:paraId="187B2A3C" w14:textId="77777777" w:rsidR="009E5A18" w:rsidRPr="0053509D" w:rsidRDefault="009E5A18" w:rsidP="000853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Customer.</w:t>
            </w:r>
          </w:p>
        </w:tc>
      </w:tr>
      <w:tr w:rsidR="009E5A18" w:rsidRPr="0053509D" w14:paraId="4D6E8799" w14:textId="77777777" w:rsidTr="0008537E">
        <w:tc>
          <w:tcPr>
            <w:cnfStyle w:val="001000000000" w:firstRow="0" w:lastRow="0" w:firstColumn="1" w:lastColumn="0" w:oddVBand="0" w:evenVBand="0" w:oddHBand="0" w:evenHBand="0" w:firstRowFirstColumn="0" w:firstRowLastColumn="0" w:lastRowFirstColumn="0" w:lastRowLastColumn="0"/>
            <w:tcW w:w="4513" w:type="dxa"/>
          </w:tcPr>
          <w:p w14:paraId="2B24C5DD"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Pre-Conditions:</w:t>
            </w:r>
          </w:p>
        </w:tc>
        <w:tc>
          <w:tcPr>
            <w:tcW w:w="4513" w:type="dxa"/>
          </w:tcPr>
          <w:p w14:paraId="3CC7860D" w14:textId="4EE97D53" w:rsidR="009E5A18" w:rsidRPr="0053509D" w:rsidRDefault="009E5A18" w:rsidP="004314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 xml:space="preserve">The </w:t>
            </w:r>
            <w:r w:rsidR="0043143D">
              <w:rPr>
                <w:rFonts w:ascii="Times New Roman" w:eastAsia="Times New Roman" w:hAnsi="Times New Roman" w:cs="Times New Roman"/>
              </w:rPr>
              <w:t>admin</w:t>
            </w:r>
            <w:r w:rsidRPr="0053509D">
              <w:rPr>
                <w:rFonts w:ascii="Times New Roman" w:eastAsia="Times New Roman" w:hAnsi="Times New Roman" w:cs="Times New Roman"/>
              </w:rPr>
              <w:t xml:space="preserve"> must provide the product in </w:t>
            </w:r>
            <w:r>
              <w:rPr>
                <w:rFonts w:ascii="Times New Roman" w:eastAsia="Times New Roman" w:hAnsi="Times New Roman" w:cs="Times New Roman"/>
              </w:rPr>
              <w:t xml:space="preserve">the </w:t>
            </w:r>
            <w:r w:rsidRPr="0053509D">
              <w:rPr>
                <w:rFonts w:ascii="Times New Roman" w:eastAsia="Times New Roman" w:hAnsi="Times New Roman" w:cs="Times New Roman"/>
              </w:rPr>
              <w:t>database.</w:t>
            </w:r>
          </w:p>
        </w:tc>
      </w:tr>
      <w:tr w:rsidR="009E5A18" w:rsidRPr="0053509D" w14:paraId="2BA4A3B2" w14:textId="77777777" w:rsidTr="00085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2454E17C"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Post-Conditions:</w:t>
            </w:r>
          </w:p>
        </w:tc>
        <w:tc>
          <w:tcPr>
            <w:tcW w:w="4513" w:type="dxa"/>
          </w:tcPr>
          <w:p w14:paraId="675B10E9" w14:textId="4DF32051" w:rsidR="009E5A18" w:rsidRPr="0053509D" w:rsidRDefault="009E5A18" w:rsidP="00BD5E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 xml:space="preserve">The </w:t>
            </w:r>
            <w:r w:rsidR="0043143D">
              <w:rPr>
                <w:rFonts w:ascii="Times New Roman" w:eastAsia="Times New Roman" w:hAnsi="Times New Roman" w:cs="Times New Roman"/>
              </w:rPr>
              <w:t>customer can see the</w:t>
            </w:r>
            <w:r w:rsidR="00BD5E27">
              <w:rPr>
                <w:rFonts w:ascii="Times New Roman" w:eastAsia="Times New Roman" w:hAnsi="Times New Roman" w:cs="Times New Roman"/>
              </w:rPr>
              <w:t xml:space="preserve"> new</w:t>
            </w:r>
            <w:r w:rsidR="0043143D">
              <w:rPr>
                <w:rFonts w:ascii="Times New Roman" w:eastAsia="Times New Roman" w:hAnsi="Times New Roman" w:cs="Times New Roman"/>
              </w:rPr>
              <w:t xml:space="preserve"> </w:t>
            </w:r>
            <w:r>
              <w:rPr>
                <w:rFonts w:ascii="Times New Roman" w:eastAsia="Times New Roman" w:hAnsi="Times New Roman" w:cs="Times New Roman"/>
              </w:rPr>
              <w:t>product</w:t>
            </w:r>
            <w:r w:rsidR="0043143D">
              <w:rPr>
                <w:rFonts w:ascii="Times New Roman" w:eastAsia="Times New Roman" w:hAnsi="Times New Roman" w:cs="Times New Roman"/>
              </w:rPr>
              <w:t xml:space="preserve"> </w:t>
            </w:r>
            <w:r w:rsidR="00BD5E27">
              <w:rPr>
                <w:rFonts w:ascii="Times New Roman" w:eastAsia="Times New Roman" w:hAnsi="Times New Roman" w:cs="Times New Roman"/>
              </w:rPr>
              <w:t xml:space="preserve">on </w:t>
            </w:r>
            <w:r w:rsidR="0043143D">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wish list</w:t>
            </w:r>
            <w:r w:rsidR="0043143D">
              <w:rPr>
                <w:rFonts w:ascii="Times New Roman" w:eastAsia="Times New Roman" w:hAnsi="Times New Roman" w:cs="Times New Roman"/>
                <w:sz w:val="24"/>
                <w:szCs w:val="24"/>
              </w:rPr>
              <w:t xml:space="preserve"> page</w:t>
            </w:r>
            <w:r>
              <w:rPr>
                <w:rFonts w:ascii="Times New Roman" w:eastAsia="Times New Roman" w:hAnsi="Times New Roman" w:cs="Times New Roman"/>
              </w:rPr>
              <w:t>.</w:t>
            </w:r>
          </w:p>
        </w:tc>
      </w:tr>
      <w:tr w:rsidR="00BD5E27" w:rsidRPr="0053509D" w14:paraId="68FDC3AC" w14:textId="77777777" w:rsidTr="0008537E">
        <w:tc>
          <w:tcPr>
            <w:cnfStyle w:val="001000000000" w:firstRow="0" w:lastRow="0" w:firstColumn="1" w:lastColumn="0" w:oddVBand="0" w:evenVBand="0" w:oddHBand="0" w:evenHBand="0" w:firstRowFirstColumn="0" w:firstRowLastColumn="0" w:lastRowFirstColumn="0" w:lastRowLastColumn="0"/>
            <w:tcW w:w="4513" w:type="dxa"/>
          </w:tcPr>
          <w:p w14:paraId="3A9978FF" w14:textId="6A488615" w:rsidR="00BD5E27" w:rsidRPr="0053509D" w:rsidRDefault="00BD5E27" w:rsidP="0008537E">
            <w:pPr>
              <w:rPr>
                <w:rFonts w:ascii="Times New Roman" w:eastAsia="Times New Roman" w:hAnsi="Times New Roman" w:cs="Times New Roman"/>
                <w:sz w:val="28"/>
              </w:rPr>
            </w:pPr>
            <w:r>
              <w:rPr>
                <w:rFonts w:ascii="Times New Roman" w:eastAsia="Times New Roman" w:hAnsi="Times New Roman" w:cs="Times New Roman"/>
                <w:sz w:val="28"/>
              </w:rPr>
              <w:t>Trigger:</w:t>
            </w:r>
          </w:p>
        </w:tc>
        <w:tc>
          <w:tcPr>
            <w:tcW w:w="4513" w:type="dxa"/>
          </w:tcPr>
          <w:p w14:paraId="2CC3A781" w14:textId="46AF3917" w:rsidR="00BD5E27" w:rsidRPr="00BD5E27" w:rsidRDefault="00BD5E27" w:rsidP="00BD5E2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2"/>
              </w:rPr>
            </w:pPr>
            <w:r w:rsidRPr="00BD5E27">
              <w:rPr>
                <w:rFonts w:ascii="Times New Roman" w:eastAsia="Times New Roman" w:hAnsi="Times New Roman" w:cs="Times New Roman"/>
                <w:szCs w:val="22"/>
              </w:rPr>
              <w:t>The customer select "Add" button on the lower of the page.</w:t>
            </w:r>
          </w:p>
        </w:tc>
      </w:tr>
      <w:tr w:rsidR="009E5A18" w:rsidRPr="0053509D" w14:paraId="5F6D79F1" w14:textId="77777777" w:rsidTr="00085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3" w:type="dxa"/>
          </w:tcPr>
          <w:p w14:paraId="6628B077"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Flow Of Events:</w:t>
            </w:r>
          </w:p>
        </w:tc>
        <w:tc>
          <w:tcPr>
            <w:tcW w:w="4513" w:type="dxa"/>
          </w:tcPr>
          <w:p w14:paraId="4206A60A" w14:textId="566DCD6E" w:rsidR="009E5A18" w:rsidRPr="0053509D" w:rsidRDefault="009E5A18" w:rsidP="00635B17">
            <w:pPr>
              <w:pStyle w:val="ListParagraph"/>
              <w:numPr>
                <w:ilvl w:val="0"/>
                <w:numId w:val="4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Cs w:val="22"/>
              </w:rPr>
              <w:t>The customer select “Wish</w:t>
            </w:r>
            <w:r>
              <w:rPr>
                <w:rFonts w:ascii="Times New Roman" w:eastAsia="Times New Roman" w:hAnsi="Times New Roman" w:cs="Times New Roman"/>
                <w:sz w:val="24"/>
                <w:szCs w:val="24"/>
              </w:rPr>
              <w:t xml:space="preserve"> list</w:t>
            </w:r>
            <w:r w:rsidRPr="0053509D">
              <w:rPr>
                <w:rFonts w:ascii="Times New Roman" w:eastAsia="Times New Roman" w:hAnsi="Times New Roman" w:cs="Times New Roman"/>
                <w:szCs w:val="22"/>
              </w:rPr>
              <w:t xml:space="preserve"> “from</w:t>
            </w:r>
            <w:r>
              <w:rPr>
                <w:rFonts w:ascii="Times New Roman" w:eastAsia="Times New Roman" w:hAnsi="Times New Roman" w:cs="Times New Roman"/>
                <w:szCs w:val="22"/>
              </w:rPr>
              <w:t xml:space="preserve"> the</w:t>
            </w:r>
            <w:r w:rsidRPr="0053509D">
              <w:rPr>
                <w:rFonts w:ascii="Times New Roman" w:eastAsia="Times New Roman" w:hAnsi="Times New Roman" w:cs="Times New Roman"/>
                <w:szCs w:val="22"/>
              </w:rPr>
              <w:t xml:space="preserve"> menu bar.</w:t>
            </w:r>
          </w:p>
          <w:p w14:paraId="141C9B30" w14:textId="65430774" w:rsidR="009E5A18" w:rsidRDefault="009E5A18" w:rsidP="00635B17">
            <w:pPr>
              <w:pStyle w:val="ListParagraph"/>
              <w:numPr>
                <w:ilvl w:val="0"/>
                <w:numId w:val="4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Cs w:val="22"/>
              </w:rPr>
              <w:t>The customer select "Add" button</w:t>
            </w:r>
            <w:r w:rsidR="0043143D">
              <w:rPr>
                <w:rFonts w:ascii="Times New Roman" w:eastAsia="Times New Roman" w:hAnsi="Times New Roman" w:cs="Times New Roman"/>
                <w:szCs w:val="22"/>
              </w:rPr>
              <w:t xml:space="preserve"> on the lower of the page.</w:t>
            </w:r>
          </w:p>
          <w:p w14:paraId="27C02CA9" w14:textId="790CD8FE" w:rsidR="00A109FF" w:rsidRPr="00A109FF" w:rsidRDefault="00A109FF" w:rsidP="00635B17">
            <w:pPr>
              <w:pStyle w:val="ListParagraph"/>
              <w:numPr>
                <w:ilvl w:val="0"/>
                <w:numId w:val="4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Cs w:val="22"/>
              </w:rPr>
              <w:t>The system connect</w:t>
            </w:r>
            <w:r>
              <w:rPr>
                <w:rFonts w:ascii="Times New Roman" w:eastAsia="Times New Roman" w:hAnsi="Times New Roman" w:cs="Times New Roman"/>
                <w:szCs w:val="22"/>
              </w:rPr>
              <w:t>s</w:t>
            </w:r>
            <w:r w:rsidRPr="0053509D">
              <w:rPr>
                <w:rFonts w:ascii="Times New Roman" w:eastAsia="Times New Roman" w:hAnsi="Times New Roman" w:cs="Times New Roman"/>
                <w:szCs w:val="22"/>
              </w:rPr>
              <w:t xml:space="preserve"> to</w:t>
            </w:r>
            <w:r>
              <w:rPr>
                <w:rFonts w:ascii="Times New Roman" w:eastAsia="Times New Roman" w:hAnsi="Times New Roman" w:cs="Times New Roman"/>
                <w:szCs w:val="22"/>
              </w:rPr>
              <w:t xml:space="preserve"> the</w:t>
            </w:r>
            <w:r w:rsidRPr="0053509D">
              <w:rPr>
                <w:rFonts w:ascii="Times New Roman" w:eastAsia="Times New Roman" w:hAnsi="Times New Roman" w:cs="Times New Roman"/>
                <w:szCs w:val="22"/>
              </w:rPr>
              <w:t xml:space="preserve"> database and receive</w:t>
            </w:r>
            <w:r w:rsidR="00C510B5">
              <w:rPr>
                <w:rFonts w:ascii="Times New Roman" w:eastAsia="Times New Roman" w:hAnsi="Times New Roman" w:cs="Times New Roman"/>
                <w:szCs w:val="22"/>
              </w:rPr>
              <w:t>s</w:t>
            </w:r>
            <w:r w:rsidRPr="0053509D">
              <w:rPr>
                <w:rFonts w:ascii="Times New Roman" w:eastAsia="Times New Roman" w:hAnsi="Times New Roman" w:cs="Times New Roman"/>
                <w:szCs w:val="22"/>
              </w:rPr>
              <w:t xml:space="preserve"> the product details</w:t>
            </w:r>
            <w:r>
              <w:rPr>
                <w:rFonts w:ascii="Times New Roman" w:eastAsia="Times New Roman" w:hAnsi="Times New Roman" w:cs="Times New Roman"/>
                <w:szCs w:val="22"/>
              </w:rPr>
              <w:t xml:space="preserve"> to the list</w:t>
            </w:r>
            <w:r w:rsidRPr="0053509D">
              <w:rPr>
                <w:rFonts w:ascii="Times New Roman" w:eastAsia="Times New Roman" w:hAnsi="Times New Roman" w:cs="Times New Roman"/>
                <w:szCs w:val="22"/>
              </w:rPr>
              <w:t>.</w:t>
            </w:r>
          </w:p>
          <w:p w14:paraId="287A33D7" w14:textId="5781DD88" w:rsidR="009E5A18" w:rsidRPr="0053509D" w:rsidRDefault="00A109FF" w:rsidP="00635B17">
            <w:pPr>
              <w:pStyle w:val="ListParagraph"/>
              <w:numPr>
                <w:ilvl w:val="0"/>
                <w:numId w:val="4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The customer select the product that they want</w:t>
            </w:r>
            <w:r w:rsidR="0043143D">
              <w:rPr>
                <w:rFonts w:ascii="Times New Roman" w:eastAsia="Times New Roman" w:hAnsi="Times New Roman" w:cs="Times New Roman"/>
                <w:szCs w:val="22"/>
              </w:rPr>
              <w:t xml:space="preserve"> to add</w:t>
            </w:r>
            <w:r>
              <w:rPr>
                <w:rFonts w:ascii="Times New Roman" w:eastAsia="Times New Roman" w:hAnsi="Times New Roman" w:cs="Times New Roman"/>
                <w:szCs w:val="22"/>
              </w:rPr>
              <w:t xml:space="preserve"> from the list</w:t>
            </w:r>
            <w:r w:rsidR="009E5A18" w:rsidRPr="0053509D">
              <w:rPr>
                <w:rFonts w:ascii="Times New Roman" w:eastAsia="Times New Roman" w:hAnsi="Times New Roman" w:cs="Times New Roman"/>
                <w:szCs w:val="22"/>
              </w:rPr>
              <w:t>.</w:t>
            </w:r>
          </w:p>
          <w:p w14:paraId="1E958818" w14:textId="2D3A5148" w:rsidR="009E5A18" w:rsidRDefault="009E5A18" w:rsidP="00635B17">
            <w:pPr>
              <w:pStyle w:val="ListParagraph"/>
              <w:numPr>
                <w:ilvl w:val="0"/>
                <w:numId w:val="4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Cs w:val="22"/>
              </w:rPr>
              <w:t xml:space="preserve">The name and the details of the product that </w:t>
            </w:r>
            <w:r w:rsidR="00C510B5">
              <w:rPr>
                <w:rFonts w:ascii="Times New Roman" w:eastAsia="Times New Roman" w:hAnsi="Times New Roman" w:cs="Times New Roman"/>
                <w:szCs w:val="22"/>
              </w:rPr>
              <w:t xml:space="preserve">add by the customer </w:t>
            </w:r>
            <w:r>
              <w:rPr>
                <w:rFonts w:ascii="Times New Roman" w:eastAsia="Times New Roman" w:hAnsi="Times New Roman" w:cs="Times New Roman"/>
                <w:szCs w:val="22"/>
              </w:rPr>
              <w:t>show</w:t>
            </w:r>
            <w:r w:rsidRPr="0053509D">
              <w:rPr>
                <w:rFonts w:ascii="Times New Roman" w:eastAsia="Times New Roman" w:hAnsi="Times New Roman" w:cs="Times New Roman"/>
                <w:szCs w:val="22"/>
              </w:rPr>
              <w:t xml:space="preserve"> on the screen.</w:t>
            </w:r>
          </w:p>
          <w:p w14:paraId="7F4399BA" w14:textId="4608E511" w:rsidR="0053125E" w:rsidRPr="0053509D" w:rsidRDefault="0053125E" w:rsidP="00635B17">
            <w:pPr>
              <w:pStyle w:val="ListParagraph"/>
              <w:numPr>
                <w:ilvl w:val="0"/>
                <w:numId w:val="4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Pr>
                <w:rFonts w:ascii="Times New Roman" w:eastAsia="Times New Roman" w:hAnsi="Times New Roman" w:cs="Times New Roman"/>
                <w:szCs w:val="22"/>
              </w:rPr>
              <w:t>The system displays the new product on the screen.</w:t>
            </w:r>
          </w:p>
        </w:tc>
      </w:tr>
      <w:tr w:rsidR="009E5A18" w:rsidRPr="0053509D" w14:paraId="4018ABBA" w14:textId="77777777" w:rsidTr="0008537E">
        <w:tc>
          <w:tcPr>
            <w:cnfStyle w:val="001000000000" w:firstRow="0" w:lastRow="0" w:firstColumn="1" w:lastColumn="0" w:oddVBand="0" w:evenVBand="0" w:oddHBand="0" w:evenHBand="0" w:firstRowFirstColumn="0" w:firstRowLastColumn="0" w:lastRowFirstColumn="0" w:lastRowLastColumn="0"/>
            <w:tcW w:w="4513" w:type="dxa"/>
          </w:tcPr>
          <w:p w14:paraId="05EBF8AF"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Alternative Flow:</w:t>
            </w:r>
          </w:p>
        </w:tc>
        <w:tc>
          <w:tcPr>
            <w:tcW w:w="4513" w:type="dxa"/>
          </w:tcPr>
          <w:p w14:paraId="301210BB" w14:textId="78A64AEE" w:rsidR="009E5A18" w:rsidRPr="0053509D" w:rsidRDefault="00A109FF" w:rsidP="00A109F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Cs w:val="22"/>
              </w:rPr>
              <w:t>-</w:t>
            </w:r>
          </w:p>
        </w:tc>
      </w:tr>
      <w:tr w:rsidR="009E5A18" w:rsidRPr="0053509D" w14:paraId="56146F84" w14:textId="77777777" w:rsidTr="00085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80D797"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0" w:type="auto"/>
          </w:tcPr>
          <w:p w14:paraId="22DB673E" w14:textId="77777777" w:rsidR="009E5A18" w:rsidRPr="0053509D" w:rsidRDefault="009E5A18" w:rsidP="000853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9E5A18" w:rsidRPr="0053509D" w14:paraId="208A8A3E" w14:textId="77777777" w:rsidTr="0008537E">
        <w:tc>
          <w:tcPr>
            <w:cnfStyle w:val="001000000000" w:firstRow="0" w:lastRow="0" w:firstColumn="1" w:lastColumn="0" w:oddVBand="0" w:evenVBand="0" w:oddHBand="0" w:evenHBand="0" w:firstRowFirstColumn="0" w:firstRowLastColumn="0" w:lastRowFirstColumn="0" w:lastRowLastColumn="0"/>
            <w:tcW w:w="0" w:type="auto"/>
          </w:tcPr>
          <w:p w14:paraId="69070B6B" w14:textId="77777777" w:rsidR="009E5A18" w:rsidRPr="0053509D" w:rsidRDefault="009E5A18" w:rsidP="0008537E">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0" w:type="auto"/>
          </w:tcPr>
          <w:p w14:paraId="4E4DFA5C" w14:textId="77777777" w:rsidR="009E5A18" w:rsidRPr="0053509D" w:rsidRDefault="009E5A18" w:rsidP="000853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Medium</w:t>
            </w:r>
          </w:p>
        </w:tc>
      </w:tr>
    </w:tbl>
    <w:p w14:paraId="50814DE6" w14:textId="77777777" w:rsidR="009E5A18" w:rsidRDefault="009E5A18" w:rsidP="00215D4D"/>
    <w:p w14:paraId="0B965D21" w14:textId="77777777" w:rsidR="009E5A18" w:rsidRDefault="009E5A18" w:rsidP="00215D4D"/>
    <w:p w14:paraId="227F7609" w14:textId="77777777" w:rsidR="009E5A18" w:rsidRDefault="009E5A18" w:rsidP="00215D4D"/>
    <w:p w14:paraId="0EDFEFD8" w14:textId="77777777" w:rsidR="009E5A18" w:rsidRDefault="009E5A18" w:rsidP="00215D4D"/>
    <w:p w14:paraId="4000EA44" w14:textId="77777777" w:rsidR="009E5A18" w:rsidRDefault="009E5A18" w:rsidP="00215D4D">
      <w:pPr>
        <w:rPr>
          <w:rFonts w:cstheme="minorBidi"/>
        </w:rPr>
      </w:pPr>
    </w:p>
    <w:p w14:paraId="5A79ADB0" w14:textId="77777777" w:rsidR="00F9467E" w:rsidRDefault="00F9467E" w:rsidP="00215D4D">
      <w:pPr>
        <w:rPr>
          <w:rFonts w:cstheme="minorBidi"/>
        </w:rPr>
      </w:pPr>
    </w:p>
    <w:p w14:paraId="0909292F" w14:textId="77777777" w:rsidR="00F9467E" w:rsidRDefault="00F9467E" w:rsidP="00215D4D">
      <w:pPr>
        <w:rPr>
          <w:rFonts w:cstheme="minorBidi"/>
        </w:rPr>
      </w:pPr>
    </w:p>
    <w:p w14:paraId="3F7DA74C" w14:textId="77777777" w:rsidR="00F9467E" w:rsidRDefault="00F9467E" w:rsidP="00215D4D">
      <w:pPr>
        <w:rPr>
          <w:rFonts w:cstheme="minorBidi"/>
        </w:rPr>
      </w:pPr>
    </w:p>
    <w:p w14:paraId="4BD38E23" w14:textId="77777777" w:rsidR="008C0ABE" w:rsidRDefault="008C0ABE" w:rsidP="00215D4D">
      <w:pPr>
        <w:rPr>
          <w:rFonts w:cstheme="minorBidi"/>
        </w:rPr>
      </w:pPr>
    </w:p>
    <w:p w14:paraId="5287E36D" w14:textId="77777777" w:rsidR="00F9467E" w:rsidRDefault="00F9467E" w:rsidP="00215D4D">
      <w:pPr>
        <w:rPr>
          <w:rFonts w:cstheme="minorBidi"/>
        </w:rPr>
      </w:pPr>
    </w:p>
    <w:p w14:paraId="11FDB78C" w14:textId="52342CC4" w:rsidR="00EA42E6" w:rsidRDefault="00254467" w:rsidP="00215D4D">
      <w:pPr>
        <w:rPr>
          <w:rFonts w:cstheme="minorBidi"/>
        </w:rPr>
      </w:pPr>
      <w:r w:rsidRPr="00254467">
        <w:rPr>
          <w:rFonts w:cstheme="minorBidi"/>
          <w:noProof/>
        </w:rPr>
        <w:drawing>
          <wp:anchor distT="0" distB="0" distL="114300" distR="114300" simplePos="0" relativeHeight="251800064" behindDoc="0" locked="0" layoutInCell="1" allowOverlap="1" wp14:anchorId="21398C4B" wp14:editId="64DB426B">
            <wp:simplePos x="0" y="0"/>
            <wp:positionH relativeFrom="column">
              <wp:posOffset>1270</wp:posOffset>
            </wp:positionH>
            <wp:positionV relativeFrom="paragraph">
              <wp:posOffset>4445</wp:posOffset>
            </wp:positionV>
            <wp:extent cx="5760085" cy="4791035"/>
            <wp:effectExtent l="0" t="0" r="0" b="0"/>
            <wp:wrapNone/>
            <wp:docPr id="24" name="Picture 24" descr="D:\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d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791035"/>
                    </a:xfrm>
                    <a:prstGeom prst="rect">
                      <a:avLst/>
                    </a:prstGeom>
                    <a:noFill/>
                    <a:ln>
                      <a:noFill/>
                    </a:ln>
                  </pic:spPr>
                </pic:pic>
              </a:graphicData>
            </a:graphic>
          </wp:anchor>
        </w:drawing>
      </w:r>
    </w:p>
    <w:p w14:paraId="4D77322D" w14:textId="77777777" w:rsidR="00EA42E6" w:rsidRDefault="00EA42E6" w:rsidP="00215D4D">
      <w:pPr>
        <w:rPr>
          <w:rFonts w:cstheme="minorBidi"/>
        </w:rPr>
      </w:pPr>
    </w:p>
    <w:p w14:paraId="70CCCAA7" w14:textId="77777777" w:rsidR="00EA42E6" w:rsidRDefault="00EA42E6" w:rsidP="00215D4D">
      <w:pPr>
        <w:rPr>
          <w:rFonts w:cstheme="minorBidi"/>
        </w:rPr>
      </w:pPr>
    </w:p>
    <w:p w14:paraId="7B874E7E" w14:textId="77777777" w:rsidR="00EA42E6" w:rsidRDefault="00EA42E6" w:rsidP="00215D4D">
      <w:pPr>
        <w:rPr>
          <w:rFonts w:cstheme="minorBidi"/>
        </w:rPr>
      </w:pPr>
    </w:p>
    <w:p w14:paraId="10DB3249" w14:textId="77777777" w:rsidR="00EA42E6" w:rsidRDefault="00EA42E6" w:rsidP="00215D4D">
      <w:pPr>
        <w:rPr>
          <w:rFonts w:cstheme="minorBidi"/>
        </w:rPr>
      </w:pPr>
    </w:p>
    <w:p w14:paraId="4424CD65" w14:textId="77777777" w:rsidR="00EA42E6" w:rsidRDefault="00EA42E6" w:rsidP="00215D4D">
      <w:pPr>
        <w:rPr>
          <w:rFonts w:cstheme="minorBidi"/>
        </w:rPr>
      </w:pPr>
    </w:p>
    <w:p w14:paraId="52E88258" w14:textId="77777777" w:rsidR="00EA42E6" w:rsidRDefault="00EA42E6" w:rsidP="00215D4D">
      <w:pPr>
        <w:rPr>
          <w:rFonts w:cstheme="minorBidi"/>
        </w:rPr>
      </w:pPr>
    </w:p>
    <w:p w14:paraId="3CDD3DF7" w14:textId="77777777" w:rsidR="00EA42E6" w:rsidRDefault="00EA42E6" w:rsidP="00215D4D">
      <w:pPr>
        <w:rPr>
          <w:rFonts w:cstheme="minorBidi"/>
        </w:rPr>
      </w:pPr>
    </w:p>
    <w:p w14:paraId="0E9EF7F6" w14:textId="77777777" w:rsidR="00EA42E6" w:rsidRDefault="00EA42E6" w:rsidP="00215D4D">
      <w:pPr>
        <w:rPr>
          <w:rFonts w:cstheme="minorBidi"/>
        </w:rPr>
      </w:pPr>
    </w:p>
    <w:p w14:paraId="039B59EF" w14:textId="77777777" w:rsidR="00EA42E6" w:rsidRDefault="00EA42E6" w:rsidP="00215D4D">
      <w:pPr>
        <w:rPr>
          <w:rFonts w:cstheme="minorBidi"/>
        </w:rPr>
      </w:pPr>
    </w:p>
    <w:p w14:paraId="79D5D6D3" w14:textId="77777777" w:rsidR="00EA42E6" w:rsidRDefault="00EA42E6" w:rsidP="00215D4D">
      <w:pPr>
        <w:rPr>
          <w:rFonts w:cstheme="minorBidi"/>
        </w:rPr>
      </w:pPr>
    </w:p>
    <w:p w14:paraId="1B9F54EA" w14:textId="77777777" w:rsidR="00EA42E6" w:rsidRDefault="00EA42E6" w:rsidP="00215D4D">
      <w:pPr>
        <w:rPr>
          <w:rFonts w:cstheme="minorBidi"/>
        </w:rPr>
      </w:pPr>
    </w:p>
    <w:p w14:paraId="4A895D03" w14:textId="77777777" w:rsidR="00EA42E6" w:rsidRDefault="00EA42E6" w:rsidP="00215D4D">
      <w:pPr>
        <w:rPr>
          <w:rFonts w:cstheme="minorBidi"/>
        </w:rPr>
      </w:pPr>
    </w:p>
    <w:p w14:paraId="12C22B49" w14:textId="77777777" w:rsidR="00EA42E6" w:rsidRDefault="00EA42E6" w:rsidP="00215D4D">
      <w:pPr>
        <w:rPr>
          <w:rFonts w:cstheme="minorBidi"/>
        </w:rPr>
      </w:pPr>
    </w:p>
    <w:p w14:paraId="3E035846" w14:textId="77777777" w:rsidR="00EA42E6" w:rsidRDefault="00EA42E6" w:rsidP="00215D4D">
      <w:pPr>
        <w:rPr>
          <w:rFonts w:cstheme="minorBidi"/>
        </w:rPr>
      </w:pPr>
    </w:p>
    <w:p w14:paraId="215E5D95" w14:textId="77777777" w:rsidR="00EA42E6" w:rsidRDefault="00EA42E6" w:rsidP="00215D4D">
      <w:pPr>
        <w:rPr>
          <w:rFonts w:cstheme="minorBidi"/>
        </w:rPr>
      </w:pPr>
    </w:p>
    <w:p w14:paraId="3C38E30A" w14:textId="77777777" w:rsidR="00EA42E6" w:rsidRDefault="00EA42E6" w:rsidP="00215D4D">
      <w:pPr>
        <w:rPr>
          <w:rFonts w:cstheme="minorBidi"/>
        </w:rPr>
      </w:pPr>
    </w:p>
    <w:p w14:paraId="6D6ABC2A" w14:textId="77777777" w:rsidR="00EA42E6" w:rsidRDefault="00EA42E6" w:rsidP="00215D4D">
      <w:pPr>
        <w:rPr>
          <w:rFonts w:cstheme="minorBidi"/>
        </w:rPr>
      </w:pPr>
    </w:p>
    <w:p w14:paraId="32C186AD" w14:textId="77777777" w:rsidR="00EA42E6" w:rsidRDefault="00EA42E6" w:rsidP="00215D4D">
      <w:pPr>
        <w:rPr>
          <w:rFonts w:cstheme="minorBidi"/>
        </w:rPr>
      </w:pPr>
    </w:p>
    <w:p w14:paraId="45587895" w14:textId="77777777" w:rsidR="00EA42E6" w:rsidRDefault="00EA42E6" w:rsidP="00215D4D">
      <w:pPr>
        <w:rPr>
          <w:rFonts w:cstheme="minorBidi"/>
        </w:rPr>
      </w:pPr>
    </w:p>
    <w:p w14:paraId="6E16CEE2" w14:textId="77777777" w:rsidR="00EA42E6" w:rsidRDefault="00EA42E6" w:rsidP="00215D4D">
      <w:pPr>
        <w:rPr>
          <w:rFonts w:cstheme="minorBidi"/>
        </w:rPr>
      </w:pPr>
    </w:p>
    <w:p w14:paraId="7C0B9D5F" w14:textId="77777777" w:rsidR="00EA42E6" w:rsidRDefault="00EA42E6" w:rsidP="00215D4D">
      <w:pPr>
        <w:rPr>
          <w:rFonts w:cstheme="minorBidi"/>
        </w:rPr>
      </w:pPr>
    </w:p>
    <w:p w14:paraId="64A14DA8" w14:textId="77777777" w:rsidR="00EA42E6" w:rsidRDefault="00EA42E6" w:rsidP="00215D4D">
      <w:pPr>
        <w:rPr>
          <w:rFonts w:cstheme="minorBidi"/>
        </w:rPr>
      </w:pPr>
    </w:p>
    <w:p w14:paraId="1B2D0185" w14:textId="77777777" w:rsidR="00EA42E6" w:rsidRDefault="00EA42E6" w:rsidP="00215D4D">
      <w:pPr>
        <w:rPr>
          <w:rFonts w:cstheme="minorBidi"/>
        </w:rPr>
      </w:pPr>
    </w:p>
    <w:p w14:paraId="28A01CD7" w14:textId="77777777" w:rsidR="00EA42E6" w:rsidRDefault="00EA42E6" w:rsidP="00215D4D">
      <w:pPr>
        <w:rPr>
          <w:rFonts w:cstheme="minorBidi"/>
        </w:rPr>
      </w:pPr>
    </w:p>
    <w:p w14:paraId="217F2F8F" w14:textId="77777777" w:rsidR="00EA42E6" w:rsidRDefault="00EA42E6" w:rsidP="00215D4D">
      <w:pPr>
        <w:rPr>
          <w:rFonts w:cstheme="minorBidi"/>
        </w:rPr>
      </w:pPr>
    </w:p>
    <w:p w14:paraId="2750576B" w14:textId="36D9E731" w:rsidR="00EA42E6" w:rsidRDefault="00EA42E6" w:rsidP="00215D4D">
      <w:pPr>
        <w:rPr>
          <w:rFonts w:cstheme="minorBidi"/>
        </w:rPr>
      </w:pPr>
      <w:r w:rsidRPr="0053509D">
        <w:rPr>
          <w:rFonts w:ascii="Times New Roman" w:hAnsi="Times New Roman" w:cs="Times New Roman"/>
          <w:noProof/>
        </w:rPr>
        <mc:AlternateContent>
          <mc:Choice Requires="wps">
            <w:drawing>
              <wp:anchor distT="0" distB="0" distL="114300" distR="114300" simplePos="0" relativeHeight="251767296" behindDoc="0" locked="0" layoutInCell="1" allowOverlap="1" wp14:anchorId="40CDA811" wp14:editId="47264E72">
                <wp:simplePos x="0" y="0"/>
                <wp:positionH relativeFrom="margin">
                  <wp:align>center</wp:align>
                </wp:positionH>
                <wp:positionV relativeFrom="paragraph">
                  <wp:posOffset>52705</wp:posOffset>
                </wp:positionV>
                <wp:extent cx="1828800" cy="9715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971550"/>
                        </a:xfrm>
                        <a:prstGeom prst="rect">
                          <a:avLst/>
                        </a:prstGeom>
                        <a:noFill/>
                        <a:ln>
                          <a:noFill/>
                        </a:ln>
                        <a:effectLst/>
                      </wps:spPr>
                      <wps:txbx>
                        <w:txbxContent>
                          <w:p w14:paraId="0ABE973A" w14:textId="3D06F550" w:rsidR="00116A50" w:rsidRPr="00EA42E6" w:rsidRDefault="00116A50" w:rsidP="00EA42E6">
                            <w:pPr>
                              <w:rPr>
                                <w:rFonts w:ascii="Times New Roman" w:hAnsi="Times New Roman" w:cs="Angsana New"/>
                                <w:b/>
                                <w:bCs/>
                                <w:sz w:val="24"/>
                                <w:szCs w:val="30"/>
                              </w:rPr>
                            </w:pPr>
                            <w:r w:rsidRPr="00EA42E6">
                              <w:rPr>
                                <w:rFonts w:ascii="Times New Roman" w:hAnsi="Times New Roman" w:cs="Times New Roman"/>
                                <w:b/>
                                <w:bCs/>
                                <w:sz w:val="24"/>
                                <w:szCs w:val="24"/>
                              </w:rPr>
                              <w:t xml:space="preserve">Figure </w:t>
                            </w:r>
                            <w:r w:rsidRPr="00EA42E6">
                              <w:rPr>
                                <w:rFonts w:ascii="Times New Roman" w:hAnsi="Times New Roman" w:cs="Times New Roman"/>
                                <w:b/>
                                <w:bCs/>
                                <w:sz w:val="24"/>
                                <w:szCs w:val="24"/>
                                <w:cs/>
                              </w:rPr>
                              <w:t>2</w:t>
                            </w:r>
                            <w:r>
                              <w:rPr>
                                <w:rFonts w:ascii="Times New Roman" w:hAnsi="Times New Roman" w:cs="Times New Roman"/>
                                <w:b/>
                                <w:bCs/>
                                <w:sz w:val="24"/>
                                <w:szCs w:val="24"/>
                              </w:rPr>
                              <w:t xml:space="preserve">1: ADA-06 </w:t>
                            </w:r>
                            <w:r>
                              <w:rPr>
                                <w:rFonts w:ascii="Times New Roman" w:hAnsi="Times New Roman" w:cs="Angsana New"/>
                                <w:b/>
                                <w:bCs/>
                                <w:sz w:val="24"/>
                                <w:szCs w:val="30"/>
                              </w:rPr>
                              <w:t>Add product to the wish list.</w:t>
                            </w:r>
                          </w:p>
                          <w:p w14:paraId="4CBC3F05" w14:textId="77777777" w:rsidR="00116A50" w:rsidRPr="003A1CD3" w:rsidRDefault="00116A50" w:rsidP="00EA42E6">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CDA811" id="Text Box 14" o:spid="_x0000_s1041" type="#_x0000_t202" style="position:absolute;margin-left:0;margin-top:4.15pt;width:2in;height:76.5pt;z-index:25176729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" filled="f" stroked="f">
                <v:textbox>
                  <w:txbxContent>
                    <w:p w14:paraId="0ABE973A" w14:textId="3D06F550" w:rsidR="00116A50" w:rsidRPr="00EA42E6" w:rsidRDefault="00116A50" w:rsidP="00EA42E6">
                      <w:pPr>
                        <w:rPr>
                          <w:rFonts w:ascii="Times New Roman" w:hAnsi="Times New Roman" w:cs="Angsana New"/>
                          <w:b/>
                          <w:bCs/>
                          <w:sz w:val="24"/>
                          <w:szCs w:val="30"/>
                        </w:rPr>
                      </w:pPr>
                      <w:r w:rsidRPr="00EA42E6">
                        <w:rPr>
                          <w:rFonts w:ascii="Times New Roman" w:hAnsi="Times New Roman" w:cs="Times New Roman"/>
                          <w:b/>
                          <w:bCs/>
                          <w:sz w:val="24"/>
                          <w:szCs w:val="24"/>
                        </w:rPr>
                        <w:t xml:space="preserve">Figure </w:t>
                      </w:r>
                      <w:r w:rsidRPr="00EA42E6">
                        <w:rPr>
                          <w:rFonts w:ascii="Times New Roman" w:hAnsi="Times New Roman" w:cs="Times New Roman"/>
                          <w:b/>
                          <w:bCs/>
                          <w:sz w:val="24"/>
                          <w:szCs w:val="24"/>
                          <w:cs/>
                        </w:rPr>
                        <w:t>2</w:t>
                      </w:r>
                      <w:r>
                        <w:rPr>
                          <w:rFonts w:ascii="Times New Roman" w:hAnsi="Times New Roman" w:cs="Times New Roman"/>
                          <w:b/>
                          <w:bCs/>
                          <w:sz w:val="24"/>
                          <w:szCs w:val="24"/>
                        </w:rPr>
                        <w:t xml:space="preserve">1: ADA-06 </w:t>
                      </w:r>
                      <w:r>
                        <w:rPr>
                          <w:rFonts w:ascii="Times New Roman" w:hAnsi="Times New Roman" w:cs="Angsana New"/>
                          <w:b/>
                          <w:bCs/>
                          <w:sz w:val="24"/>
                          <w:szCs w:val="30"/>
                        </w:rPr>
                        <w:t>Add product to the wish list.</w:t>
                      </w:r>
                    </w:p>
                    <w:p w14:paraId="4CBC3F05" w14:textId="77777777" w:rsidR="00116A50" w:rsidRPr="003A1CD3" w:rsidRDefault="00116A50" w:rsidP="00EA42E6">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50366EE0" w14:textId="77777777" w:rsidR="00EA42E6" w:rsidRDefault="00EA42E6" w:rsidP="00215D4D">
      <w:pPr>
        <w:rPr>
          <w:rFonts w:cstheme="minorBidi"/>
        </w:rPr>
      </w:pPr>
    </w:p>
    <w:p w14:paraId="53485A65" w14:textId="589A69CE" w:rsidR="00EA42E6" w:rsidRDefault="00EA42E6" w:rsidP="00215D4D">
      <w:pPr>
        <w:rPr>
          <w:rFonts w:cstheme="minorBidi"/>
        </w:rPr>
      </w:pPr>
    </w:p>
    <w:p w14:paraId="19C0B86C" w14:textId="4892878D" w:rsidR="00EA42E6" w:rsidRDefault="00EA42E6" w:rsidP="00215D4D">
      <w:pPr>
        <w:rPr>
          <w:rFonts w:cstheme="minorBidi"/>
        </w:rPr>
      </w:pPr>
    </w:p>
    <w:p w14:paraId="116FD803" w14:textId="172A222F" w:rsidR="00EA42E6" w:rsidRDefault="00EA42E6" w:rsidP="00215D4D">
      <w:pPr>
        <w:rPr>
          <w:rFonts w:cstheme="minorBidi"/>
        </w:rPr>
      </w:pPr>
    </w:p>
    <w:p w14:paraId="422CBE1D" w14:textId="77777777" w:rsidR="00F9467E" w:rsidRDefault="00F9467E" w:rsidP="00215D4D">
      <w:pPr>
        <w:rPr>
          <w:rFonts w:cstheme="minorBidi"/>
        </w:rPr>
      </w:pPr>
    </w:p>
    <w:p w14:paraId="2C1C95EE" w14:textId="77777777" w:rsidR="0043143D" w:rsidRDefault="0043143D" w:rsidP="00215D4D">
      <w:pPr>
        <w:rPr>
          <w:rFonts w:cstheme="minorBidi"/>
        </w:rPr>
      </w:pPr>
    </w:p>
    <w:p w14:paraId="49863F7E" w14:textId="77777777" w:rsidR="00F9467E" w:rsidRDefault="00F9467E" w:rsidP="00215D4D">
      <w:pPr>
        <w:rPr>
          <w:rFonts w:cstheme="minorBidi"/>
        </w:rPr>
      </w:pPr>
    </w:p>
    <w:p w14:paraId="3E3EA043" w14:textId="77777777" w:rsidR="00F9467E" w:rsidRDefault="00F9467E" w:rsidP="00215D4D">
      <w:pPr>
        <w:rPr>
          <w:rFonts w:cstheme="minorBidi"/>
        </w:rPr>
      </w:pPr>
    </w:p>
    <w:p w14:paraId="0396FBDE" w14:textId="77777777" w:rsidR="00F9467E" w:rsidRDefault="00F9467E" w:rsidP="00215D4D">
      <w:pPr>
        <w:rPr>
          <w:rFonts w:cstheme="minorBidi"/>
        </w:rPr>
      </w:pPr>
    </w:p>
    <w:p w14:paraId="73192961" w14:textId="77777777" w:rsidR="00EA42E6" w:rsidRDefault="00EA42E6" w:rsidP="00215D4D">
      <w:pPr>
        <w:rPr>
          <w:rFonts w:cstheme="minorBidi"/>
        </w:rPr>
      </w:pPr>
    </w:p>
    <w:p w14:paraId="524918BD" w14:textId="77777777" w:rsidR="00F9467E" w:rsidRDefault="00F9467E" w:rsidP="00215D4D">
      <w:pPr>
        <w:rPr>
          <w:rFonts w:cstheme="minorBidi"/>
        </w:rPr>
      </w:pPr>
    </w:p>
    <w:tbl>
      <w:tblPr>
        <w:tblStyle w:val="61"/>
        <w:tblW w:w="0" w:type="auto"/>
        <w:tblLook w:val="04A0" w:firstRow="1" w:lastRow="0" w:firstColumn="1" w:lastColumn="0" w:noHBand="0" w:noVBand="1"/>
      </w:tblPr>
      <w:tblGrid>
        <w:gridCol w:w="4482"/>
        <w:gridCol w:w="4579"/>
      </w:tblGrid>
      <w:tr w:rsidR="005F1876" w:rsidRPr="0053509D" w14:paraId="02740F7E" w14:textId="77777777" w:rsidTr="005F18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4A85AA75" w14:textId="77777777" w:rsidR="005F1876" w:rsidRPr="0053509D" w:rsidRDefault="005F1876" w:rsidP="005F1876">
            <w:pPr>
              <w:rPr>
                <w:rFonts w:ascii="Times New Roman" w:hAnsi="Times New Roman" w:cs="Times New Roman"/>
              </w:rPr>
            </w:pPr>
            <w:r w:rsidRPr="0053509D">
              <w:rPr>
                <w:rFonts w:ascii="Times New Roman" w:eastAsia="Times New Roman" w:hAnsi="Times New Roman" w:cs="Times New Roman"/>
                <w:sz w:val="28"/>
              </w:rPr>
              <w:lastRenderedPageBreak/>
              <w:t>Use Case ID:</w:t>
            </w:r>
          </w:p>
        </w:tc>
        <w:tc>
          <w:tcPr>
            <w:tcW w:w="4579" w:type="dxa"/>
          </w:tcPr>
          <w:p w14:paraId="04E93A73" w14:textId="565A02A7" w:rsidR="005F1876" w:rsidRPr="0053509D" w:rsidRDefault="002409C5" w:rsidP="005F18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b w:val="0"/>
                <w:bCs w:val="0"/>
                <w:sz w:val="24"/>
                <w:szCs w:val="24"/>
              </w:rPr>
              <w:t>UCA-07</w:t>
            </w:r>
          </w:p>
        </w:tc>
      </w:tr>
      <w:tr w:rsidR="005F1876" w:rsidRPr="0053509D" w14:paraId="0AA2A767" w14:textId="77777777" w:rsidTr="005F1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398313B7" w14:textId="77777777" w:rsidR="005F1876" w:rsidRPr="0053509D" w:rsidRDefault="005F1876" w:rsidP="005F1876">
            <w:pPr>
              <w:rPr>
                <w:rFonts w:ascii="Times New Roman" w:hAnsi="Times New Roman" w:cs="Times New Roman"/>
              </w:rPr>
            </w:pPr>
            <w:r w:rsidRPr="0053509D">
              <w:rPr>
                <w:rFonts w:ascii="Times New Roman" w:eastAsia="Times New Roman" w:hAnsi="Times New Roman" w:cs="Times New Roman"/>
                <w:sz w:val="28"/>
              </w:rPr>
              <w:t>Use Case Name :</w:t>
            </w:r>
          </w:p>
        </w:tc>
        <w:tc>
          <w:tcPr>
            <w:tcW w:w="4579" w:type="dxa"/>
          </w:tcPr>
          <w:p w14:paraId="74981D22" w14:textId="5510544B" w:rsidR="005F1876" w:rsidRPr="0053509D" w:rsidRDefault="005F1876" w:rsidP="005F18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Check product detail</w:t>
            </w:r>
            <w:r w:rsidRPr="0053509D">
              <w:rPr>
                <w:rFonts w:ascii="Times New Roman" w:eastAsia="Times New Roman" w:hAnsi="Times New Roman" w:cs="Times New Roman"/>
                <w:sz w:val="24"/>
                <w:szCs w:val="24"/>
              </w:rPr>
              <w:t>.</w:t>
            </w:r>
          </w:p>
        </w:tc>
      </w:tr>
      <w:tr w:rsidR="005F1876" w:rsidRPr="0053509D" w14:paraId="59222D14" w14:textId="77777777" w:rsidTr="005F1876">
        <w:tc>
          <w:tcPr>
            <w:cnfStyle w:val="001000000000" w:firstRow="0" w:lastRow="0" w:firstColumn="1" w:lastColumn="0" w:oddVBand="0" w:evenVBand="0" w:oddHBand="0" w:evenHBand="0" w:firstRowFirstColumn="0" w:firstRowLastColumn="0" w:lastRowFirstColumn="0" w:lastRowLastColumn="0"/>
            <w:tcW w:w="4482" w:type="dxa"/>
          </w:tcPr>
          <w:p w14:paraId="1CFCCC3F" w14:textId="77777777" w:rsidR="005F1876" w:rsidRPr="0053509D" w:rsidRDefault="005F1876" w:rsidP="005F1876">
            <w:pPr>
              <w:rPr>
                <w:rFonts w:ascii="Times New Roman" w:hAnsi="Times New Roman" w:cs="Times New Roman"/>
              </w:rPr>
            </w:pPr>
            <w:r w:rsidRPr="0053509D">
              <w:rPr>
                <w:rFonts w:ascii="Times New Roman" w:eastAsia="Times New Roman" w:hAnsi="Times New Roman" w:cs="Times New Roman"/>
                <w:sz w:val="28"/>
              </w:rPr>
              <w:t>Short Description :</w:t>
            </w:r>
          </w:p>
        </w:tc>
        <w:tc>
          <w:tcPr>
            <w:tcW w:w="4579" w:type="dxa"/>
          </w:tcPr>
          <w:p w14:paraId="6CF499F1" w14:textId="4158BAB6" w:rsidR="005F1876" w:rsidRDefault="00C510B5" w:rsidP="005F187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The c</w:t>
            </w:r>
            <w:r w:rsidR="005F1876" w:rsidRPr="005F1876">
              <w:rPr>
                <w:rFonts w:ascii="Times New Roman" w:eastAsia="Times New Roman" w:hAnsi="Times New Roman" w:cs="Times New Roman"/>
                <w:sz w:val="24"/>
                <w:szCs w:val="24"/>
              </w:rPr>
              <w:t xml:space="preserve">ustomer can view a product detail that contain </w:t>
            </w:r>
            <w:r w:rsidR="005F1876">
              <w:rPr>
                <w:rFonts w:ascii="Times New Roman" w:eastAsia="Times New Roman" w:hAnsi="Times New Roman" w:cs="Times New Roman"/>
                <w:sz w:val="24"/>
                <w:szCs w:val="24"/>
              </w:rPr>
              <w:t xml:space="preserve">the </w:t>
            </w:r>
            <w:r w:rsidR="005F1876" w:rsidRPr="005F1876">
              <w:rPr>
                <w:rFonts w:ascii="Times New Roman" w:eastAsia="Times New Roman" w:hAnsi="Times New Roman" w:cs="Times New Roman"/>
                <w:sz w:val="24"/>
                <w:szCs w:val="24"/>
              </w:rPr>
              <w:t xml:space="preserve">ID, name, description, categorize, net weight, price, </w:t>
            </w:r>
            <w:r w:rsidR="000940B2">
              <w:rPr>
                <w:rFonts w:ascii="Times New Roman" w:eastAsia="Times New Roman" w:hAnsi="Times New Roman" w:cs="Times New Roman"/>
                <w:sz w:val="24"/>
                <w:szCs w:val="24"/>
              </w:rPr>
              <w:t xml:space="preserve">the </w:t>
            </w:r>
            <w:r w:rsidR="005F1876" w:rsidRPr="005F1876">
              <w:rPr>
                <w:rFonts w:ascii="Times New Roman" w:eastAsia="Times New Roman" w:hAnsi="Times New Roman" w:cs="Times New Roman"/>
                <w:sz w:val="24"/>
                <w:szCs w:val="24"/>
              </w:rPr>
              <w:t xml:space="preserve">amount required for promotion and promotion of the product when the user click on the </w:t>
            </w:r>
            <w:r w:rsidR="0043143D">
              <w:rPr>
                <w:rFonts w:ascii="Times New Roman" w:eastAsia="Times New Roman" w:hAnsi="Times New Roman" w:cs="Times New Roman"/>
                <w:sz w:val="24"/>
                <w:szCs w:val="24"/>
              </w:rPr>
              <w:t xml:space="preserve">name of </w:t>
            </w:r>
            <w:r w:rsidR="0007265F">
              <w:rPr>
                <w:rFonts w:ascii="Times New Roman" w:eastAsia="Times New Roman" w:hAnsi="Times New Roman" w:cs="Times New Roman"/>
                <w:sz w:val="24"/>
                <w:szCs w:val="24"/>
              </w:rPr>
              <w:t xml:space="preserve">the </w:t>
            </w:r>
            <w:r w:rsidR="005F1876" w:rsidRPr="005F1876">
              <w:rPr>
                <w:rFonts w:ascii="Times New Roman" w:eastAsia="Times New Roman" w:hAnsi="Times New Roman" w:cs="Times New Roman"/>
                <w:sz w:val="24"/>
                <w:szCs w:val="24"/>
              </w:rPr>
              <w:t>product.</w:t>
            </w:r>
          </w:p>
          <w:p w14:paraId="29345EB6" w14:textId="289165A1" w:rsidR="005F1876" w:rsidRPr="005F1876" w:rsidRDefault="005F1876" w:rsidP="005F1876">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5F1876" w:rsidRPr="0053509D" w14:paraId="3876FE11" w14:textId="77777777" w:rsidTr="005F1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0F28449E" w14:textId="77777777" w:rsidR="005F1876" w:rsidRPr="0053509D" w:rsidRDefault="005F1876" w:rsidP="005F1876">
            <w:pPr>
              <w:rPr>
                <w:rFonts w:ascii="Times New Roman" w:hAnsi="Times New Roman" w:cs="Times New Roman"/>
              </w:rPr>
            </w:pPr>
            <w:r w:rsidRPr="0053509D">
              <w:rPr>
                <w:rFonts w:ascii="Times New Roman" w:eastAsia="Times New Roman" w:hAnsi="Times New Roman" w:cs="Times New Roman"/>
                <w:sz w:val="28"/>
              </w:rPr>
              <w:t>Actor:</w:t>
            </w:r>
          </w:p>
        </w:tc>
        <w:tc>
          <w:tcPr>
            <w:tcW w:w="4579" w:type="dxa"/>
          </w:tcPr>
          <w:p w14:paraId="16DD078A" w14:textId="77777777" w:rsidR="005F1876" w:rsidRPr="0053509D" w:rsidRDefault="005F1876" w:rsidP="005F18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Customer.</w:t>
            </w:r>
          </w:p>
        </w:tc>
      </w:tr>
      <w:tr w:rsidR="005F1876" w:rsidRPr="0053509D" w14:paraId="2E62B9E5" w14:textId="77777777" w:rsidTr="005F1876">
        <w:tc>
          <w:tcPr>
            <w:cnfStyle w:val="001000000000" w:firstRow="0" w:lastRow="0" w:firstColumn="1" w:lastColumn="0" w:oddVBand="0" w:evenVBand="0" w:oddHBand="0" w:evenHBand="0" w:firstRowFirstColumn="0" w:firstRowLastColumn="0" w:lastRowFirstColumn="0" w:lastRowLastColumn="0"/>
            <w:tcW w:w="4482" w:type="dxa"/>
          </w:tcPr>
          <w:p w14:paraId="47FDB036" w14:textId="77777777" w:rsidR="005F1876" w:rsidRPr="0053509D" w:rsidRDefault="005F1876" w:rsidP="005F1876">
            <w:pPr>
              <w:rPr>
                <w:rFonts w:ascii="Times New Roman" w:hAnsi="Times New Roman" w:cs="Times New Roman"/>
              </w:rPr>
            </w:pPr>
            <w:r w:rsidRPr="0053509D">
              <w:rPr>
                <w:rFonts w:ascii="Times New Roman" w:eastAsia="Times New Roman" w:hAnsi="Times New Roman" w:cs="Times New Roman"/>
                <w:sz w:val="28"/>
              </w:rPr>
              <w:t>Pre-Conditions:</w:t>
            </w:r>
          </w:p>
        </w:tc>
        <w:tc>
          <w:tcPr>
            <w:tcW w:w="4579" w:type="dxa"/>
          </w:tcPr>
          <w:p w14:paraId="6A5DDFE1" w14:textId="5F43F80E" w:rsidR="005F1876" w:rsidRPr="0053509D" w:rsidRDefault="00184B0C" w:rsidP="00184B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 xml:space="preserve">The customer access to </w:t>
            </w:r>
            <w:r w:rsidR="005F1876">
              <w:rPr>
                <w:rFonts w:ascii="Times New Roman" w:eastAsia="Times New Roman" w:hAnsi="Times New Roman" w:cs="Times New Roman"/>
              </w:rPr>
              <w:t>wish list</w:t>
            </w:r>
            <w:r>
              <w:rPr>
                <w:rFonts w:ascii="Times New Roman" w:eastAsia="Times New Roman" w:hAnsi="Times New Roman" w:cs="Times New Roman"/>
              </w:rPr>
              <w:t xml:space="preserve"> page</w:t>
            </w:r>
            <w:r w:rsidR="005F1876">
              <w:rPr>
                <w:rFonts w:ascii="Times New Roman" w:eastAsia="Times New Roman" w:hAnsi="Times New Roman" w:cs="Times New Roman"/>
              </w:rPr>
              <w:t>.</w:t>
            </w:r>
          </w:p>
        </w:tc>
      </w:tr>
      <w:tr w:rsidR="005F1876" w:rsidRPr="0053509D" w14:paraId="129DC779" w14:textId="77777777" w:rsidTr="005F1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1C824309" w14:textId="77777777" w:rsidR="005F1876" w:rsidRPr="0053509D" w:rsidRDefault="005F1876" w:rsidP="005F1876">
            <w:pPr>
              <w:rPr>
                <w:rFonts w:ascii="Times New Roman" w:hAnsi="Times New Roman" w:cs="Times New Roman"/>
              </w:rPr>
            </w:pPr>
            <w:r w:rsidRPr="0053509D">
              <w:rPr>
                <w:rFonts w:ascii="Times New Roman" w:eastAsia="Times New Roman" w:hAnsi="Times New Roman" w:cs="Times New Roman"/>
                <w:sz w:val="28"/>
              </w:rPr>
              <w:t>Post-Conditions:</w:t>
            </w:r>
          </w:p>
        </w:tc>
        <w:tc>
          <w:tcPr>
            <w:tcW w:w="4579" w:type="dxa"/>
          </w:tcPr>
          <w:p w14:paraId="4C5276A0" w14:textId="6424DC29" w:rsidR="005F1876" w:rsidRPr="0053509D" w:rsidRDefault="005F1876" w:rsidP="00A85A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The</w:t>
            </w:r>
            <w:r w:rsidR="00A85AE9">
              <w:rPr>
                <w:rFonts w:ascii="Times New Roman" w:eastAsia="Times New Roman" w:hAnsi="Times New Roman" w:cs="Times New Roman"/>
              </w:rPr>
              <w:t xml:space="preserve"> customer can see</w:t>
            </w:r>
            <w:r>
              <w:rPr>
                <w:rFonts w:ascii="Times New Roman" w:eastAsia="Times New Roman" w:hAnsi="Times New Roman" w:cs="Times New Roman"/>
              </w:rPr>
              <w:t xml:space="preserve"> the dialog that contain the product detail</w:t>
            </w:r>
            <w:r w:rsidRPr="0053509D">
              <w:rPr>
                <w:rFonts w:ascii="Times New Roman" w:eastAsia="Times New Roman" w:hAnsi="Times New Roman" w:cs="Times New Roman"/>
              </w:rPr>
              <w:t>.</w:t>
            </w:r>
          </w:p>
        </w:tc>
      </w:tr>
      <w:tr w:rsidR="00BD5E27" w:rsidRPr="0053509D" w14:paraId="0B33D27D" w14:textId="77777777" w:rsidTr="005F1876">
        <w:tc>
          <w:tcPr>
            <w:cnfStyle w:val="001000000000" w:firstRow="0" w:lastRow="0" w:firstColumn="1" w:lastColumn="0" w:oddVBand="0" w:evenVBand="0" w:oddHBand="0" w:evenHBand="0" w:firstRowFirstColumn="0" w:firstRowLastColumn="0" w:lastRowFirstColumn="0" w:lastRowLastColumn="0"/>
            <w:tcW w:w="4482" w:type="dxa"/>
          </w:tcPr>
          <w:p w14:paraId="2119E5BD" w14:textId="5E1EAE65" w:rsidR="00BD5E27" w:rsidRPr="0053509D" w:rsidRDefault="00BD5E27" w:rsidP="005F1876">
            <w:pPr>
              <w:rPr>
                <w:rFonts w:ascii="Times New Roman" w:eastAsia="Times New Roman" w:hAnsi="Times New Roman" w:cs="Times New Roman"/>
                <w:sz w:val="28"/>
              </w:rPr>
            </w:pPr>
            <w:r>
              <w:rPr>
                <w:rFonts w:ascii="Times New Roman" w:eastAsia="Times New Roman" w:hAnsi="Times New Roman" w:cs="Times New Roman"/>
                <w:sz w:val="28"/>
              </w:rPr>
              <w:t>Trigger:</w:t>
            </w:r>
          </w:p>
        </w:tc>
        <w:tc>
          <w:tcPr>
            <w:tcW w:w="4579" w:type="dxa"/>
          </w:tcPr>
          <w:p w14:paraId="798F581A" w14:textId="65E3B397" w:rsidR="00BD5E27" w:rsidRPr="0053509D" w:rsidRDefault="00BD5E27" w:rsidP="00BD5E2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The customer </w:t>
            </w:r>
            <w:r>
              <w:rPr>
                <w:rFonts w:ascii="Times New Roman" w:eastAsiaTheme="minorEastAsia" w:hAnsi="Times New Roman" w:cs="Times New Roman"/>
                <w:sz w:val="24"/>
                <w:szCs w:val="24"/>
              </w:rPr>
              <w:t xml:space="preserve">hold-clicks </w:t>
            </w:r>
            <w:r>
              <w:rPr>
                <w:rFonts w:ascii="Times New Roman" w:eastAsia="Times New Roman" w:hAnsi="Times New Roman" w:cs="Times New Roman"/>
              </w:rPr>
              <w:t>on the product name.</w:t>
            </w:r>
          </w:p>
        </w:tc>
      </w:tr>
      <w:tr w:rsidR="005F1876" w:rsidRPr="0053509D" w14:paraId="3BDDDC99" w14:textId="77777777" w:rsidTr="005F1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49FA1D49" w14:textId="77777777" w:rsidR="005F1876" w:rsidRPr="0053509D" w:rsidRDefault="005F1876" w:rsidP="005F1876">
            <w:pPr>
              <w:rPr>
                <w:rFonts w:ascii="Times New Roman" w:hAnsi="Times New Roman" w:cs="Times New Roman"/>
              </w:rPr>
            </w:pPr>
            <w:r w:rsidRPr="0053509D">
              <w:rPr>
                <w:rFonts w:ascii="Times New Roman" w:eastAsia="Times New Roman" w:hAnsi="Times New Roman" w:cs="Times New Roman"/>
                <w:sz w:val="28"/>
              </w:rPr>
              <w:t>Flow Of Events:</w:t>
            </w:r>
          </w:p>
        </w:tc>
        <w:tc>
          <w:tcPr>
            <w:tcW w:w="4579" w:type="dxa"/>
          </w:tcPr>
          <w:p w14:paraId="4D900BD3" w14:textId="6BE8141E" w:rsidR="005F1876" w:rsidRPr="008449E1" w:rsidRDefault="00184B0C" w:rsidP="008449E1">
            <w:pPr>
              <w:pStyle w:val="ListParagraph"/>
              <w:numPr>
                <w:ilvl w:val="0"/>
                <w:numId w:val="47"/>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sidRPr="008449E1">
              <w:rPr>
                <w:rFonts w:ascii="Times New Roman" w:eastAsiaTheme="minorEastAsia" w:hAnsi="Times New Roman" w:cs="Times New Roman"/>
                <w:sz w:val="24"/>
                <w:szCs w:val="24"/>
              </w:rPr>
              <w:t>The custom click</w:t>
            </w:r>
            <w:r w:rsidR="00C510B5" w:rsidRPr="008449E1">
              <w:rPr>
                <w:rFonts w:ascii="Times New Roman" w:eastAsiaTheme="minorEastAsia" w:hAnsi="Times New Roman" w:cs="Times New Roman"/>
                <w:sz w:val="24"/>
                <w:szCs w:val="24"/>
              </w:rPr>
              <w:t>s</w:t>
            </w:r>
            <w:r w:rsidR="0007265F">
              <w:rPr>
                <w:rFonts w:ascii="Times New Roman" w:eastAsiaTheme="minorEastAsia" w:hAnsi="Times New Roman" w:cs="Times New Roman"/>
                <w:sz w:val="24"/>
                <w:szCs w:val="24"/>
              </w:rPr>
              <w:t xml:space="preserve"> on A</w:t>
            </w:r>
            <w:r w:rsidRPr="008449E1">
              <w:rPr>
                <w:rFonts w:ascii="Times New Roman" w:eastAsiaTheme="minorEastAsia" w:hAnsi="Times New Roman" w:cs="Times New Roman"/>
                <w:sz w:val="24"/>
                <w:szCs w:val="24"/>
              </w:rPr>
              <w:t>dd button</w:t>
            </w:r>
            <w:r w:rsidR="008449E1" w:rsidRPr="008449E1">
              <w:rPr>
                <w:rFonts w:ascii="Times New Roman" w:eastAsiaTheme="minorEastAsia" w:hAnsi="Times New Roman" w:cs="Times New Roman"/>
                <w:sz w:val="24"/>
                <w:szCs w:val="24"/>
              </w:rPr>
              <w:t xml:space="preserve"> </w:t>
            </w:r>
            <w:r w:rsidR="008449E1" w:rsidRPr="008449E1">
              <w:rPr>
                <w:rFonts w:ascii="Times New Roman" w:eastAsia="Times New Roman" w:hAnsi="Times New Roman" w:cs="Times New Roman"/>
                <w:szCs w:val="22"/>
              </w:rPr>
              <w:t>on the lower of the page.</w:t>
            </w:r>
          </w:p>
          <w:p w14:paraId="1A5C5101" w14:textId="06F2B788" w:rsidR="00184B0C" w:rsidRPr="00A109FF" w:rsidRDefault="00184B0C" w:rsidP="00635B17">
            <w:pPr>
              <w:pStyle w:val="ListParagraph"/>
              <w:numPr>
                <w:ilvl w:val="0"/>
                <w:numId w:val="47"/>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2"/>
              </w:rPr>
            </w:pPr>
            <w:r w:rsidRPr="0053509D">
              <w:rPr>
                <w:rFonts w:ascii="Times New Roman" w:eastAsia="Times New Roman" w:hAnsi="Times New Roman" w:cs="Times New Roman"/>
                <w:szCs w:val="22"/>
              </w:rPr>
              <w:t>The system connect</w:t>
            </w:r>
            <w:r>
              <w:rPr>
                <w:rFonts w:ascii="Times New Roman" w:eastAsia="Times New Roman" w:hAnsi="Times New Roman" w:cs="Times New Roman"/>
                <w:szCs w:val="22"/>
              </w:rPr>
              <w:t>s</w:t>
            </w:r>
            <w:r w:rsidRPr="0053509D">
              <w:rPr>
                <w:rFonts w:ascii="Times New Roman" w:eastAsia="Times New Roman" w:hAnsi="Times New Roman" w:cs="Times New Roman"/>
                <w:szCs w:val="22"/>
              </w:rPr>
              <w:t xml:space="preserve"> to</w:t>
            </w:r>
            <w:r>
              <w:rPr>
                <w:rFonts w:ascii="Times New Roman" w:eastAsia="Times New Roman" w:hAnsi="Times New Roman" w:cs="Times New Roman"/>
                <w:szCs w:val="22"/>
              </w:rPr>
              <w:t xml:space="preserve"> the</w:t>
            </w:r>
            <w:r w:rsidRPr="0053509D">
              <w:rPr>
                <w:rFonts w:ascii="Times New Roman" w:eastAsia="Times New Roman" w:hAnsi="Times New Roman" w:cs="Times New Roman"/>
                <w:szCs w:val="22"/>
              </w:rPr>
              <w:t xml:space="preserve"> database and receive</w:t>
            </w:r>
            <w:r w:rsidR="000940B2">
              <w:rPr>
                <w:rFonts w:ascii="Times New Roman" w:eastAsia="Times New Roman" w:hAnsi="Times New Roman" w:cs="Times New Roman"/>
                <w:szCs w:val="22"/>
              </w:rPr>
              <w:t>s</w:t>
            </w:r>
            <w:r w:rsidRPr="0053509D">
              <w:rPr>
                <w:rFonts w:ascii="Times New Roman" w:eastAsia="Times New Roman" w:hAnsi="Times New Roman" w:cs="Times New Roman"/>
                <w:szCs w:val="22"/>
              </w:rPr>
              <w:t xml:space="preserve"> the product details</w:t>
            </w:r>
            <w:r>
              <w:rPr>
                <w:rFonts w:ascii="Times New Roman" w:eastAsia="Times New Roman" w:hAnsi="Times New Roman" w:cs="Times New Roman"/>
                <w:szCs w:val="22"/>
              </w:rPr>
              <w:t xml:space="preserve"> to the list</w:t>
            </w:r>
            <w:r w:rsidRPr="0053509D">
              <w:rPr>
                <w:rFonts w:ascii="Times New Roman" w:eastAsia="Times New Roman" w:hAnsi="Times New Roman" w:cs="Times New Roman"/>
                <w:szCs w:val="22"/>
              </w:rPr>
              <w:t>.</w:t>
            </w:r>
          </w:p>
          <w:p w14:paraId="51A2C870" w14:textId="0260E762" w:rsidR="00184B0C" w:rsidRDefault="00184B0C" w:rsidP="00635B17">
            <w:pPr>
              <w:pStyle w:val="ListParagraph"/>
              <w:numPr>
                <w:ilvl w:val="0"/>
                <w:numId w:val="47"/>
              </w:num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customer hold</w:t>
            </w:r>
            <w:r w:rsidR="00C510B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click</w:t>
            </w:r>
            <w:r w:rsidR="000940B2">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on the product</w:t>
            </w:r>
            <w:r w:rsidR="008449E1">
              <w:rPr>
                <w:rFonts w:ascii="Times New Roman" w:eastAsiaTheme="minorEastAsia" w:hAnsi="Times New Roman" w:cs="Times New Roman"/>
                <w:sz w:val="24"/>
                <w:szCs w:val="24"/>
              </w:rPr>
              <w:t xml:space="preserve"> name</w:t>
            </w:r>
            <w:r>
              <w:rPr>
                <w:rFonts w:ascii="Times New Roman" w:eastAsiaTheme="minorEastAsia" w:hAnsi="Times New Roman" w:cs="Times New Roman"/>
                <w:sz w:val="24"/>
                <w:szCs w:val="24"/>
              </w:rPr>
              <w:t>.</w:t>
            </w:r>
          </w:p>
          <w:p w14:paraId="636885B2" w14:textId="2F5E62D2" w:rsidR="00184B0C" w:rsidRPr="0053509D" w:rsidRDefault="000940B2" w:rsidP="00635B17">
            <w:pPr>
              <w:pStyle w:val="ListParagraph"/>
              <w:numPr>
                <w:ilvl w:val="0"/>
                <w:numId w:val="47"/>
              </w:numPr>
              <w:spacing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system</w:t>
            </w:r>
            <w:r w:rsidR="00184B0C">
              <w:rPr>
                <w:rFonts w:ascii="Times New Roman" w:eastAsiaTheme="minorEastAsia" w:hAnsi="Times New Roman" w:cs="Times New Roman"/>
                <w:sz w:val="24"/>
                <w:szCs w:val="24"/>
              </w:rPr>
              <w:t xml:space="preserve"> show</w:t>
            </w:r>
            <w:r>
              <w:rPr>
                <w:rFonts w:ascii="Times New Roman" w:eastAsiaTheme="minorEastAsia" w:hAnsi="Times New Roman" w:cs="Times New Roman"/>
                <w:sz w:val="24"/>
                <w:szCs w:val="24"/>
              </w:rPr>
              <w:t>s</w:t>
            </w:r>
            <w:r w:rsidR="00184B0C">
              <w:rPr>
                <w:rFonts w:ascii="Times New Roman" w:eastAsiaTheme="minorEastAsia" w:hAnsi="Times New Roman" w:cs="Times New Roman"/>
                <w:sz w:val="24"/>
                <w:szCs w:val="24"/>
              </w:rPr>
              <w:t xml:space="preserve"> a dialog that contain the detail of that product. </w:t>
            </w:r>
          </w:p>
        </w:tc>
      </w:tr>
      <w:tr w:rsidR="005F1876" w:rsidRPr="0053509D" w14:paraId="124D98C3" w14:textId="77777777" w:rsidTr="005F1876">
        <w:tc>
          <w:tcPr>
            <w:cnfStyle w:val="001000000000" w:firstRow="0" w:lastRow="0" w:firstColumn="1" w:lastColumn="0" w:oddVBand="0" w:evenVBand="0" w:oddHBand="0" w:evenHBand="0" w:firstRowFirstColumn="0" w:firstRowLastColumn="0" w:lastRowFirstColumn="0" w:lastRowLastColumn="0"/>
            <w:tcW w:w="4482" w:type="dxa"/>
          </w:tcPr>
          <w:p w14:paraId="4964B8BE" w14:textId="2A227638" w:rsidR="005F1876" w:rsidRPr="0053509D" w:rsidRDefault="005F1876" w:rsidP="005F1876">
            <w:pPr>
              <w:rPr>
                <w:rFonts w:ascii="Times New Roman" w:hAnsi="Times New Roman" w:cs="Times New Roman"/>
              </w:rPr>
            </w:pPr>
            <w:r w:rsidRPr="0053509D">
              <w:rPr>
                <w:rFonts w:ascii="Times New Roman" w:eastAsia="Times New Roman" w:hAnsi="Times New Roman" w:cs="Times New Roman"/>
                <w:sz w:val="28"/>
              </w:rPr>
              <w:t>Alternative Flow:</w:t>
            </w:r>
          </w:p>
        </w:tc>
        <w:tc>
          <w:tcPr>
            <w:tcW w:w="4579" w:type="dxa"/>
          </w:tcPr>
          <w:p w14:paraId="371DEE59" w14:textId="192859F9" w:rsidR="005F1876" w:rsidRPr="0053509D" w:rsidRDefault="00184B0C" w:rsidP="00184B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rPr>
              <w:t>-</w:t>
            </w:r>
          </w:p>
        </w:tc>
      </w:tr>
      <w:tr w:rsidR="005F1876" w:rsidRPr="0053509D" w14:paraId="136BC62B" w14:textId="77777777" w:rsidTr="005F1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14:paraId="45EA2ECE" w14:textId="77777777" w:rsidR="005F1876" w:rsidRPr="0053509D" w:rsidRDefault="005F1876" w:rsidP="005F1876">
            <w:pPr>
              <w:rPr>
                <w:rFonts w:ascii="Times New Roman" w:hAnsi="Times New Roman" w:cs="Times New Roman"/>
              </w:rPr>
            </w:pPr>
            <w:r w:rsidRPr="0053509D">
              <w:rPr>
                <w:rFonts w:ascii="Times New Roman" w:eastAsia="Times New Roman" w:hAnsi="Times New Roman" w:cs="Times New Roman"/>
                <w:sz w:val="28"/>
              </w:rPr>
              <w:t xml:space="preserve">Exception: </w:t>
            </w:r>
          </w:p>
        </w:tc>
        <w:tc>
          <w:tcPr>
            <w:tcW w:w="4579" w:type="dxa"/>
          </w:tcPr>
          <w:p w14:paraId="441276FE" w14:textId="77777777" w:rsidR="005F1876" w:rsidRPr="0053509D" w:rsidRDefault="005F1876" w:rsidP="005F18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w:t>
            </w:r>
          </w:p>
        </w:tc>
      </w:tr>
      <w:tr w:rsidR="005F1876" w:rsidRPr="0053509D" w14:paraId="61C5A6E5" w14:textId="77777777" w:rsidTr="005F1876">
        <w:tc>
          <w:tcPr>
            <w:cnfStyle w:val="001000000000" w:firstRow="0" w:lastRow="0" w:firstColumn="1" w:lastColumn="0" w:oddVBand="0" w:evenVBand="0" w:oddHBand="0" w:evenHBand="0" w:firstRowFirstColumn="0" w:firstRowLastColumn="0" w:lastRowFirstColumn="0" w:lastRowLastColumn="0"/>
            <w:tcW w:w="4482" w:type="dxa"/>
          </w:tcPr>
          <w:p w14:paraId="289E1592" w14:textId="77777777" w:rsidR="005F1876" w:rsidRPr="0053509D" w:rsidRDefault="005F1876" w:rsidP="005F1876">
            <w:pPr>
              <w:rPr>
                <w:rFonts w:ascii="Times New Roman" w:hAnsi="Times New Roman" w:cs="Times New Roman"/>
              </w:rPr>
            </w:pPr>
            <w:r w:rsidRPr="0053509D">
              <w:rPr>
                <w:rFonts w:ascii="Times New Roman" w:eastAsia="Times New Roman" w:hAnsi="Times New Roman" w:cs="Times New Roman"/>
                <w:sz w:val="28"/>
              </w:rPr>
              <w:t xml:space="preserve">Priority: </w:t>
            </w:r>
          </w:p>
        </w:tc>
        <w:tc>
          <w:tcPr>
            <w:tcW w:w="4579" w:type="dxa"/>
          </w:tcPr>
          <w:p w14:paraId="53AE537C" w14:textId="77777777" w:rsidR="005F1876" w:rsidRPr="0053509D" w:rsidRDefault="005F1876" w:rsidP="005F18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509D">
              <w:rPr>
                <w:rFonts w:ascii="Times New Roman" w:eastAsia="Times New Roman" w:hAnsi="Times New Roman" w:cs="Times New Roman"/>
              </w:rPr>
              <w:t>Medium</w:t>
            </w:r>
          </w:p>
        </w:tc>
      </w:tr>
    </w:tbl>
    <w:p w14:paraId="34F95C46" w14:textId="67AF3432" w:rsidR="005F1876" w:rsidRDefault="005F1876" w:rsidP="00215D4D"/>
    <w:p w14:paraId="5D55B568" w14:textId="77777777" w:rsidR="005F1876" w:rsidRDefault="005F1876" w:rsidP="00215D4D"/>
    <w:p w14:paraId="3C1D37AA" w14:textId="11AC3DF0" w:rsidR="005F1876" w:rsidRDefault="005F1876" w:rsidP="00215D4D"/>
    <w:p w14:paraId="56249902" w14:textId="77777777" w:rsidR="002409C5" w:rsidRDefault="002409C5" w:rsidP="00215D4D"/>
    <w:p w14:paraId="550EC17C" w14:textId="77777777" w:rsidR="002409C5" w:rsidRDefault="002409C5" w:rsidP="00215D4D"/>
    <w:p w14:paraId="32219122" w14:textId="77777777" w:rsidR="002409C5" w:rsidRDefault="002409C5" w:rsidP="00215D4D"/>
    <w:p w14:paraId="4CC98C15" w14:textId="77777777" w:rsidR="002409C5" w:rsidRDefault="002409C5" w:rsidP="00215D4D"/>
    <w:p w14:paraId="6B0FED73" w14:textId="77777777" w:rsidR="002409C5" w:rsidRDefault="002409C5" w:rsidP="00215D4D"/>
    <w:p w14:paraId="5D153D3A" w14:textId="77777777" w:rsidR="002409C5" w:rsidRDefault="002409C5" w:rsidP="00215D4D"/>
    <w:p w14:paraId="12DABC01" w14:textId="77777777" w:rsidR="002409C5" w:rsidRDefault="002409C5" w:rsidP="00215D4D"/>
    <w:p w14:paraId="6C6B3559" w14:textId="77777777" w:rsidR="002409C5" w:rsidRDefault="002409C5" w:rsidP="00215D4D"/>
    <w:p w14:paraId="67EA8001" w14:textId="77777777" w:rsidR="002409C5" w:rsidRDefault="002409C5" w:rsidP="00215D4D"/>
    <w:p w14:paraId="2A3D9D20" w14:textId="77777777" w:rsidR="002409C5" w:rsidRDefault="002409C5" w:rsidP="00215D4D"/>
    <w:p w14:paraId="18C1AAA5" w14:textId="77777777" w:rsidR="002409C5" w:rsidRDefault="002409C5" w:rsidP="00215D4D"/>
    <w:p w14:paraId="58BC437F" w14:textId="77777777" w:rsidR="002409C5" w:rsidRDefault="002409C5" w:rsidP="00215D4D"/>
    <w:p w14:paraId="49764AE2" w14:textId="77777777" w:rsidR="002409C5" w:rsidRDefault="002409C5" w:rsidP="00215D4D"/>
    <w:p w14:paraId="5A23A195" w14:textId="6C842AAF" w:rsidR="002409C5" w:rsidRDefault="00597D2B" w:rsidP="00215D4D">
      <w:r w:rsidRPr="00597D2B">
        <w:rPr>
          <w:noProof/>
        </w:rPr>
        <w:drawing>
          <wp:anchor distT="0" distB="0" distL="114300" distR="114300" simplePos="0" relativeHeight="251788800" behindDoc="0" locked="0" layoutInCell="1" allowOverlap="1" wp14:anchorId="4EA0D8CC" wp14:editId="300D38CE">
            <wp:simplePos x="0" y="0"/>
            <wp:positionH relativeFrom="column">
              <wp:posOffset>1270</wp:posOffset>
            </wp:positionH>
            <wp:positionV relativeFrom="paragraph">
              <wp:posOffset>4445</wp:posOffset>
            </wp:positionV>
            <wp:extent cx="5760085" cy="5113183"/>
            <wp:effectExtent l="0" t="0" r="0" b="0"/>
            <wp:wrapNone/>
            <wp:docPr id="20" name="Picture 20" descr="E:\Dia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alo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5113183"/>
                    </a:xfrm>
                    <a:prstGeom prst="rect">
                      <a:avLst/>
                    </a:prstGeom>
                    <a:noFill/>
                    <a:ln>
                      <a:noFill/>
                    </a:ln>
                  </pic:spPr>
                </pic:pic>
              </a:graphicData>
            </a:graphic>
          </wp:anchor>
        </w:drawing>
      </w:r>
    </w:p>
    <w:p w14:paraId="23FAB709" w14:textId="77777777" w:rsidR="002409C5" w:rsidRDefault="002409C5" w:rsidP="00215D4D"/>
    <w:p w14:paraId="644C88F1" w14:textId="77777777" w:rsidR="002409C5" w:rsidRDefault="002409C5" w:rsidP="00215D4D"/>
    <w:p w14:paraId="672E79FD" w14:textId="77777777" w:rsidR="002409C5" w:rsidRDefault="002409C5" w:rsidP="00215D4D"/>
    <w:p w14:paraId="7D0AC316" w14:textId="77777777" w:rsidR="002409C5" w:rsidRDefault="002409C5" w:rsidP="00215D4D"/>
    <w:p w14:paraId="20EB1D94" w14:textId="77777777" w:rsidR="002409C5" w:rsidRDefault="002409C5" w:rsidP="00215D4D"/>
    <w:p w14:paraId="76DA7088" w14:textId="77777777" w:rsidR="002409C5" w:rsidRDefault="002409C5" w:rsidP="00215D4D"/>
    <w:p w14:paraId="351C1355" w14:textId="77777777" w:rsidR="002409C5" w:rsidRDefault="002409C5" w:rsidP="00215D4D"/>
    <w:p w14:paraId="111E7C86" w14:textId="77777777" w:rsidR="002409C5" w:rsidRDefault="002409C5" w:rsidP="00215D4D"/>
    <w:p w14:paraId="599BCF95" w14:textId="77777777" w:rsidR="002409C5" w:rsidRDefault="002409C5" w:rsidP="00215D4D"/>
    <w:p w14:paraId="49777C17" w14:textId="77777777" w:rsidR="002409C5" w:rsidRDefault="002409C5" w:rsidP="00215D4D"/>
    <w:p w14:paraId="07E06CF4" w14:textId="77777777" w:rsidR="002409C5" w:rsidRDefault="002409C5" w:rsidP="00215D4D"/>
    <w:p w14:paraId="47C08403" w14:textId="77777777" w:rsidR="002409C5" w:rsidRDefault="002409C5" w:rsidP="00215D4D"/>
    <w:p w14:paraId="3F9549D8" w14:textId="77777777" w:rsidR="002409C5" w:rsidRDefault="002409C5" w:rsidP="00215D4D"/>
    <w:p w14:paraId="5D3ECCBE" w14:textId="77777777" w:rsidR="002409C5" w:rsidRDefault="002409C5" w:rsidP="00215D4D"/>
    <w:p w14:paraId="4D4176BB" w14:textId="77777777" w:rsidR="002409C5" w:rsidRDefault="002409C5" w:rsidP="00215D4D"/>
    <w:p w14:paraId="6374B860" w14:textId="77777777" w:rsidR="002409C5" w:rsidRDefault="002409C5" w:rsidP="00215D4D"/>
    <w:p w14:paraId="0FD22FEB" w14:textId="77777777" w:rsidR="002409C5" w:rsidRDefault="002409C5" w:rsidP="00215D4D"/>
    <w:p w14:paraId="0D84F336" w14:textId="77777777" w:rsidR="002409C5" w:rsidRDefault="002409C5" w:rsidP="00215D4D"/>
    <w:p w14:paraId="407311DE" w14:textId="77777777" w:rsidR="002409C5" w:rsidRDefault="002409C5" w:rsidP="00215D4D"/>
    <w:p w14:paraId="198154C8" w14:textId="77777777" w:rsidR="002409C5" w:rsidRDefault="002409C5" w:rsidP="00215D4D"/>
    <w:p w14:paraId="47ED4947" w14:textId="77777777" w:rsidR="005F1876" w:rsidRDefault="005F1876" w:rsidP="00215D4D"/>
    <w:p w14:paraId="7520FE6F" w14:textId="18A7E290" w:rsidR="005F1876" w:rsidRDefault="005F1876" w:rsidP="00215D4D"/>
    <w:p w14:paraId="6C0C16C9" w14:textId="1E0DDCE4" w:rsidR="0080679A" w:rsidRPr="00184B0C" w:rsidRDefault="0080679A" w:rsidP="00215D4D">
      <w:pPr>
        <w:rPr>
          <w:rFonts w:cstheme="minorBidi"/>
          <w:cs/>
        </w:rPr>
      </w:pPr>
    </w:p>
    <w:p w14:paraId="1C8F8DC2" w14:textId="77777777" w:rsidR="00184B0C" w:rsidRDefault="00184B0C" w:rsidP="00215D4D"/>
    <w:p w14:paraId="4A3E0FD0" w14:textId="77777777" w:rsidR="00184B0C" w:rsidRDefault="00184B0C" w:rsidP="00215D4D"/>
    <w:p w14:paraId="49F16B37" w14:textId="77777777" w:rsidR="00184B0C" w:rsidRDefault="00184B0C" w:rsidP="00215D4D"/>
    <w:p w14:paraId="4DAAEFDA" w14:textId="77777777" w:rsidR="00184B0C" w:rsidRDefault="00184B0C" w:rsidP="00215D4D"/>
    <w:p w14:paraId="31C053FD" w14:textId="77777777" w:rsidR="00184B0C" w:rsidRDefault="00184B0C" w:rsidP="00215D4D"/>
    <w:p w14:paraId="3A62E9ED" w14:textId="5BEBC01E" w:rsidR="00184B0C" w:rsidRDefault="00597D2B" w:rsidP="00215D4D">
      <w:r w:rsidRPr="0053509D">
        <w:rPr>
          <w:rFonts w:ascii="Times New Roman" w:hAnsi="Times New Roman" w:cs="Times New Roman"/>
          <w:noProof/>
        </w:rPr>
        <mc:AlternateContent>
          <mc:Choice Requires="wps">
            <w:drawing>
              <wp:anchor distT="0" distB="0" distL="114300" distR="114300" simplePos="0" relativeHeight="251787776" behindDoc="0" locked="0" layoutInCell="1" allowOverlap="1" wp14:anchorId="22F30ED7" wp14:editId="1AA76383">
                <wp:simplePos x="0" y="0"/>
                <wp:positionH relativeFrom="margin">
                  <wp:align>center</wp:align>
                </wp:positionH>
                <wp:positionV relativeFrom="paragraph">
                  <wp:posOffset>60325</wp:posOffset>
                </wp:positionV>
                <wp:extent cx="1828800" cy="97155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971550"/>
                        </a:xfrm>
                        <a:prstGeom prst="rect">
                          <a:avLst/>
                        </a:prstGeom>
                        <a:noFill/>
                        <a:ln>
                          <a:noFill/>
                        </a:ln>
                        <a:effectLst/>
                      </wps:spPr>
                      <wps:txbx>
                        <w:txbxContent>
                          <w:p w14:paraId="781E155C" w14:textId="45357B08" w:rsidR="00116A50" w:rsidRPr="00EA42E6" w:rsidRDefault="00116A50" w:rsidP="002409C5">
                            <w:pPr>
                              <w:rPr>
                                <w:rFonts w:ascii="Times New Roman" w:hAnsi="Times New Roman" w:cs="Angsana New"/>
                                <w:b/>
                                <w:bCs/>
                                <w:sz w:val="24"/>
                                <w:szCs w:val="30"/>
                              </w:rPr>
                            </w:pPr>
                            <w:r w:rsidRPr="00EA42E6">
                              <w:rPr>
                                <w:rFonts w:ascii="Times New Roman" w:hAnsi="Times New Roman" w:cs="Times New Roman"/>
                                <w:b/>
                                <w:bCs/>
                                <w:sz w:val="24"/>
                                <w:szCs w:val="24"/>
                              </w:rPr>
                              <w:t xml:space="preserve">Figure </w:t>
                            </w:r>
                            <w:r w:rsidRPr="00EA42E6">
                              <w:rPr>
                                <w:rFonts w:ascii="Times New Roman" w:hAnsi="Times New Roman" w:cs="Times New Roman"/>
                                <w:b/>
                                <w:bCs/>
                                <w:sz w:val="24"/>
                                <w:szCs w:val="24"/>
                                <w:cs/>
                              </w:rPr>
                              <w:t>2</w:t>
                            </w:r>
                            <w:r>
                              <w:rPr>
                                <w:rFonts w:ascii="Times New Roman" w:hAnsi="Times New Roman" w:cs="Times New Roman"/>
                                <w:b/>
                                <w:bCs/>
                                <w:sz w:val="24"/>
                                <w:szCs w:val="24"/>
                              </w:rPr>
                              <w:t>2: ADA-07 Check product detail</w:t>
                            </w:r>
                            <w:r>
                              <w:rPr>
                                <w:rFonts w:ascii="Times New Roman" w:hAnsi="Times New Roman" w:cs="Angsana New"/>
                                <w:b/>
                                <w:bCs/>
                                <w:sz w:val="24"/>
                                <w:szCs w:val="30"/>
                              </w:rPr>
                              <w:t>.</w:t>
                            </w:r>
                          </w:p>
                          <w:p w14:paraId="35266BAD" w14:textId="77777777" w:rsidR="00116A50" w:rsidRPr="003A1CD3" w:rsidRDefault="00116A50" w:rsidP="002409C5">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F30ED7" id="Text Box 19" o:spid="_x0000_s1042" type="#_x0000_t202" style="position:absolute;margin-left:0;margin-top:4.75pt;width:2in;height:76.5pt;z-index:25178777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" filled="f" stroked="f">
                <v:textbox>
                  <w:txbxContent>
                    <w:p w14:paraId="781E155C" w14:textId="45357B08" w:rsidR="00116A50" w:rsidRPr="00EA42E6" w:rsidRDefault="00116A50" w:rsidP="002409C5">
                      <w:pPr>
                        <w:rPr>
                          <w:rFonts w:ascii="Times New Roman" w:hAnsi="Times New Roman" w:cs="Angsana New"/>
                          <w:b/>
                          <w:bCs/>
                          <w:sz w:val="24"/>
                          <w:szCs w:val="30"/>
                        </w:rPr>
                      </w:pPr>
                      <w:r w:rsidRPr="00EA42E6">
                        <w:rPr>
                          <w:rFonts w:ascii="Times New Roman" w:hAnsi="Times New Roman" w:cs="Times New Roman"/>
                          <w:b/>
                          <w:bCs/>
                          <w:sz w:val="24"/>
                          <w:szCs w:val="24"/>
                        </w:rPr>
                        <w:t xml:space="preserve">Figure </w:t>
                      </w:r>
                      <w:r w:rsidRPr="00EA42E6">
                        <w:rPr>
                          <w:rFonts w:ascii="Times New Roman" w:hAnsi="Times New Roman" w:cs="Times New Roman"/>
                          <w:b/>
                          <w:bCs/>
                          <w:sz w:val="24"/>
                          <w:szCs w:val="24"/>
                          <w:cs/>
                        </w:rPr>
                        <w:t>2</w:t>
                      </w:r>
                      <w:r>
                        <w:rPr>
                          <w:rFonts w:ascii="Times New Roman" w:hAnsi="Times New Roman" w:cs="Times New Roman"/>
                          <w:b/>
                          <w:bCs/>
                          <w:sz w:val="24"/>
                          <w:szCs w:val="24"/>
                        </w:rPr>
                        <w:t>2: ADA-07 Check product detail</w:t>
                      </w:r>
                      <w:r>
                        <w:rPr>
                          <w:rFonts w:ascii="Times New Roman" w:hAnsi="Times New Roman" w:cs="Angsana New"/>
                          <w:b/>
                          <w:bCs/>
                          <w:sz w:val="24"/>
                          <w:szCs w:val="30"/>
                        </w:rPr>
                        <w:t>.</w:t>
                      </w:r>
                    </w:p>
                    <w:p w14:paraId="35266BAD" w14:textId="77777777" w:rsidR="00116A50" w:rsidRPr="003A1CD3" w:rsidRDefault="00116A50" w:rsidP="002409C5">
                      <w:pPr>
                        <w:jc w:val="center"/>
                        <w:rPr>
                          <w:noProof/>
                          <w:color w:val="000000" w:themeColor="text1"/>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7FB4FAD7" w14:textId="3A11E786" w:rsidR="00184B0C" w:rsidRDefault="00184B0C" w:rsidP="00215D4D"/>
    <w:sectPr w:rsidR="00184B0C" w:rsidSect="00FD30A8">
      <w:headerReference w:type="default" r:id="rId24"/>
      <w:footerReference w:type="default" r:id="rId25"/>
      <w:pgSz w:w="11906" w:h="16838"/>
      <w:pgMar w:top="1440" w:right="1412" w:bottom="1440" w:left="1423"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296340" w14:textId="77777777" w:rsidR="00C10074" w:rsidRDefault="00C10074">
      <w:pPr>
        <w:spacing w:line="240" w:lineRule="auto"/>
      </w:pPr>
      <w:r>
        <w:separator/>
      </w:r>
    </w:p>
  </w:endnote>
  <w:endnote w:type="continuationSeparator" w:id="0">
    <w:p w14:paraId="353F2D40" w14:textId="77777777" w:rsidR="00C10074" w:rsidRDefault="00C100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11EDB" w14:textId="77777777" w:rsidR="00116A50" w:rsidRDefault="00C10074">
    <w:pPr>
      <w:jc w:val="center"/>
    </w:pPr>
    <w:hyperlink r:id="rId1"/>
  </w:p>
  <w:tbl>
    <w:tblPr>
      <w:tblStyle w:val="a0"/>
      <w:tblW w:w="924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25"/>
      <w:gridCol w:w="3022"/>
      <w:gridCol w:w="1324"/>
      <w:gridCol w:w="1207"/>
      <w:gridCol w:w="992"/>
      <w:gridCol w:w="1276"/>
    </w:tblGrid>
    <w:tr w:rsidR="00116A50" w14:paraId="4B1994BD" w14:textId="77777777" w:rsidTr="00181DDD">
      <w:trPr>
        <w:trHeight w:hRule="exact" w:val="567"/>
      </w:trPr>
      <w:tc>
        <w:tcPr>
          <w:tcW w:w="1425" w:type="dxa"/>
          <w:tcBorders>
            <w:top w:val="single" w:sz="8" w:space="0" w:color="000000"/>
            <w:left w:val="single" w:sz="8" w:space="0" w:color="000000"/>
            <w:bottom w:val="single" w:sz="8" w:space="0" w:color="000000"/>
            <w:right w:val="single" w:sz="8" w:space="0" w:color="000000"/>
          </w:tcBorders>
          <w:shd w:val="clear" w:color="auto" w:fill="CCFFFF"/>
          <w:tcMar>
            <w:top w:w="100" w:type="dxa"/>
            <w:left w:w="100" w:type="dxa"/>
            <w:bottom w:w="100" w:type="dxa"/>
            <w:right w:w="100" w:type="dxa"/>
          </w:tcMar>
        </w:tcPr>
        <w:p w14:paraId="7433C553" w14:textId="77777777" w:rsidR="00116A50" w:rsidRDefault="00116A50">
          <w:pPr>
            <w:spacing w:after="720"/>
            <w:ind w:right="-100"/>
            <w:contextualSpacing w:val="0"/>
          </w:pPr>
          <w:r>
            <w:rPr>
              <w:rFonts w:ascii="Times New Roman" w:eastAsia="Times New Roman" w:hAnsi="Times New Roman" w:cs="Times New Roman"/>
              <w:sz w:val="18"/>
              <w:shd w:val="clear" w:color="auto" w:fill="CCFFFF"/>
            </w:rPr>
            <w:t>Document Name</w:t>
          </w:r>
        </w:p>
      </w:tc>
      <w:tc>
        <w:tcPr>
          <w:tcW w:w="3022"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CAF0F0" w14:textId="08E8CF61" w:rsidR="00116A50" w:rsidRDefault="00116A50" w:rsidP="00C7727C">
          <w:pPr>
            <w:spacing w:after="720"/>
            <w:ind w:right="-100"/>
            <w:contextualSpacing w:val="0"/>
            <w:jc w:val="center"/>
          </w:pPr>
          <w:r>
            <w:rPr>
              <w:rFonts w:ascii="Times New Roman" w:eastAsia="Times New Roman" w:hAnsi="Times New Roman" w:cs="Times New Roman"/>
              <w:sz w:val="18"/>
              <w:highlight w:val="white"/>
            </w:rPr>
            <w:t>iWish - SRS V.</w:t>
          </w:r>
          <w:r>
            <w:rPr>
              <w:rFonts w:ascii="Times New Roman" w:eastAsia="Times New Roman" w:hAnsi="Times New Roman" w:cs="Times New Roman"/>
              <w:sz w:val="18"/>
            </w:rPr>
            <w:t>[2.5]</w:t>
          </w:r>
        </w:p>
      </w:tc>
      <w:tc>
        <w:tcPr>
          <w:tcW w:w="1324" w:type="dxa"/>
          <w:tcBorders>
            <w:top w:val="single" w:sz="8" w:space="0" w:color="000000"/>
            <w:bottom w:val="single" w:sz="8" w:space="0" w:color="000000"/>
            <w:right w:val="single" w:sz="8" w:space="0" w:color="000000"/>
          </w:tcBorders>
          <w:shd w:val="clear" w:color="auto" w:fill="CCFFFF"/>
          <w:tcMar>
            <w:top w:w="100" w:type="dxa"/>
            <w:left w:w="100" w:type="dxa"/>
            <w:bottom w:w="100" w:type="dxa"/>
            <w:right w:w="100" w:type="dxa"/>
          </w:tcMar>
        </w:tcPr>
        <w:p w14:paraId="32D09C74" w14:textId="77777777" w:rsidR="00116A50" w:rsidRDefault="00116A50">
          <w:pPr>
            <w:spacing w:after="720"/>
            <w:ind w:left="160" w:right="-100"/>
            <w:contextualSpacing w:val="0"/>
            <w:jc w:val="both"/>
          </w:pPr>
          <w:r>
            <w:rPr>
              <w:rFonts w:ascii="Times New Roman" w:eastAsia="Times New Roman" w:hAnsi="Times New Roman" w:cs="Times New Roman"/>
              <w:sz w:val="18"/>
              <w:shd w:val="clear" w:color="auto" w:fill="CCFFFF"/>
            </w:rPr>
            <w:t>Owner</w:t>
          </w:r>
        </w:p>
      </w:tc>
      <w:tc>
        <w:tcPr>
          <w:tcW w:w="1207"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32B28C8" w14:textId="77777777" w:rsidR="00116A50" w:rsidRDefault="00116A50">
          <w:pPr>
            <w:spacing w:after="720"/>
            <w:ind w:left="60" w:right="-60"/>
            <w:contextualSpacing w:val="0"/>
            <w:jc w:val="center"/>
          </w:pPr>
          <w:r>
            <w:rPr>
              <w:rFonts w:ascii="Times New Roman" w:eastAsia="Times New Roman" w:hAnsi="Times New Roman" w:cs="Times New Roman"/>
              <w:sz w:val="18"/>
            </w:rPr>
            <w:t>VC,SK</w:t>
          </w:r>
        </w:p>
      </w:tc>
      <w:tc>
        <w:tcPr>
          <w:tcW w:w="992" w:type="dxa"/>
          <w:tcBorders>
            <w:top w:val="single" w:sz="8" w:space="0" w:color="000000"/>
            <w:bottom w:val="single" w:sz="8" w:space="0" w:color="000000"/>
            <w:right w:val="single" w:sz="8" w:space="0" w:color="000000"/>
          </w:tcBorders>
          <w:shd w:val="clear" w:color="auto" w:fill="CCFFFF"/>
          <w:tcMar>
            <w:top w:w="100" w:type="dxa"/>
            <w:left w:w="100" w:type="dxa"/>
            <w:bottom w:w="100" w:type="dxa"/>
            <w:right w:w="100" w:type="dxa"/>
          </w:tcMar>
        </w:tcPr>
        <w:p w14:paraId="2062733D" w14:textId="77777777" w:rsidR="00116A50" w:rsidRDefault="00116A50">
          <w:pPr>
            <w:spacing w:after="720"/>
            <w:ind w:left="60" w:right="-100"/>
            <w:contextualSpacing w:val="0"/>
            <w:jc w:val="center"/>
          </w:pPr>
          <w:r>
            <w:rPr>
              <w:rFonts w:ascii="Times New Roman" w:eastAsia="Times New Roman" w:hAnsi="Times New Roman" w:cs="Times New Roman"/>
              <w:sz w:val="18"/>
              <w:shd w:val="clear" w:color="auto" w:fill="CCFFFF"/>
            </w:rPr>
            <w:t>Page</w:t>
          </w:r>
        </w:p>
      </w:tc>
      <w:tc>
        <w:tcPr>
          <w:tcW w:w="1276"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9D6D79F" w14:textId="7639AAA3" w:rsidR="00116A50" w:rsidRDefault="00116A50" w:rsidP="00C7727C">
          <w:pPr>
            <w:spacing w:after="720"/>
            <w:ind w:left="100" w:right="-100"/>
            <w:contextualSpacing w:val="0"/>
            <w:jc w:val="center"/>
          </w:pPr>
          <w:r w:rsidRPr="00F51BEA">
            <w:rPr>
              <w:rFonts w:ascii="Times New Roman" w:hAnsi="Times New Roman" w:cs="Times New Roman"/>
              <w:sz w:val="18"/>
              <w:szCs w:val="18"/>
            </w:rPr>
            <w:fldChar w:fldCharType="begin"/>
          </w:r>
          <w:r w:rsidRPr="00F51BEA">
            <w:rPr>
              <w:rFonts w:ascii="Times New Roman" w:hAnsi="Times New Roman" w:cs="Times New Roman"/>
              <w:sz w:val="18"/>
              <w:szCs w:val="18"/>
            </w:rPr>
            <w:instrText>PAGE</w:instrText>
          </w:r>
          <w:r w:rsidRPr="00F51BEA">
            <w:rPr>
              <w:rFonts w:ascii="Times New Roman" w:hAnsi="Times New Roman" w:cs="Times New Roman"/>
              <w:sz w:val="18"/>
              <w:szCs w:val="18"/>
            </w:rPr>
            <w:fldChar w:fldCharType="separate"/>
          </w:r>
          <w:r w:rsidR="007C43C0">
            <w:rPr>
              <w:rFonts w:ascii="Times New Roman" w:hAnsi="Times New Roman" w:cs="Times New Roman"/>
              <w:noProof/>
              <w:sz w:val="18"/>
              <w:szCs w:val="18"/>
            </w:rPr>
            <w:t>5</w:t>
          </w:r>
          <w:r w:rsidRPr="00F51BEA">
            <w:rPr>
              <w:rFonts w:ascii="Times New Roman" w:hAnsi="Times New Roman" w:cs="Times New Roman"/>
              <w:sz w:val="18"/>
              <w:szCs w:val="18"/>
            </w:rPr>
            <w:fldChar w:fldCharType="end"/>
          </w:r>
          <w:r w:rsidR="0007265F">
            <w:rPr>
              <w:sz w:val="18"/>
            </w:rPr>
            <w:t>/ 38</w:t>
          </w:r>
        </w:p>
      </w:tc>
    </w:tr>
    <w:tr w:rsidR="00116A50" w14:paraId="75E62F13" w14:textId="77777777" w:rsidTr="00181DDD">
      <w:trPr>
        <w:trHeight w:hRule="exact" w:val="567"/>
      </w:trPr>
      <w:tc>
        <w:tcPr>
          <w:tcW w:w="1425" w:type="dxa"/>
          <w:tcBorders>
            <w:left w:val="single" w:sz="8" w:space="0" w:color="000000"/>
            <w:bottom w:val="single" w:sz="8" w:space="0" w:color="000000"/>
            <w:right w:val="single" w:sz="8" w:space="0" w:color="000000"/>
          </w:tcBorders>
          <w:shd w:val="clear" w:color="auto" w:fill="CCFFFF"/>
          <w:tcMar>
            <w:top w:w="100" w:type="dxa"/>
            <w:left w:w="100" w:type="dxa"/>
            <w:bottom w:w="100" w:type="dxa"/>
            <w:right w:w="100" w:type="dxa"/>
          </w:tcMar>
        </w:tcPr>
        <w:p w14:paraId="3081EE0C" w14:textId="77777777" w:rsidR="00116A50" w:rsidRDefault="00116A50">
          <w:pPr>
            <w:spacing w:after="720"/>
            <w:ind w:right="-100"/>
            <w:contextualSpacing w:val="0"/>
          </w:pPr>
          <w:r>
            <w:rPr>
              <w:rFonts w:ascii="Times New Roman" w:eastAsia="Times New Roman" w:hAnsi="Times New Roman" w:cs="Times New Roman"/>
              <w:sz w:val="18"/>
              <w:shd w:val="clear" w:color="auto" w:fill="CCFFFF"/>
            </w:rPr>
            <w:t>Document Type</w:t>
          </w:r>
        </w:p>
      </w:tc>
      <w:tc>
        <w:tcPr>
          <w:tcW w:w="3022" w:type="dxa"/>
          <w:tcBorders>
            <w:bottom w:val="single" w:sz="8" w:space="0" w:color="000000"/>
            <w:right w:val="single" w:sz="8" w:space="0" w:color="000000"/>
          </w:tcBorders>
          <w:tcMar>
            <w:top w:w="100" w:type="dxa"/>
            <w:left w:w="100" w:type="dxa"/>
            <w:bottom w:w="100" w:type="dxa"/>
            <w:right w:w="100" w:type="dxa"/>
          </w:tcMar>
        </w:tcPr>
        <w:p w14:paraId="3F047DEE" w14:textId="73B9F321" w:rsidR="00116A50" w:rsidRDefault="00116A50">
          <w:pPr>
            <w:spacing w:after="720"/>
            <w:ind w:left="160"/>
            <w:contextualSpacing w:val="0"/>
            <w:jc w:val="center"/>
          </w:pPr>
          <w:r>
            <w:rPr>
              <w:rFonts w:ascii="Times New Roman" w:eastAsia="Times New Roman" w:hAnsi="Times New Roman" w:cs="Times New Roman"/>
              <w:sz w:val="18"/>
            </w:rPr>
            <w:t>System Requirement Specification</w:t>
          </w:r>
        </w:p>
      </w:tc>
      <w:tc>
        <w:tcPr>
          <w:tcW w:w="1324" w:type="dxa"/>
          <w:tcBorders>
            <w:bottom w:val="single" w:sz="8" w:space="0" w:color="000000"/>
            <w:right w:val="single" w:sz="8" w:space="0" w:color="000000"/>
          </w:tcBorders>
          <w:shd w:val="clear" w:color="auto" w:fill="CCFFFF"/>
          <w:tcMar>
            <w:top w:w="100" w:type="dxa"/>
            <w:left w:w="100" w:type="dxa"/>
            <w:bottom w:w="100" w:type="dxa"/>
            <w:right w:w="100" w:type="dxa"/>
          </w:tcMar>
        </w:tcPr>
        <w:p w14:paraId="233C8F11" w14:textId="77777777" w:rsidR="00116A50" w:rsidRDefault="00116A50">
          <w:pPr>
            <w:spacing w:after="720"/>
            <w:ind w:left="160" w:right="-100"/>
            <w:contextualSpacing w:val="0"/>
            <w:jc w:val="both"/>
          </w:pPr>
          <w:r>
            <w:rPr>
              <w:rFonts w:ascii="Times New Roman" w:eastAsia="Times New Roman" w:hAnsi="Times New Roman" w:cs="Times New Roman"/>
              <w:sz w:val="18"/>
              <w:shd w:val="clear" w:color="auto" w:fill="CCFFFF"/>
            </w:rPr>
            <w:t>Release Date</w:t>
          </w:r>
        </w:p>
      </w:tc>
      <w:tc>
        <w:tcPr>
          <w:tcW w:w="1207" w:type="dxa"/>
          <w:tcBorders>
            <w:bottom w:val="single" w:sz="8" w:space="0" w:color="000000"/>
            <w:right w:val="single" w:sz="8" w:space="0" w:color="000000"/>
          </w:tcBorders>
          <w:tcMar>
            <w:top w:w="100" w:type="dxa"/>
            <w:left w:w="100" w:type="dxa"/>
            <w:bottom w:w="100" w:type="dxa"/>
            <w:right w:w="100" w:type="dxa"/>
          </w:tcMar>
        </w:tcPr>
        <w:p w14:paraId="38665A22" w14:textId="5127DEEB" w:rsidR="00116A50" w:rsidRDefault="00116A50" w:rsidP="00CD5E9C">
          <w:pPr>
            <w:spacing w:after="720"/>
            <w:ind w:left="60" w:right="-100"/>
            <w:contextualSpacing w:val="0"/>
          </w:pPr>
          <w:r>
            <w:rPr>
              <w:rFonts w:ascii="Times New Roman" w:eastAsia="Times New Roman" w:hAnsi="Times New Roman" w:cs="Times New Roman"/>
              <w:sz w:val="18"/>
              <w:cs/>
            </w:rPr>
            <w:t>30</w:t>
          </w:r>
          <w:r w:rsidRPr="00FF17AB">
            <w:rPr>
              <w:rFonts w:ascii="Times New Roman" w:eastAsia="Times New Roman" w:hAnsi="Times New Roman" w:cs="Times New Roman"/>
              <w:sz w:val="18"/>
            </w:rPr>
            <w:t xml:space="preserve"> O</w:t>
          </w:r>
          <w:r>
            <w:rPr>
              <w:rFonts w:ascii="Times New Roman" w:eastAsia="Times New Roman" w:hAnsi="Times New Roman" w:cs="Times New Roman"/>
              <w:sz w:val="18"/>
            </w:rPr>
            <w:t>ctober 2015</w:t>
          </w:r>
        </w:p>
      </w:tc>
      <w:tc>
        <w:tcPr>
          <w:tcW w:w="992" w:type="dxa"/>
          <w:tcBorders>
            <w:bottom w:val="single" w:sz="8" w:space="0" w:color="000000"/>
            <w:right w:val="single" w:sz="8" w:space="0" w:color="000000"/>
          </w:tcBorders>
          <w:shd w:val="clear" w:color="auto" w:fill="CCFFFF"/>
          <w:tcMar>
            <w:top w:w="100" w:type="dxa"/>
            <w:left w:w="100" w:type="dxa"/>
            <w:bottom w:w="100" w:type="dxa"/>
            <w:right w:w="100" w:type="dxa"/>
          </w:tcMar>
        </w:tcPr>
        <w:p w14:paraId="218C707D" w14:textId="77777777" w:rsidR="00116A50" w:rsidRDefault="00116A50">
          <w:pPr>
            <w:spacing w:after="720"/>
            <w:ind w:left="60" w:right="-100"/>
            <w:contextualSpacing w:val="0"/>
            <w:jc w:val="center"/>
          </w:pPr>
          <w:r>
            <w:rPr>
              <w:rFonts w:ascii="Times New Roman" w:eastAsia="Times New Roman" w:hAnsi="Times New Roman" w:cs="Times New Roman"/>
              <w:sz w:val="18"/>
              <w:shd w:val="clear" w:color="auto" w:fill="CCFFFF"/>
            </w:rPr>
            <w:t>Print Date</w:t>
          </w:r>
        </w:p>
      </w:tc>
      <w:tc>
        <w:tcPr>
          <w:tcW w:w="1276" w:type="dxa"/>
          <w:tcBorders>
            <w:bottom w:val="single" w:sz="8" w:space="0" w:color="000000"/>
            <w:right w:val="single" w:sz="8" w:space="0" w:color="000000"/>
          </w:tcBorders>
          <w:tcMar>
            <w:top w:w="100" w:type="dxa"/>
            <w:left w:w="100" w:type="dxa"/>
            <w:bottom w:w="100" w:type="dxa"/>
            <w:right w:w="100" w:type="dxa"/>
          </w:tcMar>
        </w:tcPr>
        <w:p w14:paraId="706EAAF8" w14:textId="698683D6" w:rsidR="00116A50" w:rsidRPr="00351B08" w:rsidRDefault="00A15E28" w:rsidP="00351B08">
          <w:pPr>
            <w:spacing w:after="720"/>
            <w:ind w:left="60" w:right="-100"/>
            <w:contextualSpacing w:val="0"/>
            <w:jc w:val="center"/>
            <w:rPr>
              <w:sz w:val="18"/>
              <w:szCs w:val="18"/>
            </w:rPr>
          </w:pPr>
          <w:r>
            <w:rPr>
              <w:rFonts w:ascii="Times New Roman" w:eastAsia="Times New Roman" w:hAnsi="Times New Roman" w:cs="Times New Roman"/>
              <w:sz w:val="18"/>
              <w:szCs w:val="18"/>
            </w:rPr>
            <w:t>3</w:t>
          </w:r>
          <w:r w:rsidR="00116A50" w:rsidRPr="00351B08">
            <w:rPr>
              <w:rFonts w:ascii="Times New Roman" w:eastAsia="Times New Roman" w:hAnsi="Times New Roman" w:cs="Times New Roman"/>
              <w:sz w:val="18"/>
              <w:szCs w:val="18"/>
            </w:rPr>
            <w:t xml:space="preserve"> </w:t>
          </w:r>
          <w:r w:rsidR="00116A50">
            <w:rPr>
              <w:rFonts w:ascii="Times New Roman" w:eastAsia="Times New Roman" w:hAnsi="Times New Roman" w:cs="Times New Roman"/>
              <w:sz w:val="18"/>
              <w:szCs w:val="18"/>
            </w:rPr>
            <w:t>November</w:t>
          </w:r>
          <w:r w:rsidR="00116A50" w:rsidRPr="00351B08">
            <w:rPr>
              <w:rFonts w:ascii="Times New Roman" w:eastAsia="Times New Roman" w:hAnsi="Times New Roman" w:cs="Times New Roman"/>
              <w:sz w:val="18"/>
              <w:szCs w:val="18"/>
            </w:rPr>
            <w:t xml:space="preserve"> 2015</w:t>
          </w:r>
        </w:p>
      </w:tc>
    </w:tr>
  </w:tbl>
  <w:p w14:paraId="1E70BD01" w14:textId="77777777" w:rsidR="00116A50" w:rsidRDefault="00116A5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A9C1D5" w14:textId="77777777" w:rsidR="00C10074" w:rsidRDefault="00C10074">
      <w:pPr>
        <w:spacing w:line="240" w:lineRule="auto"/>
      </w:pPr>
      <w:r>
        <w:separator/>
      </w:r>
    </w:p>
  </w:footnote>
  <w:footnote w:type="continuationSeparator" w:id="0">
    <w:p w14:paraId="5CB9056B" w14:textId="77777777" w:rsidR="00C10074" w:rsidRDefault="00C1007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D5F43" w14:textId="77777777" w:rsidR="00116A50" w:rsidRDefault="00116A50">
    <w:pPr>
      <w:spacing w:before="720"/>
      <w:jc w:val="right"/>
    </w:pPr>
    <w:r>
      <w:rPr>
        <w:noProof/>
      </w:rPr>
      <w:drawing>
        <wp:inline distT="114300" distB="114300" distL="114300" distR="114300" wp14:anchorId="51677A6C" wp14:editId="07777777">
          <wp:extent cx="1362075" cy="819150"/>
          <wp:effectExtent l="0" t="0" r="0" b="0"/>
          <wp:docPr id="4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
                  <a:srcRect/>
                  <a:stretch>
                    <a:fillRect/>
                  </a:stretch>
                </pic:blipFill>
                <pic:spPr>
                  <a:xfrm>
                    <a:off x="0" y="0"/>
                    <a:ext cx="1362075" cy="819150"/>
                  </a:xfrm>
                  <a:prstGeom prst="rect">
                    <a:avLst/>
                  </a:prstGeom>
                  <a:ln/>
                </pic:spPr>
              </pic:pic>
            </a:graphicData>
          </a:graphic>
        </wp:inline>
      </w:drawing>
    </w:r>
    <w:hyperlink r:id="rId2"/>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1838BB"/>
    <w:multiLevelType w:val="multilevel"/>
    <w:tmpl w:val="2A0A2224"/>
    <w:lvl w:ilvl="0">
      <w:start w:val="1"/>
      <w:numFmt w:val="decimal"/>
      <w:lvlText w:val="%1."/>
      <w:lvlJc w:val="left"/>
      <w:pPr>
        <w:ind w:left="720" w:hanging="360"/>
      </w:pPr>
      <w:rPr>
        <w:rFonts w:hint="default"/>
      </w:rPr>
    </w:lvl>
    <w:lvl w:ilvl="1">
      <w:start w:val="1"/>
      <w:numFmt w:val="decimal"/>
      <w:isLgl/>
      <w:lvlText w:val="%1.%2"/>
      <w:lvlJc w:val="left"/>
      <w:pPr>
        <w:ind w:left="1380" w:hanging="480"/>
      </w:pPr>
      <w:rPr>
        <w:rFonts w:eastAsia="Times New Roman" w:hint="default"/>
        <w:color w:val="191C1E"/>
      </w:rPr>
    </w:lvl>
    <w:lvl w:ilvl="2">
      <w:start w:val="1"/>
      <w:numFmt w:val="decimal"/>
      <w:isLgl/>
      <w:lvlText w:val="%1.%2.%3"/>
      <w:lvlJc w:val="left"/>
      <w:pPr>
        <w:ind w:left="2160" w:hanging="720"/>
      </w:pPr>
      <w:rPr>
        <w:rFonts w:eastAsia="Times New Roman" w:hint="default"/>
        <w:color w:val="191C1E"/>
      </w:rPr>
    </w:lvl>
    <w:lvl w:ilvl="3">
      <w:start w:val="1"/>
      <w:numFmt w:val="decimal"/>
      <w:isLgl/>
      <w:lvlText w:val="%1.%2.%3.%4"/>
      <w:lvlJc w:val="left"/>
      <w:pPr>
        <w:ind w:left="2700" w:hanging="720"/>
      </w:pPr>
      <w:rPr>
        <w:rFonts w:eastAsia="Times New Roman" w:hint="default"/>
        <w:color w:val="191C1E"/>
      </w:rPr>
    </w:lvl>
    <w:lvl w:ilvl="4">
      <w:start w:val="1"/>
      <w:numFmt w:val="decimal"/>
      <w:isLgl/>
      <w:lvlText w:val="%1.%2.%3.%4.%5"/>
      <w:lvlJc w:val="left"/>
      <w:pPr>
        <w:ind w:left="3600" w:hanging="1080"/>
      </w:pPr>
      <w:rPr>
        <w:rFonts w:eastAsia="Times New Roman" w:hint="default"/>
        <w:color w:val="191C1E"/>
      </w:rPr>
    </w:lvl>
    <w:lvl w:ilvl="5">
      <w:start w:val="1"/>
      <w:numFmt w:val="decimal"/>
      <w:isLgl/>
      <w:lvlText w:val="%1.%2.%3.%4.%5.%6"/>
      <w:lvlJc w:val="left"/>
      <w:pPr>
        <w:ind w:left="4140" w:hanging="1080"/>
      </w:pPr>
      <w:rPr>
        <w:rFonts w:eastAsia="Times New Roman" w:hint="default"/>
        <w:color w:val="191C1E"/>
      </w:rPr>
    </w:lvl>
    <w:lvl w:ilvl="6">
      <w:start w:val="1"/>
      <w:numFmt w:val="decimal"/>
      <w:isLgl/>
      <w:lvlText w:val="%1.%2.%3.%4.%5.%6.%7"/>
      <w:lvlJc w:val="left"/>
      <w:pPr>
        <w:ind w:left="5040" w:hanging="1440"/>
      </w:pPr>
      <w:rPr>
        <w:rFonts w:eastAsia="Times New Roman" w:hint="default"/>
        <w:color w:val="191C1E"/>
      </w:rPr>
    </w:lvl>
    <w:lvl w:ilvl="7">
      <w:start w:val="1"/>
      <w:numFmt w:val="decimal"/>
      <w:isLgl/>
      <w:lvlText w:val="%1.%2.%3.%4.%5.%6.%7.%8"/>
      <w:lvlJc w:val="left"/>
      <w:pPr>
        <w:ind w:left="5580" w:hanging="1440"/>
      </w:pPr>
      <w:rPr>
        <w:rFonts w:eastAsia="Times New Roman" w:hint="default"/>
        <w:color w:val="191C1E"/>
      </w:rPr>
    </w:lvl>
    <w:lvl w:ilvl="8">
      <w:start w:val="1"/>
      <w:numFmt w:val="decimal"/>
      <w:isLgl/>
      <w:lvlText w:val="%1.%2.%3.%4.%5.%6.%7.%8.%9"/>
      <w:lvlJc w:val="left"/>
      <w:pPr>
        <w:ind w:left="6480" w:hanging="1800"/>
      </w:pPr>
      <w:rPr>
        <w:rFonts w:eastAsia="Times New Roman" w:hint="default"/>
        <w:color w:val="191C1E"/>
      </w:rPr>
    </w:lvl>
  </w:abstractNum>
  <w:abstractNum w:abstractNumId="5" w15:restartNumberingAfterBreak="0">
    <w:nsid w:val="03F46A39"/>
    <w:multiLevelType w:val="hybridMultilevel"/>
    <w:tmpl w:val="28023B88"/>
    <w:lvl w:ilvl="0" w:tplc="627CC05A">
      <w:start w:val="1"/>
      <w:numFmt w:val="decimal"/>
      <w:lvlText w:val="%1."/>
      <w:lvlJc w:val="left"/>
      <w:pPr>
        <w:ind w:left="720" w:hanging="360"/>
      </w:pPr>
    </w:lvl>
    <w:lvl w:ilvl="1" w:tplc="E93053E6">
      <w:start w:val="1"/>
      <w:numFmt w:val="lowerLetter"/>
      <w:lvlText w:val="%2."/>
      <w:lvlJc w:val="left"/>
      <w:pPr>
        <w:ind w:left="1440" w:hanging="360"/>
      </w:pPr>
    </w:lvl>
    <w:lvl w:ilvl="2" w:tplc="2CD8AE56">
      <w:start w:val="1"/>
      <w:numFmt w:val="lowerRoman"/>
      <w:lvlText w:val="%3."/>
      <w:lvlJc w:val="right"/>
      <w:pPr>
        <w:ind w:left="2160" w:hanging="180"/>
      </w:pPr>
    </w:lvl>
    <w:lvl w:ilvl="3" w:tplc="BB5C4FA0">
      <w:start w:val="1"/>
      <w:numFmt w:val="decimal"/>
      <w:lvlText w:val="%4."/>
      <w:lvlJc w:val="left"/>
      <w:pPr>
        <w:ind w:left="2880" w:hanging="360"/>
      </w:pPr>
    </w:lvl>
    <w:lvl w:ilvl="4" w:tplc="351A6FBE">
      <w:start w:val="1"/>
      <w:numFmt w:val="lowerLetter"/>
      <w:lvlText w:val="%5."/>
      <w:lvlJc w:val="left"/>
      <w:pPr>
        <w:ind w:left="3600" w:hanging="360"/>
      </w:pPr>
    </w:lvl>
    <w:lvl w:ilvl="5" w:tplc="3BAA78D6">
      <w:start w:val="1"/>
      <w:numFmt w:val="lowerRoman"/>
      <w:lvlText w:val="%6."/>
      <w:lvlJc w:val="right"/>
      <w:pPr>
        <w:ind w:left="4320" w:hanging="180"/>
      </w:pPr>
    </w:lvl>
    <w:lvl w:ilvl="6" w:tplc="49F6B072">
      <w:start w:val="1"/>
      <w:numFmt w:val="decimal"/>
      <w:lvlText w:val="%7."/>
      <w:lvlJc w:val="left"/>
      <w:pPr>
        <w:ind w:left="5040" w:hanging="360"/>
      </w:pPr>
    </w:lvl>
    <w:lvl w:ilvl="7" w:tplc="A54E3982">
      <w:start w:val="1"/>
      <w:numFmt w:val="lowerLetter"/>
      <w:lvlText w:val="%8."/>
      <w:lvlJc w:val="left"/>
      <w:pPr>
        <w:ind w:left="5760" w:hanging="360"/>
      </w:pPr>
    </w:lvl>
    <w:lvl w:ilvl="8" w:tplc="AF84FE28">
      <w:start w:val="1"/>
      <w:numFmt w:val="lowerRoman"/>
      <w:lvlText w:val="%9."/>
      <w:lvlJc w:val="right"/>
      <w:pPr>
        <w:ind w:left="6480" w:hanging="180"/>
      </w:pPr>
    </w:lvl>
  </w:abstractNum>
  <w:abstractNum w:abstractNumId="6" w15:restartNumberingAfterBreak="0">
    <w:nsid w:val="04974495"/>
    <w:multiLevelType w:val="hybridMultilevel"/>
    <w:tmpl w:val="3880F1A6"/>
    <w:lvl w:ilvl="0" w:tplc="EC4CC616">
      <w:start w:val="1"/>
      <w:numFmt w:val="decimal"/>
      <w:lvlText w:val="%1."/>
      <w:lvlJc w:val="left"/>
      <w:pPr>
        <w:ind w:left="720" w:hanging="360"/>
      </w:pPr>
    </w:lvl>
    <w:lvl w:ilvl="1" w:tplc="CA2A4C7A">
      <w:start w:val="1"/>
      <w:numFmt w:val="lowerLetter"/>
      <w:lvlText w:val="%2."/>
      <w:lvlJc w:val="left"/>
      <w:pPr>
        <w:ind w:left="1440" w:hanging="360"/>
      </w:pPr>
    </w:lvl>
    <w:lvl w:ilvl="2" w:tplc="7A2C5EC0">
      <w:start w:val="1"/>
      <w:numFmt w:val="lowerRoman"/>
      <w:lvlText w:val="%3."/>
      <w:lvlJc w:val="right"/>
      <w:pPr>
        <w:ind w:left="2160" w:hanging="180"/>
      </w:pPr>
    </w:lvl>
    <w:lvl w:ilvl="3" w:tplc="7A6CF3B4">
      <w:start w:val="1"/>
      <w:numFmt w:val="decimal"/>
      <w:lvlText w:val="%4."/>
      <w:lvlJc w:val="left"/>
      <w:pPr>
        <w:ind w:left="2880" w:hanging="360"/>
      </w:pPr>
    </w:lvl>
    <w:lvl w:ilvl="4" w:tplc="CE66A172">
      <w:start w:val="1"/>
      <w:numFmt w:val="lowerLetter"/>
      <w:lvlText w:val="%5."/>
      <w:lvlJc w:val="left"/>
      <w:pPr>
        <w:ind w:left="3600" w:hanging="360"/>
      </w:pPr>
    </w:lvl>
    <w:lvl w:ilvl="5" w:tplc="283AB190">
      <w:start w:val="1"/>
      <w:numFmt w:val="lowerRoman"/>
      <w:lvlText w:val="%6."/>
      <w:lvlJc w:val="right"/>
      <w:pPr>
        <w:ind w:left="4320" w:hanging="180"/>
      </w:pPr>
    </w:lvl>
    <w:lvl w:ilvl="6" w:tplc="7D1C364C">
      <w:start w:val="1"/>
      <w:numFmt w:val="decimal"/>
      <w:lvlText w:val="%7."/>
      <w:lvlJc w:val="left"/>
      <w:pPr>
        <w:ind w:left="5040" w:hanging="360"/>
      </w:pPr>
    </w:lvl>
    <w:lvl w:ilvl="7" w:tplc="928ED264">
      <w:start w:val="1"/>
      <w:numFmt w:val="lowerLetter"/>
      <w:lvlText w:val="%8."/>
      <w:lvlJc w:val="left"/>
      <w:pPr>
        <w:ind w:left="5760" w:hanging="360"/>
      </w:pPr>
    </w:lvl>
    <w:lvl w:ilvl="8" w:tplc="C4101F40">
      <w:start w:val="1"/>
      <w:numFmt w:val="lowerRoman"/>
      <w:lvlText w:val="%9."/>
      <w:lvlJc w:val="right"/>
      <w:pPr>
        <w:ind w:left="6480" w:hanging="180"/>
      </w:pPr>
    </w:lvl>
  </w:abstractNum>
  <w:abstractNum w:abstractNumId="7" w15:restartNumberingAfterBreak="0">
    <w:nsid w:val="04C94A44"/>
    <w:multiLevelType w:val="multilevel"/>
    <w:tmpl w:val="8D184BF4"/>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8" w15:restartNumberingAfterBreak="0">
    <w:nsid w:val="08D22310"/>
    <w:multiLevelType w:val="multilevel"/>
    <w:tmpl w:val="BE9AB516"/>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9" w15:restartNumberingAfterBreak="0">
    <w:nsid w:val="0BD4717D"/>
    <w:multiLevelType w:val="hybridMultilevel"/>
    <w:tmpl w:val="28023B88"/>
    <w:lvl w:ilvl="0" w:tplc="627CC05A">
      <w:start w:val="1"/>
      <w:numFmt w:val="decimal"/>
      <w:lvlText w:val="%1."/>
      <w:lvlJc w:val="left"/>
      <w:pPr>
        <w:ind w:left="720" w:hanging="360"/>
      </w:pPr>
    </w:lvl>
    <w:lvl w:ilvl="1" w:tplc="E93053E6">
      <w:start w:val="1"/>
      <w:numFmt w:val="lowerLetter"/>
      <w:lvlText w:val="%2."/>
      <w:lvlJc w:val="left"/>
      <w:pPr>
        <w:ind w:left="1440" w:hanging="360"/>
      </w:pPr>
    </w:lvl>
    <w:lvl w:ilvl="2" w:tplc="2CD8AE56">
      <w:start w:val="1"/>
      <w:numFmt w:val="lowerRoman"/>
      <w:lvlText w:val="%3."/>
      <w:lvlJc w:val="right"/>
      <w:pPr>
        <w:ind w:left="2160" w:hanging="180"/>
      </w:pPr>
    </w:lvl>
    <w:lvl w:ilvl="3" w:tplc="BB5C4FA0">
      <w:start w:val="1"/>
      <w:numFmt w:val="decimal"/>
      <w:lvlText w:val="%4."/>
      <w:lvlJc w:val="left"/>
      <w:pPr>
        <w:ind w:left="2880" w:hanging="360"/>
      </w:pPr>
    </w:lvl>
    <w:lvl w:ilvl="4" w:tplc="351A6FBE">
      <w:start w:val="1"/>
      <w:numFmt w:val="lowerLetter"/>
      <w:lvlText w:val="%5."/>
      <w:lvlJc w:val="left"/>
      <w:pPr>
        <w:ind w:left="3600" w:hanging="360"/>
      </w:pPr>
    </w:lvl>
    <w:lvl w:ilvl="5" w:tplc="3BAA78D6">
      <w:start w:val="1"/>
      <w:numFmt w:val="lowerRoman"/>
      <w:lvlText w:val="%6."/>
      <w:lvlJc w:val="right"/>
      <w:pPr>
        <w:ind w:left="4320" w:hanging="180"/>
      </w:pPr>
    </w:lvl>
    <w:lvl w:ilvl="6" w:tplc="49F6B072">
      <w:start w:val="1"/>
      <w:numFmt w:val="decimal"/>
      <w:lvlText w:val="%7."/>
      <w:lvlJc w:val="left"/>
      <w:pPr>
        <w:ind w:left="5040" w:hanging="360"/>
      </w:pPr>
    </w:lvl>
    <w:lvl w:ilvl="7" w:tplc="A54E3982">
      <w:start w:val="1"/>
      <w:numFmt w:val="lowerLetter"/>
      <w:lvlText w:val="%8."/>
      <w:lvlJc w:val="left"/>
      <w:pPr>
        <w:ind w:left="5760" w:hanging="360"/>
      </w:pPr>
    </w:lvl>
    <w:lvl w:ilvl="8" w:tplc="AF84FE28">
      <w:start w:val="1"/>
      <w:numFmt w:val="lowerRoman"/>
      <w:lvlText w:val="%9."/>
      <w:lvlJc w:val="right"/>
      <w:pPr>
        <w:ind w:left="6480" w:hanging="180"/>
      </w:pPr>
    </w:lvl>
  </w:abstractNum>
  <w:abstractNum w:abstractNumId="10" w15:restartNumberingAfterBreak="0">
    <w:nsid w:val="0F3D4B1E"/>
    <w:multiLevelType w:val="hybridMultilevel"/>
    <w:tmpl w:val="28023B88"/>
    <w:lvl w:ilvl="0" w:tplc="627CC05A">
      <w:start w:val="1"/>
      <w:numFmt w:val="decimal"/>
      <w:lvlText w:val="%1."/>
      <w:lvlJc w:val="left"/>
      <w:pPr>
        <w:ind w:left="720" w:hanging="360"/>
      </w:pPr>
    </w:lvl>
    <w:lvl w:ilvl="1" w:tplc="E93053E6">
      <w:start w:val="1"/>
      <w:numFmt w:val="lowerLetter"/>
      <w:lvlText w:val="%2."/>
      <w:lvlJc w:val="left"/>
      <w:pPr>
        <w:ind w:left="1440" w:hanging="360"/>
      </w:pPr>
    </w:lvl>
    <w:lvl w:ilvl="2" w:tplc="2CD8AE56">
      <w:start w:val="1"/>
      <w:numFmt w:val="lowerRoman"/>
      <w:lvlText w:val="%3."/>
      <w:lvlJc w:val="right"/>
      <w:pPr>
        <w:ind w:left="2160" w:hanging="180"/>
      </w:pPr>
    </w:lvl>
    <w:lvl w:ilvl="3" w:tplc="BB5C4FA0">
      <w:start w:val="1"/>
      <w:numFmt w:val="decimal"/>
      <w:lvlText w:val="%4."/>
      <w:lvlJc w:val="left"/>
      <w:pPr>
        <w:ind w:left="2880" w:hanging="360"/>
      </w:pPr>
    </w:lvl>
    <w:lvl w:ilvl="4" w:tplc="351A6FBE">
      <w:start w:val="1"/>
      <w:numFmt w:val="lowerLetter"/>
      <w:lvlText w:val="%5."/>
      <w:lvlJc w:val="left"/>
      <w:pPr>
        <w:ind w:left="3600" w:hanging="360"/>
      </w:pPr>
    </w:lvl>
    <w:lvl w:ilvl="5" w:tplc="3BAA78D6">
      <w:start w:val="1"/>
      <w:numFmt w:val="lowerRoman"/>
      <w:lvlText w:val="%6."/>
      <w:lvlJc w:val="right"/>
      <w:pPr>
        <w:ind w:left="4320" w:hanging="180"/>
      </w:pPr>
    </w:lvl>
    <w:lvl w:ilvl="6" w:tplc="49F6B072">
      <w:start w:val="1"/>
      <w:numFmt w:val="decimal"/>
      <w:lvlText w:val="%7."/>
      <w:lvlJc w:val="left"/>
      <w:pPr>
        <w:ind w:left="5040" w:hanging="360"/>
      </w:pPr>
    </w:lvl>
    <w:lvl w:ilvl="7" w:tplc="A54E3982">
      <w:start w:val="1"/>
      <w:numFmt w:val="lowerLetter"/>
      <w:lvlText w:val="%8."/>
      <w:lvlJc w:val="left"/>
      <w:pPr>
        <w:ind w:left="5760" w:hanging="360"/>
      </w:pPr>
    </w:lvl>
    <w:lvl w:ilvl="8" w:tplc="AF84FE28">
      <w:start w:val="1"/>
      <w:numFmt w:val="lowerRoman"/>
      <w:lvlText w:val="%9."/>
      <w:lvlJc w:val="right"/>
      <w:pPr>
        <w:ind w:left="6480" w:hanging="180"/>
      </w:pPr>
    </w:lvl>
  </w:abstractNum>
  <w:abstractNum w:abstractNumId="11" w15:restartNumberingAfterBreak="0">
    <w:nsid w:val="0F8D483F"/>
    <w:multiLevelType w:val="hybridMultilevel"/>
    <w:tmpl w:val="9F368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1C42F21"/>
    <w:multiLevelType w:val="multilevel"/>
    <w:tmpl w:val="81ECBF78"/>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3" w15:restartNumberingAfterBreak="0">
    <w:nsid w:val="18262CF9"/>
    <w:multiLevelType w:val="hybridMultilevel"/>
    <w:tmpl w:val="EB026BB0"/>
    <w:lvl w:ilvl="0" w:tplc="A26A4D0E">
      <w:start w:val="1"/>
      <w:numFmt w:val="decimal"/>
      <w:lvlText w:val="%1."/>
      <w:lvlJc w:val="left"/>
      <w:pPr>
        <w:ind w:left="720" w:hanging="360"/>
      </w:pPr>
    </w:lvl>
    <w:lvl w:ilvl="1" w:tplc="94B426CC">
      <w:start w:val="1"/>
      <w:numFmt w:val="lowerLetter"/>
      <w:lvlText w:val="%2."/>
      <w:lvlJc w:val="left"/>
      <w:pPr>
        <w:ind w:left="1440" w:hanging="360"/>
      </w:pPr>
    </w:lvl>
    <w:lvl w:ilvl="2" w:tplc="D4648170">
      <w:start w:val="1"/>
      <w:numFmt w:val="lowerRoman"/>
      <w:lvlText w:val="%3."/>
      <w:lvlJc w:val="right"/>
      <w:pPr>
        <w:ind w:left="2160" w:hanging="180"/>
      </w:pPr>
    </w:lvl>
    <w:lvl w:ilvl="3" w:tplc="3A0E7AFA">
      <w:start w:val="1"/>
      <w:numFmt w:val="decimal"/>
      <w:lvlText w:val="%4."/>
      <w:lvlJc w:val="left"/>
      <w:pPr>
        <w:ind w:left="2880" w:hanging="360"/>
      </w:pPr>
    </w:lvl>
    <w:lvl w:ilvl="4" w:tplc="6C1A7F88">
      <w:start w:val="1"/>
      <w:numFmt w:val="lowerLetter"/>
      <w:lvlText w:val="%5."/>
      <w:lvlJc w:val="left"/>
      <w:pPr>
        <w:ind w:left="3600" w:hanging="360"/>
      </w:pPr>
    </w:lvl>
    <w:lvl w:ilvl="5" w:tplc="01C2F198">
      <w:start w:val="1"/>
      <w:numFmt w:val="lowerRoman"/>
      <w:lvlText w:val="%6."/>
      <w:lvlJc w:val="right"/>
      <w:pPr>
        <w:ind w:left="4320" w:hanging="180"/>
      </w:pPr>
    </w:lvl>
    <w:lvl w:ilvl="6" w:tplc="03309832">
      <w:start w:val="1"/>
      <w:numFmt w:val="decimal"/>
      <w:lvlText w:val="%7."/>
      <w:lvlJc w:val="left"/>
      <w:pPr>
        <w:ind w:left="5040" w:hanging="360"/>
      </w:pPr>
    </w:lvl>
    <w:lvl w:ilvl="7" w:tplc="228A88E6">
      <w:start w:val="1"/>
      <w:numFmt w:val="lowerLetter"/>
      <w:lvlText w:val="%8."/>
      <w:lvlJc w:val="left"/>
      <w:pPr>
        <w:ind w:left="5760" w:hanging="360"/>
      </w:pPr>
    </w:lvl>
    <w:lvl w:ilvl="8" w:tplc="57E6A1AC">
      <w:start w:val="1"/>
      <w:numFmt w:val="lowerRoman"/>
      <w:lvlText w:val="%9."/>
      <w:lvlJc w:val="right"/>
      <w:pPr>
        <w:ind w:left="6480" w:hanging="180"/>
      </w:pPr>
    </w:lvl>
  </w:abstractNum>
  <w:abstractNum w:abstractNumId="14" w15:restartNumberingAfterBreak="0">
    <w:nsid w:val="1F176C64"/>
    <w:multiLevelType w:val="hybridMultilevel"/>
    <w:tmpl w:val="EB026BB0"/>
    <w:lvl w:ilvl="0" w:tplc="A26A4D0E">
      <w:start w:val="1"/>
      <w:numFmt w:val="decimal"/>
      <w:lvlText w:val="%1."/>
      <w:lvlJc w:val="left"/>
      <w:pPr>
        <w:ind w:left="720" w:hanging="360"/>
      </w:pPr>
    </w:lvl>
    <w:lvl w:ilvl="1" w:tplc="94B426CC">
      <w:start w:val="1"/>
      <w:numFmt w:val="lowerLetter"/>
      <w:lvlText w:val="%2."/>
      <w:lvlJc w:val="left"/>
      <w:pPr>
        <w:ind w:left="1440" w:hanging="360"/>
      </w:pPr>
    </w:lvl>
    <w:lvl w:ilvl="2" w:tplc="D4648170">
      <w:start w:val="1"/>
      <w:numFmt w:val="lowerRoman"/>
      <w:lvlText w:val="%3."/>
      <w:lvlJc w:val="right"/>
      <w:pPr>
        <w:ind w:left="2160" w:hanging="180"/>
      </w:pPr>
    </w:lvl>
    <w:lvl w:ilvl="3" w:tplc="3A0E7AFA">
      <w:start w:val="1"/>
      <w:numFmt w:val="decimal"/>
      <w:lvlText w:val="%4."/>
      <w:lvlJc w:val="left"/>
      <w:pPr>
        <w:ind w:left="2880" w:hanging="360"/>
      </w:pPr>
    </w:lvl>
    <w:lvl w:ilvl="4" w:tplc="6C1A7F88">
      <w:start w:val="1"/>
      <w:numFmt w:val="lowerLetter"/>
      <w:lvlText w:val="%5."/>
      <w:lvlJc w:val="left"/>
      <w:pPr>
        <w:ind w:left="3600" w:hanging="360"/>
      </w:pPr>
    </w:lvl>
    <w:lvl w:ilvl="5" w:tplc="01C2F198">
      <w:start w:val="1"/>
      <w:numFmt w:val="lowerRoman"/>
      <w:lvlText w:val="%6."/>
      <w:lvlJc w:val="right"/>
      <w:pPr>
        <w:ind w:left="4320" w:hanging="180"/>
      </w:pPr>
    </w:lvl>
    <w:lvl w:ilvl="6" w:tplc="03309832">
      <w:start w:val="1"/>
      <w:numFmt w:val="decimal"/>
      <w:lvlText w:val="%7."/>
      <w:lvlJc w:val="left"/>
      <w:pPr>
        <w:ind w:left="5040" w:hanging="360"/>
      </w:pPr>
    </w:lvl>
    <w:lvl w:ilvl="7" w:tplc="228A88E6">
      <w:start w:val="1"/>
      <w:numFmt w:val="lowerLetter"/>
      <w:lvlText w:val="%8."/>
      <w:lvlJc w:val="left"/>
      <w:pPr>
        <w:ind w:left="5760" w:hanging="360"/>
      </w:pPr>
    </w:lvl>
    <w:lvl w:ilvl="8" w:tplc="57E6A1AC">
      <w:start w:val="1"/>
      <w:numFmt w:val="lowerRoman"/>
      <w:lvlText w:val="%9."/>
      <w:lvlJc w:val="right"/>
      <w:pPr>
        <w:ind w:left="6480" w:hanging="180"/>
      </w:pPr>
    </w:lvl>
  </w:abstractNum>
  <w:abstractNum w:abstractNumId="15" w15:restartNumberingAfterBreak="0">
    <w:nsid w:val="25107E10"/>
    <w:multiLevelType w:val="hybridMultilevel"/>
    <w:tmpl w:val="EB026BB0"/>
    <w:lvl w:ilvl="0" w:tplc="A26A4D0E">
      <w:start w:val="1"/>
      <w:numFmt w:val="decimal"/>
      <w:lvlText w:val="%1."/>
      <w:lvlJc w:val="left"/>
      <w:pPr>
        <w:ind w:left="720" w:hanging="360"/>
      </w:pPr>
    </w:lvl>
    <w:lvl w:ilvl="1" w:tplc="94B426CC">
      <w:start w:val="1"/>
      <w:numFmt w:val="lowerLetter"/>
      <w:lvlText w:val="%2."/>
      <w:lvlJc w:val="left"/>
      <w:pPr>
        <w:ind w:left="1440" w:hanging="360"/>
      </w:pPr>
    </w:lvl>
    <w:lvl w:ilvl="2" w:tplc="D4648170">
      <w:start w:val="1"/>
      <w:numFmt w:val="lowerRoman"/>
      <w:lvlText w:val="%3."/>
      <w:lvlJc w:val="right"/>
      <w:pPr>
        <w:ind w:left="2160" w:hanging="180"/>
      </w:pPr>
    </w:lvl>
    <w:lvl w:ilvl="3" w:tplc="3A0E7AFA">
      <w:start w:val="1"/>
      <w:numFmt w:val="decimal"/>
      <w:lvlText w:val="%4."/>
      <w:lvlJc w:val="left"/>
      <w:pPr>
        <w:ind w:left="2880" w:hanging="360"/>
      </w:pPr>
    </w:lvl>
    <w:lvl w:ilvl="4" w:tplc="6C1A7F88">
      <w:start w:val="1"/>
      <w:numFmt w:val="lowerLetter"/>
      <w:lvlText w:val="%5."/>
      <w:lvlJc w:val="left"/>
      <w:pPr>
        <w:ind w:left="3600" w:hanging="360"/>
      </w:pPr>
    </w:lvl>
    <w:lvl w:ilvl="5" w:tplc="01C2F198">
      <w:start w:val="1"/>
      <w:numFmt w:val="lowerRoman"/>
      <w:lvlText w:val="%6."/>
      <w:lvlJc w:val="right"/>
      <w:pPr>
        <w:ind w:left="4320" w:hanging="180"/>
      </w:pPr>
    </w:lvl>
    <w:lvl w:ilvl="6" w:tplc="03309832">
      <w:start w:val="1"/>
      <w:numFmt w:val="decimal"/>
      <w:lvlText w:val="%7."/>
      <w:lvlJc w:val="left"/>
      <w:pPr>
        <w:ind w:left="5040" w:hanging="360"/>
      </w:pPr>
    </w:lvl>
    <w:lvl w:ilvl="7" w:tplc="228A88E6">
      <w:start w:val="1"/>
      <w:numFmt w:val="lowerLetter"/>
      <w:lvlText w:val="%8."/>
      <w:lvlJc w:val="left"/>
      <w:pPr>
        <w:ind w:left="5760" w:hanging="360"/>
      </w:pPr>
    </w:lvl>
    <w:lvl w:ilvl="8" w:tplc="57E6A1AC">
      <w:start w:val="1"/>
      <w:numFmt w:val="lowerRoman"/>
      <w:lvlText w:val="%9."/>
      <w:lvlJc w:val="right"/>
      <w:pPr>
        <w:ind w:left="6480" w:hanging="180"/>
      </w:pPr>
    </w:lvl>
  </w:abstractNum>
  <w:abstractNum w:abstractNumId="16" w15:restartNumberingAfterBreak="0">
    <w:nsid w:val="26A535C2"/>
    <w:multiLevelType w:val="hybridMultilevel"/>
    <w:tmpl w:val="6D640758"/>
    <w:lvl w:ilvl="0" w:tplc="F056AE3A">
      <w:start w:val="1"/>
      <w:numFmt w:val="bullet"/>
      <w:lvlText w:val="-"/>
      <w:lvlJc w:val="left"/>
      <w:pPr>
        <w:ind w:left="1800" w:hanging="360"/>
      </w:pPr>
      <w:rPr>
        <w:rFonts w:ascii="Times New Roman" w:eastAsia="Arial"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6D86C80"/>
    <w:multiLevelType w:val="multilevel"/>
    <w:tmpl w:val="91FA9016"/>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8" w15:restartNumberingAfterBreak="0">
    <w:nsid w:val="26F119A2"/>
    <w:multiLevelType w:val="hybridMultilevel"/>
    <w:tmpl w:val="4948D26A"/>
    <w:lvl w:ilvl="0" w:tplc="C818F568">
      <w:start w:val="1"/>
      <w:numFmt w:val="decimal"/>
      <w:lvlText w:val="%1."/>
      <w:lvlJc w:val="left"/>
      <w:pPr>
        <w:ind w:left="720" w:hanging="360"/>
      </w:pPr>
    </w:lvl>
    <w:lvl w:ilvl="1" w:tplc="169CC6CE">
      <w:start w:val="1"/>
      <w:numFmt w:val="lowerLetter"/>
      <w:lvlText w:val="%2."/>
      <w:lvlJc w:val="left"/>
      <w:pPr>
        <w:ind w:left="1440" w:hanging="360"/>
      </w:pPr>
    </w:lvl>
    <w:lvl w:ilvl="2" w:tplc="479C7854">
      <w:start w:val="1"/>
      <w:numFmt w:val="lowerRoman"/>
      <w:lvlText w:val="%3."/>
      <w:lvlJc w:val="right"/>
      <w:pPr>
        <w:ind w:left="2160" w:hanging="180"/>
      </w:pPr>
    </w:lvl>
    <w:lvl w:ilvl="3" w:tplc="9CBE8D20">
      <w:start w:val="1"/>
      <w:numFmt w:val="decimal"/>
      <w:lvlText w:val="%4."/>
      <w:lvlJc w:val="left"/>
      <w:pPr>
        <w:ind w:left="2880" w:hanging="360"/>
      </w:pPr>
    </w:lvl>
    <w:lvl w:ilvl="4" w:tplc="79121E1C">
      <w:start w:val="1"/>
      <w:numFmt w:val="lowerLetter"/>
      <w:lvlText w:val="%5."/>
      <w:lvlJc w:val="left"/>
      <w:pPr>
        <w:ind w:left="3600" w:hanging="360"/>
      </w:pPr>
    </w:lvl>
    <w:lvl w:ilvl="5" w:tplc="68BC6BEE">
      <w:start w:val="1"/>
      <w:numFmt w:val="lowerRoman"/>
      <w:lvlText w:val="%6."/>
      <w:lvlJc w:val="right"/>
      <w:pPr>
        <w:ind w:left="4320" w:hanging="180"/>
      </w:pPr>
    </w:lvl>
    <w:lvl w:ilvl="6" w:tplc="EB189FBA">
      <w:start w:val="1"/>
      <w:numFmt w:val="decimal"/>
      <w:lvlText w:val="%7."/>
      <w:lvlJc w:val="left"/>
      <w:pPr>
        <w:ind w:left="5040" w:hanging="360"/>
      </w:pPr>
    </w:lvl>
    <w:lvl w:ilvl="7" w:tplc="1FFC4F9C">
      <w:start w:val="1"/>
      <w:numFmt w:val="lowerLetter"/>
      <w:lvlText w:val="%8."/>
      <w:lvlJc w:val="left"/>
      <w:pPr>
        <w:ind w:left="5760" w:hanging="360"/>
      </w:pPr>
    </w:lvl>
    <w:lvl w:ilvl="8" w:tplc="9A66CBF2">
      <w:start w:val="1"/>
      <w:numFmt w:val="lowerRoman"/>
      <w:lvlText w:val="%9."/>
      <w:lvlJc w:val="right"/>
      <w:pPr>
        <w:ind w:left="6480" w:hanging="180"/>
      </w:pPr>
    </w:lvl>
  </w:abstractNum>
  <w:abstractNum w:abstractNumId="19" w15:restartNumberingAfterBreak="0">
    <w:nsid w:val="28527ED1"/>
    <w:multiLevelType w:val="hybridMultilevel"/>
    <w:tmpl w:val="3880F1A6"/>
    <w:lvl w:ilvl="0" w:tplc="EC4CC616">
      <w:start w:val="1"/>
      <w:numFmt w:val="decimal"/>
      <w:lvlText w:val="%1."/>
      <w:lvlJc w:val="left"/>
      <w:pPr>
        <w:ind w:left="720" w:hanging="360"/>
      </w:pPr>
    </w:lvl>
    <w:lvl w:ilvl="1" w:tplc="CA2A4C7A">
      <w:start w:val="1"/>
      <w:numFmt w:val="lowerLetter"/>
      <w:lvlText w:val="%2."/>
      <w:lvlJc w:val="left"/>
      <w:pPr>
        <w:ind w:left="1440" w:hanging="360"/>
      </w:pPr>
    </w:lvl>
    <w:lvl w:ilvl="2" w:tplc="7A2C5EC0">
      <w:start w:val="1"/>
      <w:numFmt w:val="lowerRoman"/>
      <w:lvlText w:val="%3."/>
      <w:lvlJc w:val="right"/>
      <w:pPr>
        <w:ind w:left="2160" w:hanging="180"/>
      </w:pPr>
    </w:lvl>
    <w:lvl w:ilvl="3" w:tplc="7A6CF3B4">
      <w:start w:val="1"/>
      <w:numFmt w:val="decimal"/>
      <w:lvlText w:val="%4."/>
      <w:lvlJc w:val="left"/>
      <w:pPr>
        <w:ind w:left="2880" w:hanging="360"/>
      </w:pPr>
    </w:lvl>
    <w:lvl w:ilvl="4" w:tplc="CE66A172">
      <w:start w:val="1"/>
      <w:numFmt w:val="lowerLetter"/>
      <w:lvlText w:val="%5."/>
      <w:lvlJc w:val="left"/>
      <w:pPr>
        <w:ind w:left="3600" w:hanging="360"/>
      </w:pPr>
    </w:lvl>
    <w:lvl w:ilvl="5" w:tplc="283AB190">
      <w:start w:val="1"/>
      <w:numFmt w:val="lowerRoman"/>
      <w:lvlText w:val="%6."/>
      <w:lvlJc w:val="right"/>
      <w:pPr>
        <w:ind w:left="4320" w:hanging="180"/>
      </w:pPr>
    </w:lvl>
    <w:lvl w:ilvl="6" w:tplc="7D1C364C">
      <w:start w:val="1"/>
      <w:numFmt w:val="decimal"/>
      <w:lvlText w:val="%7."/>
      <w:lvlJc w:val="left"/>
      <w:pPr>
        <w:ind w:left="5040" w:hanging="360"/>
      </w:pPr>
    </w:lvl>
    <w:lvl w:ilvl="7" w:tplc="928ED264">
      <w:start w:val="1"/>
      <w:numFmt w:val="lowerLetter"/>
      <w:lvlText w:val="%8."/>
      <w:lvlJc w:val="left"/>
      <w:pPr>
        <w:ind w:left="5760" w:hanging="360"/>
      </w:pPr>
    </w:lvl>
    <w:lvl w:ilvl="8" w:tplc="C4101F40">
      <w:start w:val="1"/>
      <w:numFmt w:val="lowerRoman"/>
      <w:lvlText w:val="%9."/>
      <w:lvlJc w:val="right"/>
      <w:pPr>
        <w:ind w:left="6480" w:hanging="180"/>
      </w:pPr>
    </w:lvl>
  </w:abstractNum>
  <w:abstractNum w:abstractNumId="20" w15:restartNumberingAfterBreak="0">
    <w:nsid w:val="2AC45B22"/>
    <w:multiLevelType w:val="hybridMultilevel"/>
    <w:tmpl w:val="2082926A"/>
    <w:lvl w:ilvl="0" w:tplc="B37E7D30">
      <w:start w:val="6"/>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6A42E8"/>
    <w:multiLevelType w:val="hybridMultilevel"/>
    <w:tmpl w:val="F4D64DE6"/>
    <w:lvl w:ilvl="0" w:tplc="EC4CC61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DE14198"/>
    <w:multiLevelType w:val="multilevel"/>
    <w:tmpl w:val="335230AC"/>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23" w15:restartNumberingAfterBreak="0">
    <w:nsid w:val="2ECC7D2E"/>
    <w:multiLevelType w:val="hybridMultilevel"/>
    <w:tmpl w:val="3880F1A6"/>
    <w:lvl w:ilvl="0" w:tplc="EC4CC616">
      <w:start w:val="1"/>
      <w:numFmt w:val="decimal"/>
      <w:lvlText w:val="%1."/>
      <w:lvlJc w:val="left"/>
      <w:pPr>
        <w:ind w:left="720" w:hanging="360"/>
      </w:pPr>
    </w:lvl>
    <w:lvl w:ilvl="1" w:tplc="CA2A4C7A">
      <w:start w:val="1"/>
      <w:numFmt w:val="lowerLetter"/>
      <w:lvlText w:val="%2."/>
      <w:lvlJc w:val="left"/>
      <w:pPr>
        <w:ind w:left="1440" w:hanging="360"/>
      </w:pPr>
    </w:lvl>
    <w:lvl w:ilvl="2" w:tplc="7A2C5EC0">
      <w:start w:val="1"/>
      <w:numFmt w:val="lowerRoman"/>
      <w:lvlText w:val="%3."/>
      <w:lvlJc w:val="right"/>
      <w:pPr>
        <w:ind w:left="2160" w:hanging="180"/>
      </w:pPr>
    </w:lvl>
    <w:lvl w:ilvl="3" w:tplc="7A6CF3B4">
      <w:start w:val="1"/>
      <w:numFmt w:val="decimal"/>
      <w:lvlText w:val="%4."/>
      <w:lvlJc w:val="left"/>
      <w:pPr>
        <w:ind w:left="2880" w:hanging="360"/>
      </w:pPr>
    </w:lvl>
    <w:lvl w:ilvl="4" w:tplc="CE66A172">
      <w:start w:val="1"/>
      <w:numFmt w:val="lowerLetter"/>
      <w:lvlText w:val="%5."/>
      <w:lvlJc w:val="left"/>
      <w:pPr>
        <w:ind w:left="3600" w:hanging="360"/>
      </w:pPr>
    </w:lvl>
    <w:lvl w:ilvl="5" w:tplc="283AB190">
      <w:start w:val="1"/>
      <w:numFmt w:val="lowerRoman"/>
      <w:lvlText w:val="%6."/>
      <w:lvlJc w:val="right"/>
      <w:pPr>
        <w:ind w:left="4320" w:hanging="180"/>
      </w:pPr>
    </w:lvl>
    <w:lvl w:ilvl="6" w:tplc="7D1C364C">
      <w:start w:val="1"/>
      <w:numFmt w:val="decimal"/>
      <w:lvlText w:val="%7."/>
      <w:lvlJc w:val="left"/>
      <w:pPr>
        <w:ind w:left="5040" w:hanging="360"/>
      </w:pPr>
    </w:lvl>
    <w:lvl w:ilvl="7" w:tplc="928ED264">
      <w:start w:val="1"/>
      <w:numFmt w:val="lowerLetter"/>
      <w:lvlText w:val="%8."/>
      <w:lvlJc w:val="left"/>
      <w:pPr>
        <w:ind w:left="5760" w:hanging="360"/>
      </w:pPr>
    </w:lvl>
    <w:lvl w:ilvl="8" w:tplc="C4101F40">
      <w:start w:val="1"/>
      <w:numFmt w:val="lowerRoman"/>
      <w:lvlText w:val="%9."/>
      <w:lvlJc w:val="right"/>
      <w:pPr>
        <w:ind w:left="6480" w:hanging="180"/>
      </w:pPr>
    </w:lvl>
  </w:abstractNum>
  <w:abstractNum w:abstractNumId="24" w15:restartNumberingAfterBreak="0">
    <w:nsid w:val="2F1A4620"/>
    <w:multiLevelType w:val="hybridMultilevel"/>
    <w:tmpl w:val="C6568AAC"/>
    <w:lvl w:ilvl="0" w:tplc="5DD4E990">
      <w:start w:val="1"/>
      <w:numFmt w:val="bullet"/>
      <w:lvlText w:val="-"/>
      <w:lvlJc w:val="left"/>
      <w:pPr>
        <w:ind w:left="2520" w:hanging="360"/>
      </w:pPr>
      <w:rPr>
        <w:rFonts w:ascii="Times New Roman" w:eastAsia="Arial"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36E64870"/>
    <w:multiLevelType w:val="hybridMultilevel"/>
    <w:tmpl w:val="28023B88"/>
    <w:lvl w:ilvl="0" w:tplc="627CC05A">
      <w:start w:val="1"/>
      <w:numFmt w:val="decimal"/>
      <w:lvlText w:val="%1."/>
      <w:lvlJc w:val="left"/>
      <w:pPr>
        <w:ind w:left="720" w:hanging="360"/>
      </w:pPr>
    </w:lvl>
    <w:lvl w:ilvl="1" w:tplc="E93053E6">
      <w:start w:val="1"/>
      <w:numFmt w:val="lowerLetter"/>
      <w:lvlText w:val="%2."/>
      <w:lvlJc w:val="left"/>
      <w:pPr>
        <w:ind w:left="1440" w:hanging="360"/>
      </w:pPr>
    </w:lvl>
    <w:lvl w:ilvl="2" w:tplc="2CD8AE56">
      <w:start w:val="1"/>
      <w:numFmt w:val="lowerRoman"/>
      <w:lvlText w:val="%3."/>
      <w:lvlJc w:val="right"/>
      <w:pPr>
        <w:ind w:left="2160" w:hanging="180"/>
      </w:pPr>
    </w:lvl>
    <w:lvl w:ilvl="3" w:tplc="BB5C4FA0">
      <w:start w:val="1"/>
      <w:numFmt w:val="decimal"/>
      <w:lvlText w:val="%4."/>
      <w:lvlJc w:val="left"/>
      <w:pPr>
        <w:ind w:left="2880" w:hanging="360"/>
      </w:pPr>
    </w:lvl>
    <w:lvl w:ilvl="4" w:tplc="351A6FBE">
      <w:start w:val="1"/>
      <w:numFmt w:val="lowerLetter"/>
      <w:lvlText w:val="%5."/>
      <w:lvlJc w:val="left"/>
      <w:pPr>
        <w:ind w:left="3600" w:hanging="360"/>
      </w:pPr>
    </w:lvl>
    <w:lvl w:ilvl="5" w:tplc="3BAA78D6">
      <w:start w:val="1"/>
      <w:numFmt w:val="lowerRoman"/>
      <w:lvlText w:val="%6."/>
      <w:lvlJc w:val="right"/>
      <w:pPr>
        <w:ind w:left="4320" w:hanging="180"/>
      </w:pPr>
    </w:lvl>
    <w:lvl w:ilvl="6" w:tplc="49F6B072">
      <w:start w:val="1"/>
      <w:numFmt w:val="decimal"/>
      <w:lvlText w:val="%7."/>
      <w:lvlJc w:val="left"/>
      <w:pPr>
        <w:ind w:left="5040" w:hanging="360"/>
      </w:pPr>
    </w:lvl>
    <w:lvl w:ilvl="7" w:tplc="A54E3982">
      <w:start w:val="1"/>
      <w:numFmt w:val="lowerLetter"/>
      <w:lvlText w:val="%8."/>
      <w:lvlJc w:val="left"/>
      <w:pPr>
        <w:ind w:left="5760" w:hanging="360"/>
      </w:pPr>
    </w:lvl>
    <w:lvl w:ilvl="8" w:tplc="AF84FE28">
      <w:start w:val="1"/>
      <w:numFmt w:val="lowerRoman"/>
      <w:lvlText w:val="%9."/>
      <w:lvlJc w:val="right"/>
      <w:pPr>
        <w:ind w:left="6480" w:hanging="180"/>
      </w:pPr>
    </w:lvl>
  </w:abstractNum>
  <w:abstractNum w:abstractNumId="26" w15:restartNumberingAfterBreak="0">
    <w:nsid w:val="39F07434"/>
    <w:multiLevelType w:val="multilevel"/>
    <w:tmpl w:val="8A44B5AA"/>
    <w:lvl w:ilvl="0">
      <w:start w:val="1"/>
      <w:numFmt w:val="decimal"/>
      <w:lvlText w:val="%1."/>
      <w:lvlJc w:val="left"/>
      <w:pPr>
        <w:ind w:left="2520" w:hanging="360"/>
      </w:pPr>
      <w:rPr>
        <w:rFonts w:hint="default"/>
      </w:rPr>
    </w:lvl>
    <w:lvl w:ilvl="1">
      <w:start w:val="1"/>
      <w:numFmt w:val="decimal"/>
      <w:isLgl/>
      <w:lvlText w:val="%1.%2"/>
      <w:lvlJc w:val="left"/>
      <w:pPr>
        <w:ind w:left="288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120" w:hanging="1440"/>
      </w:pPr>
      <w:rPr>
        <w:rFonts w:hint="default"/>
      </w:rPr>
    </w:lvl>
    <w:lvl w:ilvl="8">
      <w:start w:val="1"/>
      <w:numFmt w:val="decimal"/>
      <w:isLgl/>
      <w:lvlText w:val="%1.%2.%3.%4.%5.%6.%7.%8.%9"/>
      <w:lvlJc w:val="left"/>
      <w:pPr>
        <w:ind w:left="6840" w:hanging="1800"/>
      </w:pPr>
      <w:rPr>
        <w:rFonts w:hint="default"/>
      </w:rPr>
    </w:lvl>
  </w:abstractNum>
  <w:abstractNum w:abstractNumId="27" w15:restartNumberingAfterBreak="0">
    <w:nsid w:val="3F8A61E3"/>
    <w:multiLevelType w:val="multilevel"/>
    <w:tmpl w:val="0AAE31B2"/>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28" w15:restartNumberingAfterBreak="0">
    <w:nsid w:val="45866DF5"/>
    <w:multiLevelType w:val="hybridMultilevel"/>
    <w:tmpl w:val="285CC5F2"/>
    <w:lvl w:ilvl="0" w:tplc="B37E7D30">
      <w:start w:val="6"/>
      <w:numFmt w:val="bullet"/>
      <w:lvlText w:val="-"/>
      <w:lvlJc w:val="left"/>
      <w:pPr>
        <w:ind w:left="2880" w:hanging="360"/>
      </w:pPr>
      <w:rPr>
        <w:rFonts w:ascii="Times New Roman" w:eastAsia="Arial"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45A57E20"/>
    <w:multiLevelType w:val="hybridMultilevel"/>
    <w:tmpl w:val="EB026BB0"/>
    <w:lvl w:ilvl="0" w:tplc="A26A4D0E">
      <w:start w:val="1"/>
      <w:numFmt w:val="decimal"/>
      <w:lvlText w:val="%1."/>
      <w:lvlJc w:val="left"/>
      <w:pPr>
        <w:ind w:left="720" w:hanging="360"/>
      </w:pPr>
    </w:lvl>
    <w:lvl w:ilvl="1" w:tplc="94B426CC">
      <w:start w:val="1"/>
      <w:numFmt w:val="lowerLetter"/>
      <w:lvlText w:val="%2."/>
      <w:lvlJc w:val="left"/>
      <w:pPr>
        <w:ind w:left="1440" w:hanging="360"/>
      </w:pPr>
    </w:lvl>
    <w:lvl w:ilvl="2" w:tplc="D4648170">
      <w:start w:val="1"/>
      <w:numFmt w:val="lowerRoman"/>
      <w:lvlText w:val="%3."/>
      <w:lvlJc w:val="right"/>
      <w:pPr>
        <w:ind w:left="2160" w:hanging="180"/>
      </w:pPr>
    </w:lvl>
    <w:lvl w:ilvl="3" w:tplc="3A0E7AFA">
      <w:start w:val="1"/>
      <w:numFmt w:val="decimal"/>
      <w:lvlText w:val="%4."/>
      <w:lvlJc w:val="left"/>
      <w:pPr>
        <w:ind w:left="2880" w:hanging="360"/>
      </w:pPr>
    </w:lvl>
    <w:lvl w:ilvl="4" w:tplc="6C1A7F88">
      <w:start w:val="1"/>
      <w:numFmt w:val="lowerLetter"/>
      <w:lvlText w:val="%5."/>
      <w:lvlJc w:val="left"/>
      <w:pPr>
        <w:ind w:left="3600" w:hanging="360"/>
      </w:pPr>
    </w:lvl>
    <w:lvl w:ilvl="5" w:tplc="01C2F198">
      <w:start w:val="1"/>
      <w:numFmt w:val="lowerRoman"/>
      <w:lvlText w:val="%6."/>
      <w:lvlJc w:val="right"/>
      <w:pPr>
        <w:ind w:left="4320" w:hanging="180"/>
      </w:pPr>
    </w:lvl>
    <w:lvl w:ilvl="6" w:tplc="03309832">
      <w:start w:val="1"/>
      <w:numFmt w:val="decimal"/>
      <w:lvlText w:val="%7."/>
      <w:lvlJc w:val="left"/>
      <w:pPr>
        <w:ind w:left="5040" w:hanging="360"/>
      </w:pPr>
    </w:lvl>
    <w:lvl w:ilvl="7" w:tplc="228A88E6">
      <w:start w:val="1"/>
      <w:numFmt w:val="lowerLetter"/>
      <w:lvlText w:val="%8."/>
      <w:lvlJc w:val="left"/>
      <w:pPr>
        <w:ind w:left="5760" w:hanging="360"/>
      </w:pPr>
    </w:lvl>
    <w:lvl w:ilvl="8" w:tplc="57E6A1AC">
      <w:start w:val="1"/>
      <w:numFmt w:val="lowerRoman"/>
      <w:lvlText w:val="%9."/>
      <w:lvlJc w:val="right"/>
      <w:pPr>
        <w:ind w:left="6480" w:hanging="180"/>
      </w:pPr>
    </w:lvl>
  </w:abstractNum>
  <w:abstractNum w:abstractNumId="30" w15:restartNumberingAfterBreak="0">
    <w:nsid w:val="45A62212"/>
    <w:multiLevelType w:val="multilevel"/>
    <w:tmpl w:val="9AE8241A"/>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31" w15:restartNumberingAfterBreak="0">
    <w:nsid w:val="4AB11E72"/>
    <w:multiLevelType w:val="hybridMultilevel"/>
    <w:tmpl w:val="62DCEFFE"/>
    <w:lvl w:ilvl="0" w:tplc="B37E7D30">
      <w:start w:val="6"/>
      <w:numFmt w:val="bullet"/>
      <w:lvlText w:val="-"/>
      <w:lvlJc w:val="left"/>
      <w:pPr>
        <w:ind w:left="2880" w:hanging="360"/>
      </w:pPr>
      <w:rPr>
        <w:rFonts w:ascii="Times New Roman" w:eastAsia="Arial"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4D405E64"/>
    <w:multiLevelType w:val="multilevel"/>
    <w:tmpl w:val="D23022F2"/>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33" w15:restartNumberingAfterBreak="0">
    <w:nsid w:val="534713E9"/>
    <w:multiLevelType w:val="multilevel"/>
    <w:tmpl w:val="FA62445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4" w15:restartNumberingAfterBreak="0">
    <w:nsid w:val="55155CDE"/>
    <w:multiLevelType w:val="hybridMultilevel"/>
    <w:tmpl w:val="3D66CA54"/>
    <w:lvl w:ilvl="0" w:tplc="07D00138">
      <w:start w:val="2"/>
      <w:numFmt w:val="bullet"/>
      <w:lvlText w:val=""/>
      <w:lvlJc w:val="left"/>
      <w:pPr>
        <w:ind w:left="2520" w:hanging="360"/>
      </w:pPr>
      <w:rPr>
        <w:rFonts w:ascii="Symbol" w:eastAsia="Arial" w:hAnsi="Symbo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55B54105"/>
    <w:multiLevelType w:val="hybridMultilevel"/>
    <w:tmpl w:val="EB026BB0"/>
    <w:lvl w:ilvl="0" w:tplc="A26A4D0E">
      <w:start w:val="1"/>
      <w:numFmt w:val="decimal"/>
      <w:lvlText w:val="%1."/>
      <w:lvlJc w:val="left"/>
      <w:pPr>
        <w:ind w:left="720" w:hanging="360"/>
      </w:pPr>
    </w:lvl>
    <w:lvl w:ilvl="1" w:tplc="94B426CC">
      <w:start w:val="1"/>
      <w:numFmt w:val="lowerLetter"/>
      <w:lvlText w:val="%2."/>
      <w:lvlJc w:val="left"/>
      <w:pPr>
        <w:ind w:left="1440" w:hanging="360"/>
      </w:pPr>
    </w:lvl>
    <w:lvl w:ilvl="2" w:tplc="D4648170">
      <w:start w:val="1"/>
      <w:numFmt w:val="lowerRoman"/>
      <w:lvlText w:val="%3."/>
      <w:lvlJc w:val="right"/>
      <w:pPr>
        <w:ind w:left="2160" w:hanging="180"/>
      </w:pPr>
    </w:lvl>
    <w:lvl w:ilvl="3" w:tplc="3A0E7AFA">
      <w:start w:val="1"/>
      <w:numFmt w:val="decimal"/>
      <w:lvlText w:val="%4."/>
      <w:lvlJc w:val="left"/>
      <w:pPr>
        <w:ind w:left="2880" w:hanging="360"/>
      </w:pPr>
    </w:lvl>
    <w:lvl w:ilvl="4" w:tplc="6C1A7F88">
      <w:start w:val="1"/>
      <w:numFmt w:val="lowerLetter"/>
      <w:lvlText w:val="%5."/>
      <w:lvlJc w:val="left"/>
      <w:pPr>
        <w:ind w:left="3600" w:hanging="360"/>
      </w:pPr>
    </w:lvl>
    <w:lvl w:ilvl="5" w:tplc="01C2F198">
      <w:start w:val="1"/>
      <w:numFmt w:val="lowerRoman"/>
      <w:lvlText w:val="%6."/>
      <w:lvlJc w:val="right"/>
      <w:pPr>
        <w:ind w:left="4320" w:hanging="180"/>
      </w:pPr>
    </w:lvl>
    <w:lvl w:ilvl="6" w:tplc="03309832">
      <w:start w:val="1"/>
      <w:numFmt w:val="decimal"/>
      <w:lvlText w:val="%7."/>
      <w:lvlJc w:val="left"/>
      <w:pPr>
        <w:ind w:left="5040" w:hanging="360"/>
      </w:pPr>
    </w:lvl>
    <w:lvl w:ilvl="7" w:tplc="228A88E6">
      <w:start w:val="1"/>
      <w:numFmt w:val="lowerLetter"/>
      <w:lvlText w:val="%8."/>
      <w:lvlJc w:val="left"/>
      <w:pPr>
        <w:ind w:left="5760" w:hanging="360"/>
      </w:pPr>
    </w:lvl>
    <w:lvl w:ilvl="8" w:tplc="57E6A1AC">
      <w:start w:val="1"/>
      <w:numFmt w:val="lowerRoman"/>
      <w:lvlText w:val="%9."/>
      <w:lvlJc w:val="right"/>
      <w:pPr>
        <w:ind w:left="6480" w:hanging="180"/>
      </w:pPr>
    </w:lvl>
  </w:abstractNum>
  <w:abstractNum w:abstractNumId="36" w15:restartNumberingAfterBreak="0">
    <w:nsid w:val="647E0327"/>
    <w:multiLevelType w:val="hybridMultilevel"/>
    <w:tmpl w:val="EB026BB0"/>
    <w:lvl w:ilvl="0" w:tplc="A26A4D0E">
      <w:start w:val="1"/>
      <w:numFmt w:val="decimal"/>
      <w:lvlText w:val="%1."/>
      <w:lvlJc w:val="left"/>
      <w:pPr>
        <w:ind w:left="720" w:hanging="360"/>
      </w:pPr>
    </w:lvl>
    <w:lvl w:ilvl="1" w:tplc="94B426CC">
      <w:start w:val="1"/>
      <w:numFmt w:val="lowerLetter"/>
      <w:lvlText w:val="%2."/>
      <w:lvlJc w:val="left"/>
      <w:pPr>
        <w:ind w:left="1440" w:hanging="360"/>
      </w:pPr>
    </w:lvl>
    <w:lvl w:ilvl="2" w:tplc="D4648170">
      <w:start w:val="1"/>
      <w:numFmt w:val="lowerRoman"/>
      <w:lvlText w:val="%3."/>
      <w:lvlJc w:val="right"/>
      <w:pPr>
        <w:ind w:left="2160" w:hanging="180"/>
      </w:pPr>
    </w:lvl>
    <w:lvl w:ilvl="3" w:tplc="3A0E7AFA">
      <w:start w:val="1"/>
      <w:numFmt w:val="decimal"/>
      <w:lvlText w:val="%4."/>
      <w:lvlJc w:val="left"/>
      <w:pPr>
        <w:ind w:left="2880" w:hanging="360"/>
      </w:pPr>
    </w:lvl>
    <w:lvl w:ilvl="4" w:tplc="6C1A7F88">
      <w:start w:val="1"/>
      <w:numFmt w:val="lowerLetter"/>
      <w:lvlText w:val="%5."/>
      <w:lvlJc w:val="left"/>
      <w:pPr>
        <w:ind w:left="3600" w:hanging="360"/>
      </w:pPr>
    </w:lvl>
    <w:lvl w:ilvl="5" w:tplc="01C2F198">
      <w:start w:val="1"/>
      <w:numFmt w:val="lowerRoman"/>
      <w:lvlText w:val="%6."/>
      <w:lvlJc w:val="right"/>
      <w:pPr>
        <w:ind w:left="4320" w:hanging="180"/>
      </w:pPr>
    </w:lvl>
    <w:lvl w:ilvl="6" w:tplc="03309832">
      <w:start w:val="1"/>
      <w:numFmt w:val="decimal"/>
      <w:lvlText w:val="%7."/>
      <w:lvlJc w:val="left"/>
      <w:pPr>
        <w:ind w:left="5040" w:hanging="360"/>
      </w:pPr>
    </w:lvl>
    <w:lvl w:ilvl="7" w:tplc="228A88E6">
      <w:start w:val="1"/>
      <w:numFmt w:val="lowerLetter"/>
      <w:lvlText w:val="%8."/>
      <w:lvlJc w:val="left"/>
      <w:pPr>
        <w:ind w:left="5760" w:hanging="360"/>
      </w:pPr>
    </w:lvl>
    <w:lvl w:ilvl="8" w:tplc="57E6A1AC">
      <w:start w:val="1"/>
      <w:numFmt w:val="lowerRoman"/>
      <w:lvlText w:val="%9."/>
      <w:lvlJc w:val="right"/>
      <w:pPr>
        <w:ind w:left="6480" w:hanging="180"/>
      </w:pPr>
    </w:lvl>
  </w:abstractNum>
  <w:abstractNum w:abstractNumId="37" w15:restartNumberingAfterBreak="0">
    <w:nsid w:val="67655AE9"/>
    <w:multiLevelType w:val="multilevel"/>
    <w:tmpl w:val="9DE4B5D2"/>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Times New Roman" w:eastAsia="Arial" w:hAnsi="Times New Roman"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8" w15:restartNumberingAfterBreak="0">
    <w:nsid w:val="692E5E1E"/>
    <w:multiLevelType w:val="multilevel"/>
    <w:tmpl w:val="EF203EC6"/>
    <w:lvl w:ilvl="0">
      <w:start w:val="1"/>
      <w:numFmt w:val="decimal"/>
      <w:lvlText w:val="%1."/>
      <w:lvlJc w:val="left"/>
      <w:pPr>
        <w:tabs>
          <w:tab w:val="num" w:pos="709"/>
        </w:tabs>
        <w:ind w:left="709" w:hanging="709"/>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9" w15:restartNumberingAfterBreak="0">
    <w:nsid w:val="6AFF156F"/>
    <w:multiLevelType w:val="hybridMultilevel"/>
    <w:tmpl w:val="3880F1A6"/>
    <w:lvl w:ilvl="0" w:tplc="EC4CC616">
      <w:start w:val="1"/>
      <w:numFmt w:val="decimal"/>
      <w:lvlText w:val="%1."/>
      <w:lvlJc w:val="left"/>
      <w:pPr>
        <w:ind w:left="720" w:hanging="360"/>
      </w:pPr>
    </w:lvl>
    <w:lvl w:ilvl="1" w:tplc="CA2A4C7A">
      <w:start w:val="1"/>
      <w:numFmt w:val="lowerLetter"/>
      <w:lvlText w:val="%2."/>
      <w:lvlJc w:val="left"/>
      <w:pPr>
        <w:ind w:left="1440" w:hanging="360"/>
      </w:pPr>
    </w:lvl>
    <w:lvl w:ilvl="2" w:tplc="7A2C5EC0">
      <w:start w:val="1"/>
      <w:numFmt w:val="lowerRoman"/>
      <w:lvlText w:val="%3."/>
      <w:lvlJc w:val="right"/>
      <w:pPr>
        <w:ind w:left="2160" w:hanging="180"/>
      </w:pPr>
    </w:lvl>
    <w:lvl w:ilvl="3" w:tplc="7A6CF3B4">
      <w:start w:val="1"/>
      <w:numFmt w:val="decimal"/>
      <w:lvlText w:val="%4."/>
      <w:lvlJc w:val="left"/>
      <w:pPr>
        <w:ind w:left="2880" w:hanging="360"/>
      </w:pPr>
    </w:lvl>
    <w:lvl w:ilvl="4" w:tplc="CE66A172">
      <w:start w:val="1"/>
      <w:numFmt w:val="lowerLetter"/>
      <w:lvlText w:val="%5."/>
      <w:lvlJc w:val="left"/>
      <w:pPr>
        <w:ind w:left="3600" w:hanging="360"/>
      </w:pPr>
    </w:lvl>
    <w:lvl w:ilvl="5" w:tplc="283AB190">
      <w:start w:val="1"/>
      <w:numFmt w:val="lowerRoman"/>
      <w:lvlText w:val="%6."/>
      <w:lvlJc w:val="right"/>
      <w:pPr>
        <w:ind w:left="4320" w:hanging="180"/>
      </w:pPr>
    </w:lvl>
    <w:lvl w:ilvl="6" w:tplc="7D1C364C">
      <w:start w:val="1"/>
      <w:numFmt w:val="decimal"/>
      <w:lvlText w:val="%7."/>
      <w:lvlJc w:val="left"/>
      <w:pPr>
        <w:ind w:left="5040" w:hanging="360"/>
      </w:pPr>
    </w:lvl>
    <w:lvl w:ilvl="7" w:tplc="928ED264">
      <w:start w:val="1"/>
      <w:numFmt w:val="lowerLetter"/>
      <w:lvlText w:val="%8."/>
      <w:lvlJc w:val="left"/>
      <w:pPr>
        <w:ind w:left="5760" w:hanging="360"/>
      </w:pPr>
    </w:lvl>
    <w:lvl w:ilvl="8" w:tplc="C4101F40">
      <w:start w:val="1"/>
      <w:numFmt w:val="lowerRoman"/>
      <w:lvlText w:val="%9."/>
      <w:lvlJc w:val="right"/>
      <w:pPr>
        <w:ind w:left="6480" w:hanging="180"/>
      </w:pPr>
    </w:lvl>
  </w:abstractNum>
  <w:abstractNum w:abstractNumId="40" w15:restartNumberingAfterBreak="0">
    <w:nsid w:val="73931C5E"/>
    <w:multiLevelType w:val="hybridMultilevel"/>
    <w:tmpl w:val="EB026BB0"/>
    <w:lvl w:ilvl="0" w:tplc="A26A4D0E">
      <w:start w:val="1"/>
      <w:numFmt w:val="decimal"/>
      <w:lvlText w:val="%1."/>
      <w:lvlJc w:val="left"/>
      <w:pPr>
        <w:ind w:left="720" w:hanging="360"/>
      </w:pPr>
    </w:lvl>
    <w:lvl w:ilvl="1" w:tplc="94B426CC">
      <w:start w:val="1"/>
      <w:numFmt w:val="lowerLetter"/>
      <w:lvlText w:val="%2."/>
      <w:lvlJc w:val="left"/>
      <w:pPr>
        <w:ind w:left="1440" w:hanging="360"/>
      </w:pPr>
    </w:lvl>
    <w:lvl w:ilvl="2" w:tplc="D4648170">
      <w:start w:val="1"/>
      <w:numFmt w:val="lowerRoman"/>
      <w:lvlText w:val="%3."/>
      <w:lvlJc w:val="right"/>
      <w:pPr>
        <w:ind w:left="2160" w:hanging="180"/>
      </w:pPr>
    </w:lvl>
    <w:lvl w:ilvl="3" w:tplc="3A0E7AFA">
      <w:start w:val="1"/>
      <w:numFmt w:val="decimal"/>
      <w:lvlText w:val="%4."/>
      <w:lvlJc w:val="left"/>
      <w:pPr>
        <w:ind w:left="2880" w:hanging="360"/>
      </w:pPr>
    </w:lvl>
    <w:lvl w:ilvl="4" w:tplc="6C1A7F88">
      <w:start w:val="1"/>
      <w:numFmt w:val="lowerLetter"/>
      <w:lvlText w:val="%5."/>
      <w:lvlJc w:val="left"/>
      <w:pPr>
        <w:ind w:left="3600" w:hanging="360"/>
      </w:pPr>
    </w:lvl>
    <w:lvl w:ilvl="5" w:tplc="01C2F198">
      <w:start w:val="1"/>
      <w:numFmt w:val="lowerRoman"/>
      <w:lvlText w:val="%6."/>
      <w:lvlJc w:val="right"/>
      <w:pPr>
        <w:ind w:left="4320" w:hanging="180"/>
      </w:pPr>
    </w:lvl>
    <w:lvl w:ilvl="6" w:tplc="03309832">
      <w:start w:val="1"/>
      <w:numFmt w:val="decimal"/>
      <w:lvlText w:val="%7."/>
      <w:lvlJc w:val="left"/>
      <w:pPr>
        <w:ind w:left="5040" w:hanging="360"/>
      </w:pPr>
    </w:lvl>
    <w:lvl w:ilvl="7" w:tplc="228A88E6">
      <w:start w:val="1"/>
      <w:numFmt w:val="lowerLetter"/>
      <w:lvlText w:val="%8."/>
      <w:lvlJc w:val="left"/>
      <w:pPr>
        <w:ind w:left="5760" w:hanging="360"/>
      </w:pPr>
    </w:lvl>
    <w:lvl w:ilvl="8" w:tplc="57E6A1AC">
      <w:start w:val="1"/>
      <w:numFmt w:val="lowerRoman"/>
      <w:lvlText w:val="%9."/>
      <w:lvlJc w:val="right"/>
      <w:pPr>
        <w:ind w:left="6480" w:hanging="180"/>
      </w:pPr>
    </w:lvl>
  </w:abstractNum>
  <w:abstractNum w:abstractNumId="41" w15:restartNumberingAfterBreak="0">
    <w:nsid w:val="785410F9"/>
    <w:multiLevelType w:val="hybridMultilevel"/>
    <w:tmpl w:val="E9667EA2"/>
    <w:lvl w:ilvl="0" w:tplc="79448F1E">
      <w:start w:val="6"/>
      <w:numFmt w:val="bullet"/>
      <w:lvlText w:val="-"/>
      <w:lvlJc w:val="left"/>
      <w:pPr>
        <w:ind w:left="720" w:hanging="360"/>
      </w:pPr>
      <w:rPr>
        <w:rFonts w:ascii="Times New Roman" w:eastAsia="Times New Roman" w:hAnsi="Times New Roman" w:cs="Times New Roman" w:hint="default"/>
        <w:b/>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6628C2"/>
    <w:multiLevelType w:val="hybridMultilevel"/>
    <w:tmpl w:val="C1660F6E"/>
    <w:lvl w:ilvl="0" w:tplc="BD9C7F78">
      <w:numFmt w:val="bullet"/>
      <w:lvlText w:val="-"/>
      <w:lvlJc w:val="left"/>
      <w:pPr>
        <w:ind w:left="502" w:hanging="360"/>
      </w:pPr>
      <w:rPr>
        <w:rFonts w:ascii="Times New Roman" w:eastAsiaTheme="minorHAnsi" w:hAnsi="Time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3" w15:restartNumberingAfterBreak="0">
    <w:nsid w:val="79CC5501"/>
    <w:multiLevelType w:val="multilevel"/>
    <w:tmpl w:val="A0A8EC00"/>
    <w:lvl w:ilvl="0">
      <w:start w:val="1"/>
      <w:numFmt w:val="decimal"/>
      <w:lvlText w:val="%1"/>
      <w:lvlJc w:val="left"/>
      <w:pPr>
        <w:ind w:left="375" w:hanging="375"/>
      </w:pPr>
      <w:rPr>
        <w:rFonts w:hint="default"/>
      </w:rPr>
    </w:lvl>
    <w:lvl w:ilvl="1">
      <w:start w:val="3"/>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44" w15:restartNumberingAfterBreak="0">
    <w:nsid w:val="7A7F2C5F"/>
    <w:multiLevelType w:val="multilevel"/>
    <w:tmpl w:val="FA66AF74"/>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45" w15:restartNumberingAfterBreak="0">
    <w:nsid w:val="7B750C7E"/>
    <w:multiLevelType w:val="multilevel"/>
    <w:tmpl w:val="E4E4A7D6"/>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46" w15:restartNumberingAfterBreak="0">
    <w:nsid w:val="7CB757C2"/>
    <w:multiLevelType w:val="multilevel"/>
    <w:tmpl w:val="C8447932"/>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47" w15:restartNumberingAfterBreak="0">
    <w:nsid w:val="7DE5041D"/>
    <w:multiLevelType w:val="hybridMultilevel"/>
    <w:tmpl w:val="4948D26A"/>
    <w:lvl w:ilvl="0" w:tplc="C818F568">
      <w:start w:val="1"/>
      <w:numFmt w:val="decimal"/>
      <w:lvlText w:val="%1."/>
      <w:lvlJc w:val="left"/>
      <w:pPr>
        <w:ind w:left="720" w:hanging="360"/>
      </w:pPr>
    </w:lvl>
    <w:lvl w:ilvl="1" w:tplc="169CC6CE">
      <w:start w:val="1"/>
      <w:numFmt w:val="lowerLetter"/>
      <w:lvlText w:val="%2."/>
      <w:lvlJc w:val="left"/>
      <w:pPr>
        <w:ind w:left="1440" w:hanging="360"/>
      </w:pPr>
    </w:lvl>
    <w:lvl w:ilvl="2" w:tplc="479C7854">
      <w:start w:val="1"/>
      <w:numFmt w:val="lowerRoman"/>
      <w:lvlText w:val="%3."/>
      <w:lvlJc w:val="right"/>
      <w:pPr>
        <w:ind w:left="2160" w:hanging="180"/>
      </w:pPr>
    </w:lvl>
    <w:lvl w:ilvl="3" w:tplc="9CBE8D20">
      <w:start w:val="1"/>
      <w:numFmt w:val="decimal"/>
      <w:lvlText w:val="%4."/>
      <w:lvlJc w:val="left"/>
      <w:pPr>
        <w:ind w:left="2880" w:hanging="360"/>
      </w:pPr>
    </w:lvl>
    <w:lvl w:ilvl="4" w:tplc="79121E1C">
      <w:start w:val="1"/>
      <w:numFmt w:val="lowerLetter"/>
      <w:lvlText w:val="%5."/>
      <w:lvlJc w:val="left"/>
      <w:pPr>
        <w:ind w:left="3600" w:hanging="360"/>
      </w:pPr>
    </w:lvl>
    <w:lvl w:ilvl="5" w:tplc="68BC6BEE">
      <w:start w:val="1"/>
      <w:numFmt w:val="lowerRoman"/>
      <w:lvlText w:val="%6."/>
      <w:lvlJc w:val="right"/>
      <w:pPr>
        <w:ind w:left="4320" w:hanging="180"/>
      </w:pPr>
    </w:lvl>
    <w:lvl w:ilvl="6" w:tplc="EB189FBA">
      <w:start w:val="1"/>
      <w:numFmt w:val="decimal"/>
      <w:lvlText w:val="%7."/>
      <w:lvlJc w:val="left"/>
      <w:pPr>
        <w:ind w:left="5040" w:hanging="360"/>
      </w:pPr>
    </w:lvl>
    <w:lvl w:ilvl="7" w:tplc="1FFC4F9C">
      <w:start w:val="1"/>
      <w:numFmt w:val="lowerLetter"/>
      <w:lvlText w:val="%8."/>
      <w:lvlJc w:val="left"/>
      <w:pPr>
        <w:ind w:left="5760" w:hanging="360"/>
      </w:pPr>
    </w:lvl>
    <w:lvl w:ilvl="8" w:tplc="9A66CBF2">
      <w:start w:val="1"/>
      <w:numFmt w:val="lowerRoman"/>
      <w:lvlText w:val="%9."/>
      <w:lvlJc w:val="right"/>
      <w:pPr>
        <w:ind w:left="6480" w:hanging="180"/>
      </w:pPr>
    </w:lvl>
  </w:abstractNum>
  <w:abstractNum w:abstractNumId="48" w15:restartNumberingAfterBreak="0">
    <w:nsid w:val="7FE9743C"/>
    <w:multiLevelType w:val="multilevel"/>
    <w:tmpl w:val="EAB029BC"/>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num w:numId="1">
    <w:abstractNumId w:val="46"/>
  </w:num>
  <w:num w:numId="2">
    <w:abstractNumId w:val="8"/>
  </w:num>
  <w:num w:numId="3">
    <w:abstractNumId w:val="30"/>
  </w:num>
  <w:num w:numId="4">
    <w:abstractNumId w:val="27"/>
  </w:num>
  <w:num w:numId="5">
    <w:abstractNumId w:val="44"/>
  </w:num>
  <w:num w:numId="6">
    <w:abstractNumId w:val="33"/>
  </w:num>
  <w:num w:numId="7">
    <w:abstractNumId w:val="48"/>
  </w:num>
  <w:num w:numId="8">
    <w:abstractNumId w:val="22"/>
  </w:num>
  <w:num w:numId="9">
    <w:abstractNumId w:val="32"/>
  </w:num>
  <w:num w:numId="10">
    <w:abstractNumId w:val="7"/>
  </w:num>
  <w:num w:numId="11">
    <w:abstractNumId w:val="17"/>
  </w:num>
  <w:num w:numId="12">
    <w:abstractNumId w:val="12"/>
  </w:num>
  <w:num w:numId="13">
    <w:abstractNumId w:val="45"/>
  </w:num>
  <w:num w:numId="14">
    <w:abstractNumId w:val="4"/>
  </w:num>
  <w:num w:numId="15">
    <w:abstractNumId w:val="16"/>
  </w:num>
  <w:num w:numId="16">
    <w:abstractNumId w:val="24"/>
  </w:num>
  <w:num w:numId="17">
    <w:abstractNumId w:val="0"/>
  </w:num>
  <w:num w:numId="18">
    <w:abstractNumId w:val="1"/>
  </w:num>
  <w:num w:numId="19">
    <w:abstractNumId w:val="2"/>
  </w:num>
  <w:num w:numId="20">
    <w:abstractNumId w:val="3"/>
  </w:num>
  <w:num w:numId="21">
    <w:abstractNumId w:val="34"/>
  </w:num>
  <w:num w:numId="22">
    <w:abstractNumId w:val="37"/>
  </w:num>
  <w:num w:numId="23">
    <w:abstractNumId w:val="42"/>
  </w:num>
  <w:num w:numId="24">
    <w:abstractNumId w:val="26"/>
  </w:num>
  <w:num w:numId="25">
    <w:abstractNumId w:val="41"/>
  </w:num>
  <w:num w:numId="26">
    <w:abstractNumId w:val="20"/>
  </w:num>
  <w:num w:numId="27">
    <w:abstractNumId w:val="38"/>
  </w:num>
  <w:num w:numId="28">
    <w:abstractNumId w:val="11"/>
  </w:num>
  <w:num w:numId="29">
    <w:abstractNumId w:val="14"/>
  </w:num>
  <w:num w:numId="30">
    <w:abstractNumId w:val="13"/>
  </w:num>
  <w:num w:numId="31">
    <w:abstractNumId w:val="15"/>
  </w:num>
  <w:num w:numId="32">
    <w:abstractNumId w:val="35"/>
  </w:num>
  <w:num w:numId="33">
    <w:abstractNumId w:val="29"/>
  </w:num>
  <w:num w:numId="34">
    <w:abstractNumId w:val="40"/>
  </w:num>
  <w:num w:numId="35">
    <w:abstractNumId w:val="36"/>
  </w:num>
  <w:num w:numId="36">
    <w:abstractNumId w:val="23"/>
  </w:num>
  <w:num w:numId="37">
    <w:abstractNumId w:val="18"/>
  </w:num>
  <w:num w:numId="38">
    <w:abstractNumId w:val="6"/>
  </w:num>
  <w:num w:numId="39">
    <w:abstractNumId w:val="9"/>
  </w:num>
  <w:num w:numId="40">
    <w:abstractNumId w:val="43"/>
  </w:num>
  <w:num w:numId="41">
    <w:abstractNumId w:val="21"/>
  </w:num>
  <w:num w:numId="42">
    <w:abstractNumId w:val="39"/>
  </w:num>
  <w:num w:numId="43">
    <w:abstractNumId w:val="47"/>
  </w:num>
  <w:num w:numId="44">
    <w:abstractNumId w:val="19"/>
  </w:num>
  <w:num w:numId="45">
    <w:abstractNumId w:val="10"/>
  </w:num>
  <w:num w:numId="46">
    <w:abstractNumId w:val="5"/>
  </w:num>
  <w:num w:numId="47">
    <w:abstractNumId w:val="25"/>
  </w:num>
  <w:num w:numId="48">
    <w:abstractNumId w:val="31"/>
  </w:num>
  <w:num w:numId="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wsDAyMTIyNzE3NrGwMDFX0lEKTi0uzszPAykwrAUA62Rr8SwAAAA="/>
  </w:docVars>
  <w:rsids>
    <w:rsidRoot w:val="00383571"/>
    <w:rsid w:val="00002B1A"/>
    <w:rsid w:val="00012116"/>
    <w:rsid w:val="00030446"/>
    <w:rsid w:val="00032DB0"/>
    <w:rsid w:val="00037BBC"/>
    <w:rsid w:val="0004655E"/>
    <w:rsid w:val="00051FE9"/>
    <w:rsid w:val="000570C4"/>
    <w:rsid w:val="00072001"/>
    <w:rsid w:val="0007265F"/>
    <w:rsid w:val="00076B39"/>
    <w:rsid w:val="000811C0"/>
    <w:rsid w:val="00082BD4"/>
    <w:rsid w:val="0008537E"/>
    <w:rsid w:val="00092998"/>
    <w:rsid w:val="000940B2"/>
    <w:rsid w:val="00094F69"/>
    <w:rsid w:val="000978EE"/>
    <w:rsid w:val="000C0858"/>
    <w:rsid w:val="000C28B7"/>
    <w:rsid w:val="000C4755"/>
    <w:rsid w:val="000D5BB5"/>
    <w:rsid w:val="000F18DD"/>
    <w:rsid w:val="000F244A"/>
    <w:rsid w:val="000F5AC3"/>
    <w:rsid w:val="00102120"/>
    <w:rsid w:val="001079EF"/>
    <w:rsid w:val="00111A18"/>
    <w:rsid w:val="001168E7"/>
    <w:rsid w:val="00116A50"/>
    <w:rsid w:val="001171FF"/>
    <w:rsid w:val="00117777"/>
    <w:rsid w:val="00120622"/>
    <w:rsid w:val="0012384B"/>
    <w:rsid w:val="00143FF3"/>
    <w:rsid w:val="00154CAA"/>
    <w:rsid w:val="0016047C"/>
    <w:rsid w:val="0016088C"/>
    <w:rsid w:val="00177989"/>
    <w:rsid w:val="00181DDD"/>
    <w:rsid w:val="00184B0C"/>
    <w:rsid w:val="001939EB"/>
    <w:rsid w:val="00195816"/>
    <w:rsid w:val="001A3BCF"/>
    <w:rsid w:val="001B0595"/>
    <w:rsid w:val="001B2453"/>
    <w:rsid w:val="001C0A02"/>
    <w:rsid w:val="001D00DE"/>
    <w:rsid w:val="001D745B"/>
    <w:rsid w:val="001E11B5"/>
    <w:rsid w:val="001E18CC"/>
    <w:rsid w:val="001E2805"/>
    <w:rsid w:val="001E5F01"/>
    <w:rsid w:val="00204685"/>
    <w:rsid w:val="00211E39"/>
    <w:rsid w:val="00215D4D"/>
    <w:rsid w:val="002224B1"/>
    <w:rsid w:val="0023250B"/>
    <w:rsid w:val="0023498B"/>
    <w:rsid w:val="0023764E"/>
    <w:rsid w:val="002409C5"/>
    <w:rsid w:val="00241BAA"/>
    <w:rsid w:val="002440A1"/>
    <w:rsid w:val="002456CD"/>
    <w:rsid w:val="00247999"/>
    <w:rsid w:val="00254467"/>
    <w:rsid w:val="00265394"/>
    <w:rsid w:val="002830C0"/>
    <w:rsid w:val="00284C18"/>
    <w:rsid w:val="00297AB6"/>
    <w:rsid w:val="002A2A3F"/>
    <w:rsid w:val="002A31BB"/>
    <w:rsid w:val="002A52E3"/>
    <w:rsid w:val="002B44B4"/>
    <w:rsid w:val="002D3E70"/>
    <w:rsid w:val="002D4415"/>
    <w:rsid w:val="002F1303"/>
    <w:rsid w:val="002F15F4"/>
    <w:rsid w:val="00302512"/>
    <w:rsid w:val="003201EE"/>
    <w:rsid w:val="00325BBC"/>
    <w:rsid w:val="003413AF"/>
    <w:rsid w:val="00342D14"/>
    <w:rsid w:val="00342E5A"/>
    <w:rsid w:val="00351B08"/>
    <w:rsid w:val="00351F36"/>
    <w:rsid w:val="00357609"/>
    <w:rsid w:val="00362103"/>
    <w:rsid w:val="00373D80"/>
    <w:rsid w:val="00377DB4"/>
    <w:rsid w:val="00383571"/>
    <w:rsid w:val="00385182"/>
    <w:rsid w:val="00392171"/>
    <w:rsid w:val="00394F33"/>
    <w:rsid w:val="003A1CD3"/>
    <w:rsid w:val="003B29AB"/>
    <w:rsid w:val="003C0086"/>
    <w:rsid w:val="003C31DA"/>
    <w:rsid w:val="003C79D8"/>
    <w:rsid w:val="003E00A5"/>
    <w:rsid w:val="003E1064"/>
    <w:rsid w:val="00403155"/>
    <w:rsid w:val="00404582"/>
    <w:rsid w:val="00412958"/>
    <w:rsid w:val="00413B2F"/>
    <w:rsid w:val="004279AC"/>
    <w:rsid w:val="00430755"/>
    <w:rsid w:val="0043143D"/>
    <w:rsid w:val="0043236A"/>
    <w:rsid w:val="00433FBB"/>
    <w:rsid w:val="0043759A"/>
    <w:rsid w:val="00444A7A"/>
    <w:rsid w:val="00480700"/>
    <w:rsid w:val="00483B0D"/>
    <w:rsid w:val="00483C61"/>
    <w:rsid w:val="00484243"/>
    <w:rsid w:val="00486E49"/>
    <w:rsid w:val="00490E28"/>
    <w:rsid w:val="00494DE4"/>
    <w:rsid w:val="00497664"/>
    <w:rsid w:val="004A3560"/>
    <w:rsid w:val="004A70AB"/>
    <w:rsid w:val="004C4A2A"/>
    <w:rsid w:val="004C662C"/>
    <w:rsid w:val="004D4E99"/>
    <w:rsid w:val="004F1137"/>
    <w:rsid w:val="004F2848"/>
    <w:rsid w:val="004F5073"/>
    <w:rsid w:val="00501D54"/>
    <w:rsid w:val="00516CD5"/>
    <w:rsid w:val="00527C1E"/>
    <w:rsid w:val="0053125E"/>
    <w:rsid w:val="0053509D"/>
    <w:rsid w:val="00536247"/>
    <w:rsid w:val="005739AB"/>
    <w:rsid w:val="005764FD"/>
    <w:rsid w:val="0058426B"/>
    <w:rsid w:val="00592C88"/>
    <w:rsid w:val="00597D2B"/>
    <w:rsid w:val="005A4206"/>
    <w:rsid w:val="005A6F1F"/>
    <w:rsid w:val="005A7A05"/>
    <w:rsid w:val="005C1E97"/>
    <w:rsid w:val="005C55E1"/>
    <w:rsid w:val="005D7E2F"/>
    <w:rsid w:val="005F1876"/>
    <w:rsid w:val="005F5EC4"/>
    <w:rsid w:val="00602956"/>
    <w:rsid w:val="0062122E"/>
    <w:rsid w:val="006263DE"/>
    <w:rsid w:val="006307A3"/>
    <w:rsid w:val="00634567"/>
    <w:rsid w:val="00635B17"/>
    <w:rsid w:val="00637469"/>
    <w:rsid w:val="00673FC7"/>
    <w:rsid w:val="006831E3"/>
    <w:rsid w:val="00690CA9"/>
    <w:rsid w:val="00690CB2"/>
    <w:rsid w:val="00693632"/>
    <w:rsid w:val="006C0F55"/>
    <w:rsid w:val="006C25C9"/>
    <w:rsid w:val="006D18DC"/>
    <w:rsid w:val="00700DE6"/>
    <w:rsid w:val="007014E9"/>
    <w:rsid w:val="00712949"/>
    <w:rsid w:val="00712D93"/>
    <w:rsid w:val="00725E70"/>
    <w:rsid w:val="00744184"/>
    <w:rsid w:val="00752A16"/>
    <w:rsid w:val="0076161D"/>
    <w:rsid w:val="00762EEA"/>
    <w:rsid w:val="00763BC8"/>
    <w:rsid w:val="00782EE1"/>
    <w:rsid w:val="007841BD"/>
    <w:rsid w:val="0079682C"/>
    <w:rsid w:val="007A16F4"/>
    <w:rsid w:val="007A4DB1"/>
    <w:rsid w:val="007A4F2C"/>
    <w:rsid w:val="007B7BA3"/>
    <w:rsid w:val="007B7C9B"/>
    <w:rsid w:val="007C1163"/>
    <w:rsid w:val="007C43C0"/>
    <w:rsid w:val="007D652D"/>
    <w:rsid w:val="007D7077"/>
    <w:rsid w:val="007E161B"/>
    <w:rsid w:val="007E3DB2"/>
    <w:rsid w:val="0080679A"/>
    <w:rsid w:val="00806A0F"/>
    <w:rsid w:val="008279A6"/>
    <w:rsid w:val="00831E6C"/>
    <w:rsid w:val="00832904"/>
    <w:rsid w:val="008343E8"/>
    <w:rsid w:val="00835A91"/>
    <w:rsid w:val="00836EA3"/>
    <w:rsid w:val="00844282"/>
    <w:rsid w:val="008449E1"/>
    <w:rsid w:val="0084618C"/>
    <w:rsid w:val="00847A47"/>
    <w:rsid w:val="00862E52"/>
    <w:rsid w:val="00874ED9"/>
    <w:rsid w:val="00884749"/>
    <w:rsid w:val="00890F96"/>
    <w:rsid w:val="008913BA"/>
    <w:rsid w:val="00892892"/>
    <w:rsid w:val="00894EAC"/>
    <w:rsid w:val="008B6EA3"/>
    <w:rsid w:val="008C0ABE"/>
    <w:rsid w:val="008D7C3B"/>
    <w:rsid w:val="008E3356"/>
    <w:rsid w:val="00900A08"/>
    <w:rsid w:val="00907855"/>
    <w:rsid w:val="00907B9C"/>
    <w:rsid w:val="009258BD"/>
    <w:rsid w:val="0093584C"/>
    <w:rsid w:val="009411AB"/>
    <w:rsid w:val="009417E4"/>
    <w:rsid w:val="00942AF2"/>
    <w:rsid w:val="00946F31"/>
    <w:rsid w:val="009473C6"/>
    <w:rsid w:val="00955C97"/>
    <w:rsid w:val="00962122"/>
    <w:rsid w:val="0096230B"/>
    <w:rsid w:val="009702D9"/>
    <w:rsid w:val="0097227A"/>
    <w:rsid w:val="00975C86"/>
    <w:rsid w:val="00977277"/>
    <w:rsid w:val="009811CF"/>
    <w:rsid w:val="00985773"/>
    <w:rsid w:val="009C3212"/>
    <w:rsid w:val="009E5A18"/>
    <w:rsid w:val="009F2EEC"/>
    <w:rsid w:val="00A109FF"/>
    <w:rsid w:val="00A15E28"/>
    <w:rsid w:val="00A16869"/>
    <w:rsid w:val="00A20893"/>
    <w:rsid w:val="00A25059"/>
    <w:rsid w:val="00A30521"/>
    <w:rsid w:val="00A332A9"/>
    <w:rsid w:val="00A34888"/>
    <w:rsid w:val="00A47868"/>
    <w:rsid w:val="00A5068C"/>
    <w:rsid w:val="00A5128D"/>
    <w:rsid w:val="00A5721E"/>
    <w:rsid w:val="00A608F9"/>
    <w:rsid w:val="00A61501"/>
    <w:rsid w:val="00A66110"/>
    <w:rsid w:val="00A81BDB"/>
    <w:rsid w:val="00A85AE9"/>
    <w:rsid w:val="00A86C75"/>
    <w:rsid w:val="00A900E6"/>
    <w:rsid w:val="00A918D4"/>
    <w:rsid w:val="00AA0544"/>
    <w:rsid w:val="00AB3B83"/>
    <w:rsid w:val="00AC3821"/>
    <w:rsid w:val="00AE4CFF"/>
    <w:rsid w:val="00AE6AAE"/>
    <w:rsid w:val="00AF306F"/>
    <w:rsid w:val="00AF3DFA"/>
    <w:rsid w:val="00AF4244"/>
    <w:rsid w:val="00AF4E6E"/>
    <w:rsid w:val="00B01AA5"/>
    <w:rsid w:val="00B07943"/>
    <w:rsid w:val="00B16138"/>
    <w:rsid w:val="00B22026"/>
    <w:rsid w:val="00B41420"/>
    <w:rsid w:val="00B43CA1"/>
    <w:rsid w:val="00B54BF5"/>
    <w:rsid w:val="00B5677A"/>
    <w:rsid w:val="00B62D3F"/>
    <w:rsid w:val="00B64276"/>
    <w:rsid w:val="00B710D2"/>
    <w:rsid w:val="00B7674C"/>
    <w:rsid w:val="00BA31FF"/>
    <w:rsid w:val="00BA32E6"/>
    <w:rsid w:val="00BB132B"/>
    <w:rsid w:val="00BB6348"/>
    <w:rsid w:val="00BD4734"/>
    <w:rsid w:val="00BD5C9B"/>
    <w:rsid w:val="00BD5E27"/>
    <w:rsid w:val="00BF11A5"/>
    <w:rsid w:val="00BF25D2"/>
    <w:rsid w:val="00BF38A0"/>
    <w:rsid w:val="00C03ED1"/>
    <w:rsid w:val="00C044A9"/>
    <w:rsid w:val="00C10074"/>
    <w:rsid w:val="00C121F5"/>
    <w:rsid w:val="00C24EDB"/>
    <w:rsid w:val="00C3687B"/>
    <w:rsid w:val="00C37C13"/>
    <w:rsid w:val="00C37C9A"/>
    <w:rsid w:val="00C41ED8"/>
    <w:rsid w:val="00C51025"/>
    <w:rsid w:val="00C510B5"/>
    <w:rsid w:val="00C57C6E"/>
    <w:rsid w:val="00C6395D"/>
    <w:rsid w:val="00C648FA"/>
    <w:rsid w:val="00C71ADC"/>
    <w:rsid w:val="00C7727C"/>
    <w:rsid w:val="00C80801"/>
    <w:rsid w:val="00CA7E84"/>
    <w:rsid w:val="00CB0096"/>
    <w:rsid w:val="00CC4734"/>
    <w:rsid w:val="00CD2764"/>
    <w:rsid w:val="00CD5E9C"/>
    <w:rsid w:val="00CD6E77"/>
    <w:rsid w:val="00CE0E41"/>
    <w:rsid w:val="00CE1A82"/>
    <w:rsid w:val="00CF3187"/>
    <w:rsid w:val="00D019D9"/>
    <w:rsid w:val="00D1306C"/>
    <w:rsid w:val="00D1399B"/>
    <w:rsid w:val="00D27B59"/>
    <w:rsid w:val="00D32C38"/>
    <w:rsid w:val="00D37366"/>
    <w:rsid w:val="00D55B46"/>
    <w:rsid w:val="00D57510"/>
    <w:rsid w:val="00D7065B"/>
    <w:rsid w:val="00D83C9B"/>
    <w:rsid w:val="00D87840"/>
    <w:rsid w:val="00DA6D97"/>
    <w:rsid w:val="00DA721B"/>
    <w:rsid w:val="00DB0C6E"/>
    <w:rsid w:val="00DB4E50"/>
    <w:rsid w:val="00DC01CD"/>
    <w:rsid w:val="00DC05BB"/>
    <w:rsid w:val="00DC4B0E"/>
    <w:rsid w:val="00DD086B"/>
    <w:rsid w:val="00DD6DBA"/>
    <w:rsid w:val="00DE4690"/>
    <w:rsid w:val="00DE67CC"/>
    <w:rsid w:val="00DF2FA2"/>
    <w:rsid w:val="00E02935"/>
    <w:rsid w:val="00E10DA8"/>
    <w:rsid w:val="00E1613E"/>
    <w:rsid w:val="00E20D23"/>
    <w:rsid w:val="00E22014"/>
    <w:rsid w:val="00E3765F"/>
    <w:rsid w:val="00E463A5"/>
    <w:rsid w:val="00E53C00"/>
    <w:rsid w:val="00E563D7"/>
    <w:rsid w:val="00E64F6B"/>
    <w:rsid w:val="00E71491"/>
    <w:rsid w:val="00E745DC"/>
    <w:rsid w:val="00E93C23"/>
    <w:rsid w:val="00E966FD"/>
    <w:rsid w:val="00EA2FAA"/>
    <w:rsid w:val="00EA42E6"/>
    <w:rsid w:val="00EB6420"/>
    <w:rsid w:val="00EC5AA6"/>
    <w:rsid w:val="00ED284E"/>
    <w:rsid w:val="00ED67CD"/>
    <w:rsid w:val="00ED6EA8"/>
    <w:rsid w:val="00EE3159"/>
    <w:rsid w:val="00EE6656"/>
    <w:rsid w:val="00F03D26"/>
    <w:rsid w:val="00F12A08"/>
    <w:rsid w:val="00F16BF1"/>
    <w:rsid w:val="00F16E2D"/>
    <w:rsid w:val="00F23C67"/>
    <w:rsid w:val="00F25FE4"/>
    <w:rsid w:val="00F44225"/>
    <w:rsid w:val="00F51BEA"/>
    <w:rsid w:val="00F71858"/>
    <w:rsid w:val="00F71C27"/>
    <w:rsid w:val="00F8480A"/>
    <w:rsid w:val="00F93096"/>
    <w:rsid w:val="00F9467E"/>
    <w:rsid w:val="00F9509C"/>
    <w:rsid w:val="00FB00A7"/>
    <w:rsid w:val="00FB54DF"/>
    <w:rsid w:val="00FB7C7C"/>
    <w:rsid w:val="00FC429C"/>
    <w:rsid w:val="00FD30A8"/>
    <w:rsid w:val="00FF17AB"/>
    <w:rsid w:val="292C203D"/>
    <w:rsid w:val="343E2EA6"/>
    <w:rsid w:val="50A14C8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6FF8F4"/>
  <w15:docId w15:val="{A21B9AAF-061C-457E-953B-510CCB34E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outlineLvl w:val="0"/>
    </w:pPr>
    <w:rPr>
      <w:rFonts w:ascii="Trebuchet MS" w:eastAsia="Trebuchet MS" w:hAnsi="Trebuchet MS" w:cs="Trebuchet MS"/>
      <w:sz w:val="32"/>
    </w:rPr>
  </w:style>
  <w:style w:type="paragraph" w:styleId="Heading2">
    <w:name w:val="heading 2"/>
    <w:basedOn w:val="Normal"/>
    <w:next w:val="Normal"/>
    <w:pPr>
      <w:keepNext/>
      <w:keepLines/>
      <w:spacing w:before="200"/>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pPr>
      <w:keepNext/>
      <w:keepLines/>
    </w:pPr>
    <w:rPr>
      <w:rFonts w:ascii="Trebuchet MS" w:eastAsia="Trebuchet MS" w:hAnsi="Trebuchet MS" w:cs="Trebuchet MS"/>
      <w:sz w:val="42"/>
    </w:rPr>
  </w:style>
  <w:style w:type="paragraph" w:styleId="Subtitle">
    <w:name w:val="Subtitle"/>
    <w:basedOn w:val="Normal"/>
    <w:next w:val="Normal"/>
    <w:pPr>
      <w:keepNext/>
      <w:keepLines/>
      <w:spacing w:after="200"/>
    </w:pPr>
    <w:rPr>
      <w:rFonts w:ascii="Trebuchet MS" w:eastAsia="Trebuchet MS" w:hAnsi="Trebuchet MS" w:cs="Trebuchet MS"/>
      <w:i/>
      <w:color w:val="666666"/>
      <w:sz w:val="26"/>
    </w:rPr>
  </w:style>
  <w:style w:type="table" w:customStyle="1" w:styleId="a">
    <w:basedOn w:val="NormalTable0"/>
    <w:pPr>
      <w:contextualSpacing/>
    </w:pPr>
    <w:tblPr>
      <w:tblStyleRowBandSize w:val="1"/>
      <w:tblStyleColBandSize w:val="1"/>
      <w:tblCellMar>
        <w:left w:w="115" w:type="dxa"/>
        <w:right w:w="115" w:type="dxa"/>
      </w:tblCellMar>
    </w:tblPr>
  </w:style>
  <w:style w:type="table" w:customStyle="1" w:styleId="a0">
    <w:basedOn w:val="NormalTable0"/>
    <w:pPr>
      <w:contextualSpacing/>
    </w:pPr>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F51BEA"/>
    <w:pPr>
      <w:spacing w:line="240" w:lineRule="auto"/>
    </w:pPr>
    <w:rPr>
      <w:rFonts w:ascii="Tahoma" w:hAnsi="Tahoma" w:cs="Angsana New"/>
      <w:sz w:val="16"/>
    </w:rPr>
  </w:style>
  <w:style w:type="character" w:customStyle="1" w:styleId="BalloonTextChar">
    <w:name w:val="Balloon Text Char"/>
    <w:basedOn w:val="DefaultParagraphFont"/>
    <w:link w:val="BalloonText"/>
    <w:uiPriority w:val="99"/>
    <w:semiHidden/>
    <w:rsid w:val="00F51BEA"/>
    <w:rPr>
      <w:rFonts w:ascii="Tahoma" w:hAnsi="Tahoma" w:cs="Angsana New"/>
      <w:sz w:val="16"/>
    </w:rPr>
  </w:style>
  <w:style w:type="paragraph" w:styleId="Header">
    <w:name w:val="header"/>
    <w:basedOn w:val="Normal"/>
    <w:link w:val="HeaderChar"/>
    <w:uiPriority w:val="99"/>
    <w:unhideWhenUsed/>
    <w:rsid w:val="00F51BEA"/>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F51BEA"/>
    <w:rPr>
      <w:rFonts w:cs="Cordia New"/>
    </w:rPr>
  </w:style>
  <w:style w:type="paragraph" w:styleId="Footer">
    <w:name w:val="footer"/>
    <w:basedOn w:val="Normal"/>
    <w:link w:val="FooterChar"/>
    <w:uiPriority w:val="99"/>
    <w:unhideWhenUsed/>
    <w:rsid w:val="00F51BEA"/>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F51BEA"/>
    <w:rPr>
      <w:rFonts w:cs="Cordia New"/>
    </w:rPr>
  </w:style>
  <w:style w:type="paragraph" w:styleId="Caption">
    <w:name w:val="caption"/>
    <w:basedOn w:val="Normal"/>
    <w:next w:val="Normal"/>
    <w:uiPriority w:val="35"/>
    <w:semiHidden/>
    <w:unhideWhenUsed/>
    <w:qFormat/>
    <w:rsid w:val="00F51BEA"/>
    <w:pPr>
      <w:spacing w:after="200" w:line="240" w:lineRule="auto"/>
    </w:pPr>
    <w:rPr>
      <w:rFonts w:cs="Cordia New"/>
      <w:b/>
      <w:bCs/>
      <w:color w:val="4F81BD" w:themeColor="accent1"/>
      <w:sz w:val="18"/>
      <w:szCs w:val="22"/>
    </w:rPr>
  </w:style>
  <w:style w:type="paragraph" w:styleId="ListParagraph">
    <w:name w:val="List Paragraph"/>
    <w:basedOn w:val="Normal"/>
    <w:link w:val="ListParagraphChar"/>
    <w:uiPriority w:val="34"/>
    <w:qFormat/>
    <w:rsid w:val="00D55B46"/>
    <w:pPr>
      <w:ind w:left="720"/>
      <w:contextualSpacing/>
    </w:pPr>
    <w:rPr>
      <w:rFonts w:cs="Cordia New"/>
    </w:rPr>
  </w:style>
  <w:style w:type="paragraph" w:customStyle="1" w:styleId="FreeForm">
    <w:name w:val="Free Form"/>
    <w:rsid w:val="00FB00A7"/>
    <w:pPr>
      <w:spacing w:line="240" w:lineRule="auto"/>
    </w:pPr>
    <w:rPr>
      <w:rFonts w:ascii="Helvetica" w:eastAsia="ヒラギノ角ゴ Pro W3" w:hAnsi="Helvetica" w:cs="Times New Roman"/>
      <w:sz w:val="24"/>
    </w:rPr>
  </w:style>
  <w:style w:type="table" w:styleId="TableGrid">
    <w:name w:val="Table Grid"/>
    <w:basedOn w:val="TableNormal"/>
    <w:uiPriority w:val="39"/>
    <w:rsid w:val="00FB00A7"/>
    <w:pPr>
      <w:spacing w:line="240" w:lineRule="auto"/>
    </w:pPr>
    <w:rPr>
      <w:rFonts w:asciiTheme="minorHAnsi" w:eastAsiaTheme="minorHAnsi" w:hAnsiTheme="minorHAnsi" w:cstheme="minorBidi"/>
      <w:color w:val="auto"/>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325BBC"/>
    <w:rPr>
      <w:rFonts w:cs="Cordia New"/>
    </w:rPr>
  </w:style>
  <w:style w:type="character" w:customStyle="1" w:styleId="words">
    <w:name w:val="words"/>
    <w:basedOn w:val="DefaultParagraphFont"/>
    <w:rsid w:val="00CE1A82"/>
  </w:style>
  <w:style w:type="paragraph" w:customStyle="1" w:styleId="Default">
    <w:name w:val="Default"/>
    <w:rsid w:val="00BF11A5"/>
    <w:pPr>
      <w:autoSpaceDE w:val="0"/>
      <w:autoSpaceDN w:val="0"/>
      <w:adjustRightInd w:val="0"/>
      <w:spacing w:line="240" w:lineRule="auto"/>
    </w:pPr>
    <w:rPr>
      <w:rFonts w:ascii="Cordia New" w:eastAsiaTheme="minorHAnsi" w:hAnsi="Cordia New" w:cs="Cordia New"/>
      <w:sz w:val="24"/>
      <w:szCs w:val="24"/>
    </w:rPr>
  </w:style>
  <w:style w:type="paragraph" w:styleId="TOC1">
    <w:name w:val="toc 1"/>
    <w:basedOn w:val="Normal"/>
    <w:next w:val="Normal"/>
    <w:autoRedefine/>
    <w:uiPriority w:val="39"/>
    <w:unhideWhenUsed/>
    <w:rsid w:val="00ED6EA8"/>
    <w:pPr>
      <w:tabs>
        <w:tab w:val="left" w:pos="1320"/>
        <w:tab w:val="right" w:leader="dot" w:pos="9016"/>
      </w:tabs>
      <w:spacing w:after="100"/>
      <w:ind w:left="993" w:hanging="284"/>
      <w:jc w:val="both"/>
    </w:pPr>
    <w:rPr>
      <w:rFonts w:asciiTheme="minorHAnsi" w:eastAsiaTheme="minorHAnsi" w:hAnsiTheme="minorHAnsi" w:cstheme="minorBidi"/>
      <w:color w:val="auto"/>
      <w:szCs w:val="28"/>
    </w:rPr>
  </w:style>
  <w:style w:type="paragraph" w:styleId="TOC2">
    <w:name w:val="toc 2"/>
    <w:basedOn w:val="Normal"/>
    <w:next w:val="Normal"/>
    <w:autoRedefine/>
    <w:uiPriority w:val="39"/>
    <w:unhideWhenUsed/>
    <w:rsid w:val="00ED6EA8"/>
    <w:pPr>
      <w:tabs>
        <w:tab w:val="left" w:pos="1418"/>
        <w:tab w:val="right" w:leader="dot" w:pos="9016"/>
      </w:tabs>
      <w:spacing w:after="100"/>
      <w:ind w:left="1560" w:hanging="567"/>
      <w:jc w:val="both"/>
    </w:pPr>
    <w:rPr>
      <w:rFonts w:asciiTheme="minorHAnsi" w:eastAsiaTheme="minorHAnsi" w:hAnsiTheme="minorHAnsi" w:cstheme="minorBidi"/>
      <w:color w:val="auto"/>
      <w:szCs w:val="28"/>
    </w:rPr>
  </w:style>
  <w:style w:type="paragraph" w:styleId="TOC3">
    <w:name w:val="toc 3"/>
    <w:basedOn w:val="Normal"/>
    <w:next w:val="Normal"/>
    <w:autoRedefine/>
    <w:uiPriority w:val="39"/>
    <w:unhideWhenUsed/>
    <w:rsid w:val="00ED6EA8"/>
    <w:pPr>
      <w:spacing w:after="100"/>
      <w:ind w:left="440" w:firstLine="720"/>
      <w:jc w:val="both"/>
    </w:pPr>
    <w:rPr>
      <w:rFonts w:asciiTheme="minorHAnsi" w:eastAsiaTheme="minorHAnsi" w:hAnsiTheme="minorHAnsi" w:cstheme="minorBidi"/>
      <w:color w:val="auto"/>
      <w:szCs w:val="28"/>
    </w:rPr>
  </w:style>
  <w:style w:type="paragraph" w:styleId="TOCHeading">
    <w:name w:val="TOC Heading"/>
    <w:basedOn w:val="Heading1"/>
    <w:next w:val="Normal"/>
    <w:uiPriority w:val="39"/>
    <w:unhideWhenUsed/>
    <w:qFormat/>
    <w:rsid w:val="00ED6EA8"/>
    <w:pPr>
      <w:spacing w:before="240"/>
      <w:outlineLvl w:val="9"/>
    </w:pPr>
    <w:rPr>
      <w:rFonts w:asciiTheme="majorHAnsi" w:eastAsiaTheme="majorEastAsia" w:hAnsiTheme="majorHAnsi" w:cstheme="majorBidi"/>
      <w:color w:val="365F91" w:themeColor="accent1" w:themeShade="BF"/>
      <w:szCs w:val="40"/>
    </w:rPr>
  </w:style>
  <w:style w:type="paragraph" w:styleId="BodyText">
    <w:name w:val="Body Text"/>
    <w:basedOn w:val="Normal"/>
    <w:link w:val="BodyTextChar"/>
    <w:rsid w:val="00392171"/>
    <w:pPr>
      <w:spacing w:after="120" w:line="240" w:lineRule="auto"/>
      <w:jc w:val="both"/>
    </w:pPr>
    <w:rPr>
      <w:rFonts w:eastAsia="Times New Roman" w:cs="Times New Roman"/>
      <w:color w:val="auto"/>
      <w:lang w:val="en-AU" w:bidi="ar-SA"/>
    </w:rPr>
  </w:style>
  <w:style w:type="character" w:customStyle="1" w:styleId="BodyTextChar">
    <w:name w:val="Body Text Char"/>
    <w:basedOn w:val="DefaultParagraphFont"/>
    <w:link w:val="BodyText"/>
    <w:rsid w:val="00392171"/>
    <w:rPr>
      <w:rFonts w:eastAsia="Times New Roman" w:cs="Times New Roman"/>
      <w:color w:val="auto"/>
      <w:lang w:val="en-AU" w:bidi="ar-SA"/>
    </w:rPr>
  </w:style>
  <w:style w:type="paragraph" w:styleId="NormalWeb">
    <w:name w:val="Normal (Web)"/>
    <w:basedOn w:val="Normal"/>
    <w:uiPriority w:val="99"/>
    <w:unhideWhenUsed/>
    <w:rsid w:val="0097227A"/>
    <w:pPr>
      <w:spacing w:before="100" w:beforeAutospacing="1" w:after="100" w:afterAutospacing="1" w:line="240" w:lineRule="auto"/>
    </w:pPr>
    <w:rPr>
      <w:rFonts w:ascii="Angsana New" w:eastAsia="Times New Roman" w:hAnsi="Angsana New" w:cs="Angsana New"/>
      <w:color w:val="auto"/>
      <w:sz w:val="28"/>
      <w:szCs w:val="28"/>
    </w:rPr>
  </w:style>
  <w:style w:type="character" w:customStyle="1" w:styleId="apple-converted-space">
    <w:name w:val="apple-converted-space"/>
    <w:basedOn w:val="DefaultParagraphFont"/>
    <w:rsid w:val="0097227A"/>
  </w:style>
  <w:style w:type="character" w:styleId="Hyperlink">
    <w:name w:val="Hyperlink"/>
    <w:basedOn w:val="DefaultParagraphFont"/>
    <w:uiPriority w:val="99"/>
    <w:unhideWhenUsed/>
    <w:rsid w:val="0097227A"/>
    <w:rPr>
      <w:color w:val="0000FF"/>
      <w:u w:val="single"/>
    </w:rPr>
  </w:style>
  <w:style w:type="table" w:customStyle="1" w:styleId="61">
    <w:name w:val="ตารางที่มีเส้น 6 แบบมีสีสัน1"/>
    <w:basedOn w:val="TableNormal"/>
    <w:uiPriority w:val="51"/>
    <w:rsid w:val="003C0086"/>
    <w:pPr>
      <w:spacing w:line="240" w:lineRule="auto"/>
    </w:pPr>
    <w:rPr>
      <w:rFonts w:asciiTheme="minorHAnsi" w:eastAsiaTheme="minorHAnsi" w:hAnsiTheme="minorHAnsi" w:cstheme="minorBidi"/>
      <w:color w:val="000000" w:themeColor="text1"/>
      <w:szCs w:val="28"/>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
    <w:name w:val="ตารางที่มีเส้น 4 - เน้น 11"/>
    <w:basedOn w:val="TableNormal"/>
    <w:uiPriority w:val="49"/>
    <w:rsid w:val="00FD30A8"/>
    <w:pPr>
      <w:spacing w:line="240" w:lineRule="auto"/>
    </w:pPr>
    <w:rPr>
      <w:rFonts w:asciiTheme="minorHAnsi" w:eastAsiaTheme="minorHAnsi" w:hAnsiTheme="minorHAnsi" w:cstheme="minorBidi"/>
      <w:color w:val="auto"/>
      <w:szCs w:val="28"/>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4-31">
    <w:name w:val="ตารางที่มีเส้น 4 - เน้น 31"/>
    <w:basedOn w:val="TableNormal"/>
    <w:uiPriority w:val="49"/>
    <w:rsid w:val="00FD30A8"/>
    <w:pPr>
      <w:spacing w:line="240" w:lineRule="auto"/>
    </w:pPr>
    <w:rPr>
      <w:rFonts w:asciiTheme="minorHAnsi" w:eastAsiaTheme="minorHAnsi" w:hAnsiTheme="minorHAnsi" w:cstheme="minorBidi"/>
      <w:color w:val="auto"/>
      <w:szCs w:val="28"/>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4-21">
    <w:name w:val="ตารางที่มีเส้น 4 - เน้น 21"/>
    <w:basedOn w:val="TableNormal"/>
    <w:uiPriority w:val="49"/>
    <w:rsid w:val="00FD30A8"/>
    <w:pPr>
      <w:spacing w:line="240" w:lineRule="auto"/>
    </w:pPr>
    <w:rPr>
      <w:rFonts w:asciiTheme="minorHAnsi" w:eastAsiaTheme="minorHAnsi" w:hAnsiTheme="minorHAnsi" w:cstheme="minorBidi"/>
      <w:color w:val="auto"/>
      <w:szCs w:val="28"/>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4-41">
    <w:name w:val="ตารางที่มีเส้น 4 - เน้น 41"/>
    <w:basedOn w:val="TableNormal"/>
    <w:uiPriority w:val="49"/>
    <w:rsid w:val="00FD30A8"/>
    <w:pPr>
      <w:spacing w:line="240" w:lineRule="auto"/>
    </w:pPr>
    <w:rPr>
      <w:rFonts w:asciiTheme="minorHAnsi" w:eastAsiaTheme="minorHAnsi" w:hAnsiTheme="minorHAnsi" w:cstheme="minorBidi"/>
      <w:color w:val="auto"/>
      <w:szCs w:val="28"/>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customStyle="1" w:styleId="paragraph">
    <w:name w:val="paragraph"/>
    <w:basedOn w:val="Normal"/>
    <w:rsid w:val="00AF3DFA"/>
    <w:pPr>
      <w:spacing w:before="100" w:beforeAutospacing="1" w:after="100" w:afterAutospacing="1" w:line="240" w:lineRule="auto"/>
    </w:pPr>
    <w:rPr>
      <w:rFonts w:ascii="Times New Roman" w:eastAsia="Times New Roman" w:hAnsi="Times New Roman" w:cs="Times New Roman"/>
      <w:color w:val="auto"/>
      <w:sz w:val="28"/>
      <w:szCs w:val="28"/>
    </w:rPr>
  </w:style>
  <w:style w:type="table" w:customStyle="1" w:styleId="41">
    <w:name w:val="ตารางที่มีเส้น 41"/>
    <w:basedOn w:val="TableNormal"/>
    <w:uiPriority w:val="49"/>
    <w:rsid w:val="00AF3DFA"/>
    <w:pPr>
      <w:spacing w:line="240" w:lineRule="auto"/>
    </w:pPr>
    <w:rPr>
      <w:rFonts w:asciiTheme="minorHAnsi" w:eastAsiaTheme="minorHAnsi" w:hAnsiTheme="minorHAnsi" w:cstheme="minorBidi"/>
      <w:color w:val="auto"/>
      <w:szCs w:val="28"/>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link w:val="NoSpacingChar"/>
    <w:uiPriority w:val="1"/>
    <w:qFormat/>
    <w:rsid w:val="00211E39"/>
    <w:pPr>
      <w:spacing w:line="240" w:lineRule="auto"/>
    </w:pPr>
    <w:rPr>
      <w:rFonts w:asciiTheme="minorHAnsi" w:eastAsiaTheme="minorEastAsia" w:hAnsiTheme="minorHAnsi" w:cstheme="minorBidi"/>
      <w:color w:val="auto"/>
      <w:sz w:val="28"/>
      <w:szCs w:val="28"/>
    </w:rPr>
  </w:style>
  <w:style w:type="character" w:customStyle="1" w:styleId="NoSpacingChar">
    <w:name w:val="No Spacing Char"/>
    <w:basedOn w:val="DefaultParagraphFont"/>
    <w:link w:val="NoSpacing"/>
    <w:uiPriority w:val="1"/>
    <w:rsid w:val="00211E39"/>
    <w:rPr>
      <w:rFonts w:asciiTheme="minorHAnsi" w:eastAsiaTheme="minorEastAsia" w:hAnsiTheme="minorHAnsi" w:cstheme="minorBidi"/>
      <w:color w:val="auto"/>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21421">
      <w:bodyDiv w:val="1"/>
      <w:marLeft w:val="0"/>
      <w:marRight w:val="0"/>
      <w:marTop w:val="0"/>
      <w:marBottom w:val="0"/>
      <w:divBdr>
        <w:top w:val="none" w:sz="0" w:space="0" w:color="auto"/>
        <w:left w:val="none" w:sz="0" w:space="0" w:color="auto"/>
        <w:bottom w:val="none" w:sz="0" w:space="0" w:color="auto"/>
        <w:right w:val="none" w:sz="0" w:space="0" w:color="auto"/>
      </w:divBdr>
    </w:div>
    <w:div w:id="1618757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hsqldb.org/"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http://hsqldb.org/" TargetMode="External"/><Relationship Id="rId1" Type="http://schemas.openxmlformats.org/officeDocument/2006/relationships/image" Target="media/image17.pn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A0952A-3E64-4B8D-945E-818983507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38</Pages>
  <Words>3237</Words>
  <Characters>18454</Characters>
  <Application>Microsoft Office Word</Application>
  <DocSecurity>0</DocSecurity>
  <Lines>153</Lines>
  <Paragraphs>43</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Microsoft Corporation</Company>
  <LinksUpToDate>false</LinksUpToDate>
  <CharactersWithSpaces>21648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nexuspump</dc:creator>
  <cp:lastModifiedBy>Pump Wayne</cp:lastModifiedBy>
  <cp:revision>148</cp:revision>
  <cp:lastPrinted>2015-08-27T09:05:00Z</cp:lastPrinted>
  <dcterms:created xsi:type="dcterms:W3CDTF">2015-08-22T19:21:00Z</dcterms:created>
  <dcterms:modified xsi:type="dcterms:W3CDTF">2015-10-30T15:33:00Z</dcterms:modified>
</cp:coreProperties>
</file>